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5D85C9F9" w:rsidR="00D50D0D" w:rsidRDefault="00D50D0D" w:rsidP="001D74BE">
      <w:pPr>
        <w:jc w:val="both"/>
        <w:rPr>
          <w:color w:val="FF0000"/>
          <w:lang w:val="en-GB"/>
        </w:rPr>
      </w:pPr>
      <w:r>
        <w:rPr>
          <w:color w:val="FF0000"/>
          <w:lang w:val="en-GB"/>
        </w:rPr>
        <w:t>TODO: all task n switch graph need to be redrawn</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jc w:val="both"/>
        <w:rPr>
          <w:color w:val="FF0000"/>
          <w:lang w:val="en-GB"/>
        </w:rPr>
      </w:pPr>
      <w:r>
        <w:rPr>
          <w:color w:val="FF0000"/>
          <w:lang w:val="en-GB"/>
        </w:rPr>
        <w:t>TODO: make sure I say “simulation step” everywhere.</w:t>
      </w:r>
    </w:p>
    <w:p w14:paraId="7BFE118F" w14:textId="36220747" w:rsidR="00E33AB6" w:rsidRDefault="00E33AB6" w:rsidP="001D74BE">
      <w:pPr>
        <w:jc w:val="both"/>
        <w:rPr>
          <w:color w:val="FF0000"/>
          <w:lang w:val="en-GB"/>
        </w:rPr>
      </w:pPr>
      <w:r>
        <w:rPr>
          <w:color w:val="FF0000"/>
          <w:lang w:val="en-GB"/>
        </w:rPr>
        <w:t>TODO: should I decide and give a unit to my energy?</w:t>
      </w:r>
    </w:p>
    <w:p w14:paraId="06F93715" w14:textId="21C2DA67" w:rsidR="00F06911" w:rsidRDefault="00F06911" w:rsidP="001D74BE">
      <w:pPr>
        <w:jc w:val="both"/>
        <w:rPr>
          <w:color w:val="FF0000"/>
          <w:lang w:val="en-GB"/>
        </w:rPr>
      </w:pP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jc w:val="both"/>
        <w:rPr>
          <w:lang w:val="en-GB"/>
        </w:rPr>
      </w:pPr>
      <w:r w:rsidRPr="00771D3E">
        <w:rPr>
          <w:lang w:val="en-GB"/>
        </w:rPr>
        <w:t>Introduction</w:t>
      </w:r>
    </w:p>
    <w:p w14:paraId="55EDF433" w14:textId="227209EF" w:rsidR="006645D9" w:rsidRPr="006645D9" w:rsidRDefault="006645D9" w:rsidP="006645D9">
      <w:pPr>
        <w:jc w:val="both"/>
        <w:rPr>
          <w:lang w:val="en-GB"/>
        </w:rPr>
      </w:pPr>
      <w:r>
        <w:rPr>
          <w:lang w:val="en-GB"/>
        </w:rPr>
        <w:t>This project also intends to precisely describe an environment and a set of experiment so that anyone can reproduce the work and compare the implemented algorithm performances with other TAs.</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6E37D07E" w:rsidR="00AC322D" w:rsidRPr="00DC2B3D" w:rsidRDefault="00AC322D" w:rsidP="00AC322D">
      <w:pPr>
        <w:jc w:val="both"/>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w:t>
      </w:r>
      <w:r w:rsidRPr="00771D3E">
        <w:rPr>
          <w:lang w:val="en-GB"/>
        </w:rPr>
        <w:lastRenderedPageBreak/>
        <w:t xml:space="preserve">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lastRenderedPageBreak/>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3A439C"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3A439C"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w:t>
      </w:r>
      <w:r w:rsidRPr="00771D3E">
        <w:rPr>
          <w:rFonts w:ascii="AppleSystemUIFont" w:hAnsi="AppleSystemUIFont" w:cs="AppleSystemUIFont"/>
          <w:sz w:val="26"/>
          <w:szCs w:val="26"/>
          <w:lang w:val="en-GB"/>
        </w:rPr>
        <w:lastRenderedPageBreak/>
        <w:t>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3A439C"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B536AEF" w:rsidR="00B82C1D"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jc w:val="both"/>
        <w:rPr>
          <w:lang w:val="en-GB"/>
        </w:rPr>
      </w:pPr>
    </w:p>
    <w:p w14:paraId="07A3541A" w14:textId="77777777" w:rsidR="00F804C4" w:rsidRPr="00771D3E" w:rsidRDefault="00F804C4" w:rsidP="00F804C4">
      <w:pPr>
        <w:jc w:val="both"/>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jc w:val="both"/>
        <w:rPr>
          <w:lang w:val="en-GB"/>
        </w:rPr>
      </w:pPr>
    </w:p>
    <w:p w14:paraId="3B7263E8" w14:textId="37D94355" w:rsidR="00B14A02" w:rsidRPr="00771D3E" w:rsidRDefault="00B14A02" w:rsidP="001D74BE">
      <w:pPr>
        <w:pStyle w:val="Heading1"/>
        <w:jc w:val="both"/>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jc w:val="both"/>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37B0A51D" w:rsidR="004E51AE" w:rsidRPr="00771D3E" w:rsidRDefault="00E90283" w:rsidP="001D74BE">
      <w:pPr>
        <w:jc w:val="both"/>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jc w:val="both"/>
        <w:rPr>
          <w:lang w:val="en-GB"/>
        </w:rPr>
      </w:pPr>
    </w:p>
    <w:p w14:paraId="23EFAD54" w14:textId="287B5DBB" w:rsidR="0040501C" w:rsidRPr="00771D3E" w:rsidRDefault="0040501C" w:rsidP="001D74BE">
      <w:pPr>
        <w:jc w:val="both"/>
        <w:rPr>
          <w:lang w:val="en-GB"/>
        </w:rPr>
      </w:pPr>
      <w:r>
        <w:rPr>
          <w:lang w:val="en-GB"/>
        </w:rPr>
        <w:t>Here say on what the model is based… “the model is based on the idea that ant can quantify…[…]…”</w:t>
      </w: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500BD84C" w:rsidR="00E90283" w:rsidRPr="00771D3E" w:rsidRDefault="00E90283" w:rsidP="00E90283">
      <w:pPr>
        <w:jc w:val="both"/>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w:t>
      </w:r>
      <w:r w:rsidRPr="00771D3E">
        <w:rPr>
          <w:lang w:val="en-GB"/>
        </w:rPr>
        <w:lastRenderedPageBreak/>
        <w:t>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6DCE62F3" w:rsidR="00F010CF" w:rsidRPr="00771D3E" w:rsidRDefault="00413356" w:rsidP="001D74BE">
      <w:pPr>
        <w:jc w:val="both"/>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jc w:val="both"/>
        <w:rPr>
          <w:lang w:val="en-GB"/>
        </w:rPr>
      </w:pPr>
    </w:p>
    <w:p w14:paraId="1EAF5BC9" w14:textId="5F6C3F83" w:rsidR="0040501C" w:rsidRDefault="0040501C" w:rsidP="001D74BE">
      <w:pPr>
        <w:jc w:val="both"/>
        <w:rPr>
          <w:lang w:val="en-GB"/>
        </w:rPr>
      </w:pPr>
      <w:r>
        <w:rPr>
          <w:lang w:val="en-GB"/>
        </w:rPr>
        <w:t>TODO NDBDP:</w:t>
      </w:r>
    </w:p>
    <w:p w14:paraId="56CD7E59" w14:textId="3AA920A6" w:rsidR="0040501C" w:rsidRDefault="0040501C" w:rsidP="001D74BE">
      <w:pPr>
        <w:jc w:val="both"/>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4384F60C" w:rsidR="00114ECD" w:rsidRPr="00771D3E" w:rsidRDefault="00413356" w:rsidP="00DD3138">
      <w:pPr>
        <w:jc w:val="both"/>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jc w:val="both"/>
        <w:rPr>
          <w:lang w:val="en-GB"/>
        </w:rPr>
      </w:pPr>
    </w:p>
    <w:p w14:paraId="7CFB7CC4" w14:textId="2045A6FF" w:rsidR="002E23B7" w:rsidRDefault="002E23B7" w:rsidP="00D74C9C">
      <w:pPr>
        <w:jc w:val="both"/>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jc w:val="both"/>
        <w:rPr>
          <w:lang w:val="en-GB"/>
        </w:rPr>
      </w:pPr>
    </w:p>
    <w:p w14:paraId="5F13E158" w14:textId="5A62635A" w:rsidR="00E33AB6" w:rsidRDefault="00E33AB6" w:rsidP="00E33AB6">
      <w:pPr>
        <w:jc w:val="both"/>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w:t>
      </w:r>
      <w:r>
        <w:rPr>
          <w:lang w:val="en-GB"/>
        </w:rPr>
        <w:t>. Sharing the same abilities to solve a task is important as it already narrows down the expectations and reflections around the energy a worker can supply to a task, as no robot can perform a given task better than the others</w:t>
      </w:r>
      <w:r>
        <w:rPr>
          <w:lang w:val="en-GB"/>
        </w:rPr>
        <w:t xml:space="preserve">.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jc w:val="both"/>
        <w:rPr>
          <w:lang w:val="en-GB"/>
        </w:rPr>
      </w:pPr>
    </w:p>
    <w:p w14:paraId="0B5557C4" w14:textId="3152C17B" w:rsidR="00E33AB6" w:rsidRPr="002E23B7" w:rsidRDefault="002E23B7" w:rsidP="00DD3138">
      <w:pPr>
        <w:jc w:val="both"/>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jc w:val="both"/>
        <w:rPr>
          <w:lang w:val="en-GB"/>
        </w:rPr>
      </w:pP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lastRenderedPageBreak/>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jc w:val="both"/>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jc w:val="both"/>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jc w:val="both"/>
        <w:rPr>
          <w:lang w:val="en-GB"/>
        </w:rPr>
      </w:pPr>
    </w:p>
    <w:p w14:paraId="45DDFBAC" w14:textId="6A30ECEE" w:rsidR="00324EB5" w:rsidRPr="00324EB5" w:rsidRDefault="00324EB5" w:rsidP="00324EB5">
      <w:pPr>
        <w:jc w:val="both"/>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jc w:val="both"/>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w:t>
      </w:r>
      <w:r w:rsidRPr="00324EB5">
        <w:rPr>
          <w:i/>
          <w:iCs/>
          <w:lang w:val="en-US"/>
        </w:rPr>
        <w:t xml:space="preserve">Ants in the </w:t>
      </w:r>
      <w:proofErr w:type="spellStart"/>
      <w:r w:rsidRPr="00324EB5">
        <w:rPr>
          <w:i/>
          <w:iCs/>
          <w:lang w:val="en-US"/>
        </w:rPr>
        <w:t>FirstReserve</w:t>
      </w:r>
      <w:proofErr w:type="spellEnd"/>
      <w:r w:rsidRPr="00324EB5">
        <w:rPr>
          <w:i/>
          <w:iCs/>
          <w:lang w:val="en-US"/>
        </w:rPr>
        <w:t xml:space="preserve"> state and</w:t>
      </w:r>
      <w:r w:rsidRPr="00324EB5">
        <w:rPr>
          <w:i/>
          <w:iCs/>
          <w:lang w:val="en-US"/>
        </w:rPr>
        <w:t xml:space="preserve"> </w:t>
      </w:r>
      <w:proofErr w:type="spellStart"/>
      <w:r w:rsidRPr="00324EB5">
        <w:rPr>
          <w:i/>
          <w:iCs/>
          <w:lang w:val="en-US"/>
        </w:rPr>
        <w:t>SecondReserve</w:t>
      </w:r>
      <w:proofErr w:type="spellEnd"/>
      <w:r w:rsidRPr="00324EB5">
        <w:rPr>
          <w:i/>
          <w:iCs/>
          <w:lang w:val="en-US"/>
        </w:rPr>
        <w:t xml:space="preserve"> are state idle, but</w:t>
      </w:r>
      <w:r w:rsidRPr="00324EB5">
        <w:rPr>
          <w:i/>
          <w:iCs/>
          <w:lang w:val="en-US"/>
        </w:rPr>
        <w:t xml:space="preserve"> </w:t>
      </w:r>
      <w:r w:rsidRPr="00324EB5">
        <w:rPr>
          <w:i/>
          <w:iCs/>
          <w:lang w:val="en-US"/>
        </w:rPr>
        <w:t>unlike ants in the Resting state (which are also idle) if they</w:t>
      </w:r>
      <w:r w:rsidRPr="00324EB5">
        <w:rPr>
          <w:i/>
          <w:iCs/>
          <w:lang w:val="en-US"/>
        </w:rPr>
        <w:t xml:space="preserve"> </w:t>
      </w:r>
      <w:r w:rsidRPr="00324EB5">
        <w:rPr>
          <w:i/>
          <w:iCs/>
          <w:lang w:val="en-US"/>
        </w:rPr>
        <w:t>start working they</w:t>
      </w:r>
      <w:r w:rsidRPr="00324EB5">
        <w:rPr>
          <w:i/>
          <w:iCs/>
          <w:lang w:val="en-US"/>
        </w:rPr>
        <w:t xml:space="preserve"> </w:t>
      </w:r>
      <w:r w:rsidRPr="00324EB5">
        <w:rPr>
          <w:i/>
          <w:iCs/>
          <w:lang w:val="en-US"/>
        </w:rPr>
        <w:t xml:space="preserve">will do so at the task they were last working on. Ants in the </w:t>
      </w:r>
      <w:proofErr w:type="spellStart"/>
      <w:r w:rsidRPr="00324EB5">
        <w:rPr>
          <w:i/>
          <w:iCs/>
          <w:lang w:val="en-US"/>
        </w:rPr>
        <w:t>FirstReserve</w:t>
      </w:r>
      <w:proofErr w:type="spellEnd"/>
      <w:r w:rsidRPr="00324EB5">
        <w:rPr>
          <w:i/>
          <w:iCs/>
          <w:lang w:val="en-US"/>
        </w:rPr>
        <w:t xml:space="preserve"> </w:t>
      </w:r>
      <w:r w:rsidRPr="00324EB5">
        <w:rPr>
          <w:i/>
          <w:iCs/>
          <w:lang w:val="en-US"/>
        </w:rPr>
        <w:t>state</w:t>
      </w:r>
      <w:r w:rsidRPr="00324EB5">
        <w:rPr>
          <w:i/>
          <w:iCs/>
          <w:lang w:val="en-US"/>
        </w:rPr>
        <w:t xml:space="preserve"> </w:t>
      </w:r>
      <w:r w:rsidRPr="00324EB5">
        <w:rPr>
          <w:i/>
          <w:iCs/>
          <w:lang w:val="en-US"/>
        </w:rPr>
        <w:t xml:space="preserve">transition to the Resting state if there is a surplus of energy in </w:t>
      </w:r>
      <w:proofErr w:type="spellStart"/>
      <w:r w:rsidRPr="00324EB5">
        <w:rPr>
          <w:i/>
          <w:iCs/>
          <w:lang w:val="en-US"/>
        </w:rPr>
        <w:t>currentT</w:t>
      </w:r>
      <w:proofErr w:type="spellEnd"/>
      <w:r w:rsidRPr="00324EB5">
        <w:rPr>
          <w:i/>
          <w:iCs/>
          <w:lang w:val="en-US"/>
        </w:rPr>
        <w:t xml:space="preserve"> ask,</w:t>
      </w:r>
      <w:r w:rsidRPr="00324EB5">
        <w:rPr>
          <w:i/>
          <w:iCs/>
          <w:lang w:val="en-US"/>
        </w:rPr>
        <w:t xml:space="preserve"> </w:t>
      </w:r>
      <w:r w:rsidRPr="00324EB5">
        <w:rPr>
          <w:i/>
          <w:iCs/>
          <w:lang w:val="en-US"/>
        </w:rPr>
        <w:t>and</w:t>
      </w:r>
      <w:r w:rsidRPr="00324EB5">
        <w:rPr>
          <w:i/>
          <w:iCs/>
          <w:lang w:val="en-US"/>
        </w:rPr>
        <w:t xml:space="preserve"> </w:t>
      </w:r>
      <w:r w:rsidRPr="00324EB5">
        <w:rPr>
          <w:i/>
          <w:iCs/>
          <w:lang w:val="en-US"/>
        </w:rPr>
        <w:t xml:space="preserve">otherwise they transition to the </w:t>
      </w:r>
      <w:proofErr w:type="spellStart"/>
      <w:r w:rsidRPr="00324EB5">
        <w:rPr>
          <w:i/>
          <w:iCs/>
          <w:lang w:val="en-US"/>
        </w:rPr>
        <w:t>TempWorker</w:t>
      </w:r>
      <w:proofErr w:type="spellEnd"/>
      <w:r w:rsidRPr="00324EB5">
        <w:rPr>
          <w:i/>
          <w:iCs/>
          <w:lang w:val="en-US"/>
        </w:rPr>
        <w:t xml:space="preserve"> state with constant probability or join the</w:t>
      </w:r>
      <w:r w:rsidRPr="00324EB5">
        <w:rPr>
          <w:i/>
          <w:iCs/>
          <w:lang w:val="en-US"/>
        </w:rPr>
        <w:t xml:space="preserv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w:t>
      </w:r>
      <w:r w:rsidRPr="00324EB5">
        <w:rPr>
          <w:i/>
          <w:iCs/>
          <w:lang w:val="en-US"/>
        </w:rPr>
        <w:t xml:space="preserve"> </w:t>
      </w:r>
      <w:r w:rsidRPr="00324EB5">
        <w:rPr>
          <w:i/>
          <w:iCs/>
          <w:lang w:val="en-US"/>
        </w:rPr>
        <w:t>transition to the Resting state if there</w:t>
      </w:r>
      <w:r w:rsidRPr="00324EB5">
        <w:rPr>
          <w:i/>
          <w:iCs/>
          <w:lang w:val="en-US"/>
        </w:rPr>
        <w:t xml:space="preserve"> </w:t>
      </w:r>
      <w:r w:rsidRPr="00324EB5">
        <w:rPr>
          <w:i/>
          <w:iCs/>
          <w:lang w:val="en-US"/>
        </w:rPr>
        <w:t xml:space="preserve">is a surplus of energy </w:t>
      </w:r>
      <w:proofErr w:type="spellStart"/>
      <w:r w:rsidRPr="00324EB5">
        <w:rPr>
          <w:i/>
          <w:iCs/>
          <w:lang w:val="en-US"/>
        </w:rPr>
        <w:t>currentT</w:t>
      </w:r>
      <w:proofErr w:type="spellEnd"/>
      <w:r w:rsidRPr="00324EB5">
        <w:rPr>
          <w:i/>
          <w:iCs/>
          <w:lang w:val="en-US"/>
        </w:rPr>
        <w:t xml:space="preserve"> ask,</w:t>
      </w:r>
      <w:r w:rsidRPr="00324EB5">
        <w:rPr>
          <w:i/>
          <w:iCs/>
          <w:lang w:val="en-US"/>
        </w:rPr>
        <w:t xml:space="preserve"> </w:t>
      </w:r>
      <w:r w:rsidRPr="00324EB5">
        <w:rPr>
          <w:i/>
          <w:iCs/>
          <w:lang w:val="en-US"/>
        </w:rPr>
        <w:t xml:space="preserve">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jc w:val="both"/>
        <w:rPr>
          <w:i/>
          <w:iCs/>
          <w:lang w:val="en-US"/>
        </w:rPr>
      </w:pPr>
    </w:p>
    <w:p w14:paraId="0CE200F4" w14:textId="554B49BC" w:rsidR="00EF376C" w:rsidRDefault="00EF376C" w:rsidP="00324EB5">
      <w:pPr>
        <w:jc w:val="both"/>
        <w:rPr>
          <w:i/>
          <w:iCs/>
          <w:lang w:val="en-US"/>
        </w:rPr>
      </w:pPr>
      <w:r>
        <w:rPr>
          <w:lang w:val="en-US"/>
        </w:rPr>
        <w:t>For more detail, refer to the original paper.</w:t>
      </w:r>
    </w:p>
    <w:p w14:paraId="36499029" w14:textId="3F2C35C8" w:rsidR="00EF376C" w:rsidRDefault="00EF376C" w:rsidP="00324EB5">
      <w:pPr>
        <w:jc w:val="both"/>
        <w:rPr>
          <w:i/>
          <w:iCs/>
          <w:lang w:val="en-US"/>
        </w:rPr>
      </w:pPr>
    </w:p>
    <w:p w14:paraId="1E181F09" w14:textId="51DA7395" w:rsidR="00EF376C" w:rsidRDefault="00EF376C" w:rsidP="00324EB5">
      <w:pPr>
        <w:jc w:val="both"/>
        <w:rPr>
          <w:lang w:val="en-US"/>
        </w:rPr>
      </w:pPr>
      <w:r>
        <w:rPr>
          <w:lang w:val="en-US"/>
        </w:rPr>
        <w:lastRenderedPageBreak/>
        <w:t>The complete original algorithm is shown in Figure N. Figure N depicts a correction made to the algorithm, explained in the section “correction on the original algorithm TODO”.</w:t>
      </w:r>
    </w:p>
    <w:p w14:paraId="44910E98" w14:textId="0BE9B38A" w:rsidR="00EF376C" w:rsidRDefault="00EF376C" w:rsidP="00324EB5">
      <w:pPr>
        <w:jc w:val="both"/>
        <w:rPr>
          <w:lang w:val="en-US"/>
        </w:rPr>
      </w:pPr>
    </w:p>
    <w:p w14:paraId="1F997234" w14:textId="3C93B64B"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jc w:val="both"/>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jc w:val="both"/>
        <w:rPr>
          <w:lang w:val="en-US"/>
        </w:rPr>
      </w:pPr>
    </w:p>
    <w:p w14:paraId="29D84FA9" w14:textId="77777777" w:rsidR="001E3119" w:rsidRPr="001E3119" w:rsidRDefault="001E3119" w:rsidP="001E3119">
      <w:pPr>
        <w:jc w:val="both"/>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jc w:val="both"/>
        <w:rPr>
          <w:lang w:val="en-US"/>
        </w:rPr>
      </w:pPr>
    </w:p>
    <w:p w14:paraId="1F4720EE" w14:textId="77777777" w:rsidR="001E3119" w:rsidRPr="001E3119" w:rsidRDefault="001E3119" w:rsidP="001E3119">
      <w:pPr>
        <w:jc w:val="both"/>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jc w:val="both"/>
        <w:rPr>
          <w:lang w:val="en-US"/>
        </w:rPr>
      </w:pPr>
    </w:p>
    <w:p w14:paraId="1DDA3167" w14:textId="77777777" w:rsidR="001E3119" w:rsidRPr="001E3119" w:rsidRDefault="001E3119" w:rsidP="001E3119">
      <w:pPr>
        <w:jc w:val="both"/>
        <w:rPr>
          <w:lang w:val="en-US"/>
        </w:rPr>
      </w:pPr>
      <w:r w:rsidRPr="001E3119">
        <w:rPr>
          <w:lang w:val="en-US"/>
        </w:rPr>
        <w:t xml:space="preserve">… </w:t>
      </w:r>
    </w:p>
    <w:p w14:paraId="56A5F0DE" w14:textId="77777777" w:rsidR="001E3119" w:rsidRPr="001E3119" w:rsidRDefault="001E3119" w:rsidP="001E3119">
      <w:pPr>
        <w:jc w:val="both"/>
        <w:rPr>
          <w:lang w:val="en-US"/>
        </w:rPr>
      </w:pPr>
    </w:p>
    <w:p w14:paraId="3716542F" w14:textId="77777777" w:rsidR="001E3119" w:rsidRPr="001E3119" w:rsidRDefault="001E3119" w:rsidP="001E3119">
      <w:pPr>
        <w:jc w:val="both"/>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jc w:val="both"/>
        <w:rPr>
          <w:lang w:val="en-US"/>
        </w:rPr>
      </w:pPr>
    </w:p>
    <w:p w14:paraId="4B74E5B5" w14:textId="77777777" w:rsidR="001E3119" w:rsidRPr="001E3119" w:rsidRDefault="001E3119" w:rsidP="001E3119">
      <w:pPr>
        <w:jc w:val="both"/>
        <w:rPr>
          <w:lang w:val="en-US"/>
        </w:rPr>
      </w:pPr>
      <w:r w:rsidRPr="001E3119">
        <w:rPr>
          <w:lang w:val="en-US"/>
        </w:rPr>
        <w:t>..</w:t>
      </w:r>
    </w:p>
    <w:p w14:paraId="5E9D3B86" w14:textId="77777777" w:rsidR="001E3119" w:rsidRPr="001E3119" w:rsidRDefault="001E3119" w:rsidP="001E3119">
      <w:pPr>
        <w:jc w:val="both"/>
        <w:rPr>
          <w:lang w:val="en-US"/>
        </w:rPr>
      </w:pPr>
    </w:p>
    <w:p w14:paraId="231BCD5D" w14:textId="51017DAA" w:rsidR="00EF376C" w:rsidRDefault="001E3119" w:rsidP="001E3119">
      <w:pPr>
        <w:jc w:val="both"/>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Pr>
        <w:jc w:val="both"/>
      </w:pPr>
    </w:p>
    <w:p w14:paraId="2A9E592B" w14:textId="44589ADF" w:rsidR="000C4E1E" w:rsidRDefault="000C4E1E" w:rsidP="001D74BE">
      <w:pPr>
        <w:jc w:val="both"/>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6425BE02">
            <wp:extent cx="2506556" cy="32158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346" cy="3221958"/>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D5E9DDA">
            <wp:extent cx="2517168" cy="3206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177" cy="3218036"/>
                    </a:xfrm>
                    <a:prstGeom prst="rect">
                      <a:avLst/>
                    </a:prstGeom>
                  </pic:spPr>
                </pic:pic>
              </a:graphicData>
            </a:graphic>
          </wp:inline>
        </w:drawing>
      </w:r>
    </w:p>
    <w:p w14:paraId="5F0E15DD" w14:textId="16F746A5" w:rsidR="00EF376C" w:rsidRDefault="00EF376C" w:rsidP="001D74BE">
      <w:pPr>
        <w:jc w:val="both"/>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jc w:val="both"/>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33A9FF5A" w14:textId="77777777" w:rsidR="001F545C" w:rsidRPr="00771D3E" w:rsidRDefault="001F545C" w:rsidP="001D74BE">
      <w:pPr>
        <w:jc w:val="both"/>
        <w:rPr>
          <w:lang w:val="en-GB"/>
        </w:rPr>
      </w:pPr>
    </w:p>
    <w:p w14:paraId="5ACBF60A" w14:textId="0C4B522D" w:rsidR="00625CDE" w:rsidRPr="00625CDE" w:rsidRDefault="00625CDE" w:rsidP="001D74BE">
      <w:pPr>
        <w:jc w:val="both"/>
        <w:rPr>
          <w:b/>
          <w:bCs/>
          <w:lang w:val="en-US"/>
        </w:rPr>
      </w:pPr>
      <w:r w:rsidRPr="00625CDE">
        <w:rPr>
          <w:b/>
          <w:bCs/>
          <w:lang w:val="en-US"/>
        </w:rPr>
        <w:t>Centralized and Distributed</w:t>
      </w:r>
    </w:p>
    <w:p w14:paraId="14847E9D" w14:textId="2E97A1ED" w:rsidR="00A94FA4" w:rsidRPr="00A94FA4" w:rsidRDefault="00A94FA4" w:rsidP="00A94FA4">
      <w:pPr>
        <w:jc w:val="both"/>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jc w:val="both"/>
        <w:rPr>
          <w:lang w:val="en-US"/>
        </w:rPr>
      </w:pPr>
    </w:p>
    <w:p w14:paraId="4B0BA40F" w14:textId="77777777" w:rsidR="00A94FA4" w:rsidRPr="00A94FA4" w:rsidRDefault="00A94FA4" w:rsidP="00A94FA4">
      <w:pPr>
        <w:jc w:val="both"/>
        <w:rPr>
          <w:b/>
          <w:bCs/>
          <w:lang w:val="en-US"/>
        </w:rPr>
      </w:pPr>
      <w:r w:rsidRPr="00A94FA4">
        <w:rPr>
          <w:b/>
          <w:bCs/>
          <w:lang w:val="en-US"/>
        </w:rPr>
        <w:t>Centralized AITA</w:t>
      </w:r>
    </w:p>
    <w:p w14:paraId="18A1A4D3" w14:textId="77777777" w:rsidR="00A94FA4" w:rsidRPr="00A94FA4" w:rsidRDefault="00A94FA4" w:rsidP="00A94FA4">
      <w:pPr>
        <w:jc w:val="both"/>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jc w:val="both"/>
        <w:rPr>
          <w:lang w:val="en-US"/>
        </w:rPr>
      </w:pPr>
    </w:p>
    <w:p w14:paraId="02D810C0" w14:textId="75A4DB4F" w:rsidR="009C5AC3" w:rsidRDefault="00A94FA4" w:rsidP="00A94FA4">
      <w:pPr>
        <w:jc w:val="both"/>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jc w:val="both"/>
        <w:rPr>
          <w:lang w:val="en-US"/>
        </w:rPr>
      </w:pPr>
    </w:p>
    <w:p w14:paraId="54F6652D" w14:textId="4F29F765" w:rsidR="00896FFF" w:rsidRPr="00896FFF" w:rsidRDefault="00896FFF" w:rsidP="00A94FA4">
      <w:pPr>
        <w:jc w:val="both"/>
        <w:rPr>
          <w:color w:val="FF0000"/>
          <w:lang w:val="en-US"/>
        </w:rPr>
      </w:pPr>
      <w:r w:rsidRPr="00896FFF">
        <w:rPr>
          <w:color w:val="FF0000"/>
          <w:lang w:val="en-US"/>
        </w:rPr>
        <w:t>Talk here about shift error knowledge if not introduced further down?</w:t>
      </w:r>
    </w:p>
    <w:p w14:paraId="398E369E" w14:textId="5318149E" w:rsidR="00F32A78" w:rsidRDefault="00B72BD7" w:rsidP="001D74BE">
      <w:pPr>
        <w:jc w:val="both"/>
        <w:rPr>
          <w:lang w:val="en-US"/>
        </w:rPr>
      </w:pPr>
      <w:r>
        <w:rPr>
          <w:lang w:val="en-US"/>
        </w:rPr>
        <w:t>Talk about the fact that in DAITA, a robot can receive only one information at each timestep</w:t>
      </w:r>
    </w:p>
    <w:p w14:paraId="0CBC3A4D" w14:textId="77777777" w:rsidR="00B72BD7" w:rsidRPr="00625CDE" w:rsidRDefault="00B72BD7" w:rsidP="001D74BE">
      <w:pPr>
        <w:jc w:val="both"/>
        <w:rPr>
          <w:lang w:val="en-US"/>
        </w:rPr>
      </w:pPr>
    </w:p>
    <w:p w14:paraId="65EC96D6" w14:textId="7A847BBD" w:rsidR="00342838" w:rsidRDefault="00A94FA4" w:rsidP="001D74BE">
      <w:pPr>
        <w:jc w:val="both"/>
        <w:rPr>
          <w:b/>
          <w:bCs/>
          <w:lang w:val="en-GB"/>
        </w:rPr>
      </w:pPr>
      <w:r w:rsidRPr="00A94FA4">
        <w:rPr>
          <w:b/>
          <w:bCs/>
          <w:lang w:val="en-GB"/>
        </w:rPr>
        <w:t>Distributed AITA</w:t>
      </w:r>
    </w:p>
    <w:p w14:paraId="71B23476" w14:textId="77777777" w:rsidR="003D0B57" w:rsidRPr="003D0B57" w:rsidRDefault="003D0B57" w:rsidP="003D0B57">
      <w:pPr>
        <w:jc w:val="both"/>
        <w:rPr>
          <w:lang w:val="en-GB"/>
        </w:rPr>
      </w:pPr>
      <w:r w:rsidRPr="003D0B5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jc w:val="both"/>
        <w:rPr>
          <w:lang w:val="en-GB"/>
        </w:rPr>
      </w:pPr>
    </w:p>
    <w:p w14:paraId="034A2B37" w14:textId="209883A1" w:rsidR="00870AF6" w:rsidRPr="00771D3E" w:rsidRDefault="003D0B57" w:rsidP="003D0B57">
      <w:pPr>
        <w:jc w:val="both"/>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jc w:val="both"/>
        <w:rPr>
          <w:lang w:val="en-GB"/>
        </w:rPr>
      </w:pPr>
    </w:p>
    <w:p w14:paraId="787AD5AF" w14:textId="77777777" w:rsidR="00870AF6" w:rsidRPr="00B83D4A" w:rsidRDefault="00870AF6" w:rsidP="001D74BE">
      <w:pPr>
        <w:jc w:val="both"/>
        <w:rPr>
          <w:lang w:val="en-US"/>
        </w:rPr>
      </w:pPr>
    </w:p>
    <w:p w14:paraId="322B934C" w14:textId="77777777" w:rsidR="00745A2D" w:rsidRPr="00771D3E" w:rsidRDefault="00745A2D" w:rsidP="001D74BE">
      <w:pPr>
        <w:jc w:val="both"/>
        <w:rPr>
          <w:lang w:val="en-GB"/>
        </w:rPr>
      </w:pP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w:t>
      </w:r>
      <w:r w:rsidRPr="00771D3E">
        <w:rPr>
          <w:rStyle w:val="md-plain"/>
          <w:lang w:val="en-GB"/>
        </w:rPr>
        <w:lastRenderedPageBreak/>
        <w:t xml:space="preserve">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w:t>
      </w:r>
      <w:r w:rsidRPr="00771D3E">
        <w:rPr>
          <w:rStyle w:val="md-plain"/>
          <w:lang w:val="en-GB"/>
        </w:rPr>
        <w:lastRenderedPageBreak/>
        <w:t>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t>
      </w:r>
      <w:r w:rsidRPr="00771D3E">
        <w:rPr>
          <w:lang w:val="en-GB"/>
        </w:rPr>
        <w:lastRenderedPageBreak/>
        <w:t xml:space="preserve">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jc w:val="both"/>
        <w:rPr>
          <w:lang w:val="en-GB"/>
        </w:rPr>
      </w:pPr>
      <w:r w:rsidRPr="00771D3E">
        <w:rPr>
          <w:lang w:val="en-GB"/>
        </w:rPr>
        <w:t>Experiments</w:t>
      </w:r>
    </w:p>
    <w:p w14:paraId="36CEEA89" w14:textId="52DC92BA" w:rsidR="00C669BA" w:rsidRDefault="00C669BA" w:rsidP="00C669BA">
      <w:pPr>
        <w:jc w:val="both"/>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jc w:val="both"/>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603F28ED" w14:textId="638857CD" w:rsidR="005133DC" w:rsidRPr="005133DC" w:rsidRDefault="006A17CB" w:rsidP="005133DC">
      <w:pPr>
        <w:jc w:val="both"/>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 The 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005133DC" w:rsidRPr="005133DC">
        <w:rPr>
          <w:lang w:val="en-GB"/>
        </w:rPr>
        <w:t xml:space="preserve">uniform distribution </w:t>
      </w:r>
      <w:r w:rsidR="005133DC" w:rsidRPr="005133DC">
        <w:rPr>
          <w:color w:val="FF0000"/>
          <w:lang w:val="en-GB"/>
        </w:rPr>
        <w:t>(explain why 2000 and why uniform distribution</w:t>
      </w:r>
      <w:r w:rsidR="005133DC"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4A33F98A" w:rsidR="005133DC" w:rsidRPr="005133DC" w:rsidRDefault="005133DC" w:rsidP="005133DC">
      <w:pPr>
        <w:jc w:val="both"/>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4D0DC230" w14:textId="58E12447" w:rsidR="007152C2" w:rsidRDefault="004364F7" w:rsidP="007152C2">
      <w:pPr>
        <w:jc w:val="both"/>
        <w:rPr>
          <w:lang w:val="en-US"/>
        </w:rPr>
      </w:pPr>
      <w:r>
        <w:rPr>
          <w:lang w:val="en-US"/>
        </w:rPr>
        <w:t xml:space="preserve">In order for the experiment to be as fair as possible </w:t>
      </w:r>
      <w:r w:rsidR="009F2A4E">
        <w:rPr>
          <w:lang w:val="en-US"/>
        </w:rPr>
        <w:t xml:space="preserve"> and to make sure each </w:t>
      </w:r>
      <w:r w:rsidR="00E7161D">
        <w:rPr>
          <w:lang w:val="en-US"/>
        </w:rPr>
        <w:t>task</w:t>
      </w:r>
      <w:r w:rsidR="009F2A4E">
        <w:rPr>
          <w:lang w:val="en-US"/>
        </w:rPr>
        <w:t xml:space="preserve"> allocation </w:t>
      </w:r>
      <w:r w:rsidR="00E7161D">
        <w:rPr>
          <w:lang w:val="en-US"/>
        </w:rPr>
        <w:t xml:space="preserve">systems </w:t>
      </w:r>
      <w:r w:rsidR="009F2A4E">
        <w:rPr>
          <w:lang w:val="en-US"/>
        </w:rPr>
        <w:t>are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robots are homogenous, that is,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systems</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039A423" w14:textId="4E5AC594" w:rsidR="00E7161D" w:rsidRDefault="00E7161D" w:rsidP="007152C2">
      <w:pPr>
        <w:jc w:val="both"/>
        <w:rPr>
          <w:lang w:val="en-US"/>
        </w:rPr>
      </w:pPr>
    </w:p>
    <w:p w14:paraId="0B5AAA11" w14:textId="4999BEE0" w:rsidR="00E7161D" w:rsidRDefault="00E7161D" w:rsidP="007152C2">
      <w:pPr>
        <w:jc w:val="both"/>
        <w:rPr>
          <w:lang w:val="en-US"/>
        </w:rPr>
      </w:pPr>
      <w:r>
        <w:rPr>
          <w:lang w:val="en-US"/>
        </w:rPr>
        <w:t xml:space="preserve">The simulated robots are </w:t>
      </w:r>
      <w:proofErr w:type="spellStart"/>
      <w:r>
        <w:rPr>
          <w:lang w:val="en-US"/>
        </w:rPr>
        <w:t>Thymio</w:t>
      </w:r>
      <w:proofErr w:type="spellEnd"/>
      <w:r>
        <w:rPr>
          <w:lang w:val="en-US"/>
        </w:rPr>
        <w:t>-II, they so share the same abilities at sensing, moving, communicating.</w:t>
      </w:r>
    </w:p>
    <w:p w14:paraId="523F4F80" w14:textId="77777777" w:rsidR="007152C2" w:rsidRDefault="007152C2" w:rsidP="007152C2">
      <w:pPr>
        <w:jc w:val="both"/>
        <w:rPr>
          <w:lang w:val="en-US"/>
        </w:rPr>
      </w:pPr>
    </w:p>
    <w:p w14:paraId="38E9557A" w14:textId="23DF8D60" w:rsidR="009F2A4E" w:rsidRPr="007152C2" w:rsidRDefault="009F2A4E" w:rsidP="007152C2">
      <w:pPr>
        <w:jc w:val="both"/>
        <w:rPr>
          <w:color w:val="FF0000"/>
          <w:lang w:val="en-US"/>
        </w:rPr>
      </w:pPr>
      <w:r w:rsidRPr="007152C2">
        <w:rPr>
          <w:lang w:val="en-US"/>
        </w:rPr>
        <w:t xml:space="preserve">which implies </w:t>
      </w:r>
    </w:p>
    <w:p w14:paraId="3E09288B" w14:textId="1CE48871" w:rsidR="004F09D9" w:rsidRDefault="004F09D9" w:rsidP="00002789">
      <w:pPr>
        <w:pStyle w:val="ListParagraph"/>
        <w:numPr>
          <w:ilvl w:val="0"/>
          <w:numId w:val="8"/>
        </w:numPr>
        <w:rPr>
          <w:lang w:val="en-US"/>
        </w:rPr>
      </w:pPr>
      <w:r>
        <w:rPr>
          <w:lang w:val="en-US"/>
        </w:rPr>
        <w:t xml:space="preserve">Communication time is instant, there’s no overhead -&gt; show graph of distribution + maybe I can create a graph that shows when a robot receive a communication (at </w:t>
      </w:r>
      <w:r>
        <w:rPr>
          <w:lang w:val="en-US"/>
        </w:rPr>
        <w:lastRenderedPageBreak/>
        <w:t>what time step) since the random system I made makes it less probable that the robot receives every step</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4ED9B883"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11885CDF" w14:textId="375FA457" w:rsidR="007F2FF7" w:rsidRDefault="007F2FF7" w:rsidP="004364F7">
      <w:pPr>
        <w:rPr>
          <w:color w:val="FF0000"/>
          <w:lang w:val="en-GB"/>
        </w:rPr>
      </w:pPr>
    </w:p>
    <w:p w14:paraId="6B306276" w14:textId="1B6F6CAB" w:rsidR="007F2FF7" w:rsidRDefault="007F2FF7" w:rsidP="004364F7">
      <w:pPr>
        <w:rPr>
          <w:color w:val="FF0000"/>
          <w:lang w:val="en-GB"/>
        </w:rPr>
      </w:pPr>
      <w:r>
        <w:rPr>
          <w:color w:val="FF0000"/>
          <w:lang w:val="en-GB"/>
        </w:rPr>
        <w:t>TODO make sure I correctly define what the new graph of error means and depicts</w:t>
      </w:r>
    </w:p>
    <w:p w14:paraId="1CA89538" w14:textId="5CD031A3"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04C1C40A" w14:textId="31AED6B3" w:rsidR="00CA3950" w:rsidRDefault="00CA3950" w:rsidP="00CA3950">
      <w:pPr>
        <w:jc w:val="both"/>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3E3F2104" w14:textId="77777777" w:rsidR="00CA3950" w:rsidRPr="00996FC3" w:rsidRDefault="00CA3950" w:rsidP="00CA3950">
      <w:pPr>
        <w:jc w:val="both"/>
      </w:pPr>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p>
    <w:p w14:paraId="64AD9B6E" w14:textId="499B266A" w:rsidR="00B3242E" w:rsidRDefault="00B3242E" w:rsidP="004364F7">
      <w:pPr>
        <w:rPr>
          <w:color w:val="FF0000"/>
        </w:rPr>
      </w:pPr>
    </w:p>
    <w:p w14:paraId="6B6AA64F" w14:textId="77777777" w:rsidR="0041783B" w:rsidRPr="00771D3E" w:rsidRDefault="0041783B" w:rsidP="0041783B">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w:t>
      </w:r>
    </w:p>
    <w:p w14:paraId="601D9F07" w14:textId="77777777" w:rsidR="0041783B" w:rsidRPr="0041783B" w:rsidRDefault="0041783B" w:rsidP="004364F7">
      <w:pPr>
        <w:rPr>
          <w:color w:val="FF0000"/>
          <w:lang w:val="en-GB"/>
        </w:rPr>
      </w:pPr>
    </w:p>
    <w:p w14:paraId="0F971AE0" w14:textId="5A430709" w:rsidR="00CA3950" w:rsidRDefault="00CA3950" w:rsidP="004364F7">
      <w:pPr>
        <w:rPr>
          <w:color w:val="FF0000"/>
          <w:lang w:val="en-US"/>
        </w:rPr>
      </w:pPr>
      <w:r w:rsidRPr="00CA3950">
        <w:rPr>
          <w:color w:val="FF0000"/>
          <w:lang w:val="en-US"/>
        </w:rPr>
        <w:t xml:space="preserve">Here say that noise and range test </w:t>
      </w:r>
      <w:r>
        <w:rPr>
          <w:color w:val="FF0000"/>
          <w:lang w:val="en-US"/>
        </w:rPr>
        <w:t>are tests and proof for reliability and robustness, also explain that in the noise and range result’s discussion.</w:t>
      </w:r>
    </w:p>
    <w:p w14:paraId="5871CB25" w14:textId="208B3358" w:rsidR="00F24157" w:rsidRDefault="00F24157" w:rsidP="004364F7">
      <w:pPr>
        <w:rPr>
          <w:color w:val="FF0000"/>
          <w:lang w:val="en-US"/>
        </w:rPr>
      </w:pPr>
    </w:p>
    <w:p w14:paraId="173D75D6" w14:textId="03A363B0" w:rsidR="00F24157" w:rsidRDefault="00F24157" w:rsidP="004364F7">
      <w:pPr>
        <w:rPr>
          <w:color w:val="FF0000"/>
          <w:lang w:val="en-US"/>
        </w:rPr>
      </w:pPr>
      <w:r>
        <w:rPr>
          <w:color w:val="FF0000"/>
          <w:lang w:val="en-US"/>
        </w:rPr>
        <w:t>Noise and range could also have been tested in dynamic env to prove that they can’t adapt so much,</w:t>
      </w:r>
    </w:p>
    <w:p w14:paraId="2E34082B" w14:textId="1D2A1A10" w:rsidR="003A439C" w:rsidRDefault="003A439C" w:rsidP="004364F7">
      <w:pPr>
        <w:rPr>
          <w:color w:val="FF0000"/>
          <w:lang w:val="en-US"/>
        </w:rPr>
      </w:pPr>
    </w:p>
    <w:p w14:paraId="73369361" w14:textId="521DB03A" w:rsidR="003A439C" w:rsidRPr="00CA3950" w:rsidRDefault="003A439C" w:rsidP="004364F7">
      <w:pPr>
        <w:rPr>
          <w:color w:val="FF0000"/>
          <w:lang w:val="en-US"/>
        </w:rPr>
      </w:pPr>
      <w:r>
        <w:rPr>
          <w:color w:val="FF0000"/>
          <w:lang w:val="en-US"/>
        </w:rPr>
        <w:t xml:space="preserve">TODO the name of the measurement is </w:t>
      </w:r>
      <w:r w:rsidRPr="004C2383">
        <w:rPr>
          <w:color w:val="000000" w:themeColor="text1"/>
          <w:lang w:val="en-US"/>
        </w:rPr>
        <w:t xml:space="preserve">swarm’s perception error </w:t>
      </w:r>
      <m:oMath>
        <m:r>
          <w:rPr>
            <w:rFonts w:ascii="Cambria Math" w:hAnsi="Cambria Math"/>
            <w:color w:val="000000" w:themeColor="text1"/>
            <w:lang w:val="en-US"/>
          </w:rPr>
          <m:t>e</m:t>
        </m:r>
      </m:oMath>
      <w:r w:rsidRPr="004C2383">
        <w:rPr>
          <w:color w:val="000000" w:themeColor="text1"/>
          <w:lang w:val="en-US"/>
        </w:rPr>
        <w:t xml:space="preserve"> of the actual environment</w:t>
      </w:r>
      <w:r>
        <w:rPr>
          <w:color w:val="000000" w:themeColor="text1"/>
          <w:lang w:val="en-US"/>
        </w:rPr>
        <w:t xml:space="preserve">, and the consequence of a high error </w:t>
      </w:r>
      <w:r w:rsidR="009C16A0">
        <w:rPr>
          <w:color w:val="000000" w:themeColor="text1"/>
          <w:lang w:val="en-US"/>
        </w:rPr>
        <w:t>^</w:t>
      </w:r>
      <w:r>
        <w:rPr>
          <w:color w:val="000000" w:themeColor="text1"/>
          <w:lang w:val="en-US"/>
        </w:rPr>
        <w:t xml:space="preserve">is called </w:t>
      </w:r>
      <w:r w:rsidR="00B24EB2">
        <w:rPr>
          <w:color w:val="000000" w:themeColor="text1"/>
          <w:lang w:val="en-US"/>
        </w:rPr>
        <w:t>The knowledge error shift</w:t>
      </w:r>
    </w:p>
    <w:p w14:paraId="6C1A531D" w14:textId="77777777" w:rsidR="00CA3950" w:rsidRDefault="00CA3950" w:rsidP="004364F7">
      <w:pPr>
        <w:pStyle w:val="Heading3"/>
        <w:jc w:val="both"/>
        <w:rPr>
          <w:lang w:val="en-GB"/>
        </w:rPr>
      </w:pPr>
    </w:p>
    <w:p w14:paraId="7A47A6E8" w14:textId="166998DF" w:rsidR="004364F7"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0FEE06A5" w:rsidR="00FE1209" w:rsidRDefault="00457845" w:rsidP="004364F7">
      <w:pPr>
        <w:jc w:val="both"/>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p>
    <w:p w14:paraId="5587A56B" w14:textId="77777777" w:rsidR="00FE1209" w:rsidRDefault="00FE1209" w:rsidP="004364F7">
      <w:pPr>
        <w:jc w:val="both"/>
        <w:rPr>
          <w:lang w:val="en-US"/>
        </w:rPr>
      </w:pPr>
    </w:p>
    <w:p w14:paraId="2704ED76" w14:textId="2CF67B31" w:rsidR="00FE1209" w:rsidRPr="00FE1209" w:rsidRDefault="00FE1209" w:rsidP="004364F7">
      <w:pPr>
        <w:jc w:val="both"/>
        <w:rPr>
          <w:b/>
          <w:bCs/>
          <w:lang w:val="en-US"/>
        </w:rPr>
      </w:pPr>
      <w:r w:rsidRPr="00FE1209">
        <w:rPr>
          <w:b/>
          <w:bCs/>
          <w:lang w:val="en-US"/>
        </w:rPr>
        <w:t>Noise DAITA</w:t>
      </w:r>
    </w:p>
    <w:p w14:paraId="29349FAE" w14:textId="4D524023" w:rsidR="003D7C20" w:rsidRDefault="00457845" w:rsidP="004364F7">
      <w:pPr>
        <w:jc w:val="both"/>
        <w:rPr>
          <w:lang w:val="en-US"/>
        </w:rPr>
      </w:pPr>
      <w:r w:rsidRPr="00457845">
        <w:rPr>
          <w:lang w:val="en-US"/>
        </w:rPr>
        <w:t>The</w:t>
      </w:r>
      <w:r w:rsidR="00A030AF">
        <w:rPr>
          <w:lang w:val="en-US"/>
        </w:rPr>
        <w:t xml:space="preserve"> first</w:t>
      </w:r>
      <w:r w:rsidRPr="00457845">
        <w:rPr>
          <w:lang w:val="en-US"/>
        </w:rPr>
        <w:t xml:space="preserve"> test </w:t>
      </w:r>
      <w:r w:rsidR="009C3C15">
        <w:rPr>
          <w:lang w:val="en-US"/>
        </w:rPr>
        <w:t xml:space="preserve">performed on DAITA consisted of using </w:t>
      </w:r>
      <w:r w:rsidRPr="00457845">
        <w:rPr>
          <w:lang w:val="en-US"/>
        </w:rPr>
        <w:t>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33CE4F03"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bookmarkStart w:id="0" w:name="OLE_LINK1"/>
      <w:bookmarkStart w:id="1" w:name="OLE_LINK2"/>
      <w:r w:rsidRPr="004C2383">
        <w:rPr>
          <w:color w:val="000000" w:themeColor="text1"/>
          <w:lang w:val="en-US"/>
        </w:rPr>
        <w:t xml:space="preserve">the swarm’s perception error </w:t>
      </w:r>
      <m:oMath>
        <m:r>
          <w:rPr>
            <w:rFonts w:ascii="Cambria Math" w:hAnsi="Cambria Math"/>
            <w:color w:val="000000" w:themeColor="text1"/>
            <w:lang w:val="en-US"/>
          </w:rPr>
          <m:t>e</m:t>
        </m:r>
      </m:oMath>
      <w:r w:rsidR="00B91947" w:rsidRPr="004C2383">
        <w:rPr>
          <w:color w:val="000000" w:themeColor="text1"/>
          <w:lang w:val="en-US"/>
        </w:rPr>
        <w:t xml:space="preserve"> </w:t>
      </w:r>
      <w:r w:rsidRPr="004C2383">
        <w:rPr>
          <w:color w:val="000000" w:themeColor="text1"/>
          <w:lang w:val="en-US"/>
        </w:rPr>
        <w:t>of the actual environment</w:t>
      </w:r>
      <w:bookmarkEnd w:id="0"/>
      <w:bookmarkEnd w:id="1"/>
      <w:r w:rsidRPr="004C2383">
        <w:rPr>
          <w:color w:val="000000" w:themeColor="text1"/>
          <w:lang w:val="en-US"/>
        </w:rPr>
        <w:t>:</w:t>
      </w:r>
    </w:p>
    <w:p w14:paraId="49946B03" w14:textId="5DDA203D" w:rsidR="006A79D6" w:rsidRPr="004C2383" w:rsidRDefault="006A79D6" w:rsidP="004364F7">
      <w:pPr>
        <w:jc w:val="both"/>
        <w:rPr>
          <w:color w:val="000000" w:themeColor="text1"/>
          <w:lang w:val="en-US"/>
        </w:rPr>
      </w:pPr>
    </w:p>
    <w:p w14:paraId="433452C3" w14:textId="1C0E2622"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jc w:val="both"/>
        <w:rPr>
          <w:color w:val="FF0000"/>
          <w:lang w:val="en-US"/>
        </w:rPr>
      </w:pPr>
    </w:p>
    <w:p w14:paraId="48D89083" w14:textId="122CC30A" w:rsidR="00457845" w:rsidRPr="0041494E" w:rsidRDefault="00B91947" w:rsidP="00457845">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Pr>
          <w:lang w:val="en-US"/>
        </w:rPr>
        <w:t xml:space="preserve"> These slight variation even at high noise level such as Pnoise = 0.7 are plausible and are the result of the communication system implemented in DAITA. In the DAITA communication system</w:t>
      </w:r>
      <w:r w:rsidR="009C3C15">
        <w:rPr>
          <w:lang w:val="en-US"/>
        </w:rPr>
        <w:t xml:space="preserve"> e</w:t>
      </w:r>
      <w:r w:rsidR="009E0203">
        <w:rPr>
          <w:lang w:val="en-US"/>
        </w:rPr>
        <w:t>very robot</w:t>
      </w:r>
      <w:r w:rsidR="009C3C15">
        <w:rPr>
          <w:lang w:val="en-US"/>
        </w:rPr>
        <w:t>,</w:t>
      </w:r>
      <w:r w:rsidR="009C3C15" w:rsidRPr="009C3C15">
        <w:rPr>
          <w:lang w:val="en-US"/>
        </w:rPr>
        <w:t xml:space="preserve"> </w:t>
      </w:r>
      <w:r w:rsidR="009C3C15">
        <w:rPr>
          <w:lang w:val="en-US"/>
        </w:rPr>
        <w:t xml:space="preserve">at each simulation step, </w:t>
      </w:r>
      <w:r w:rsidR="009E0203">
        <w:rPr>
          <w:lang w:val="en-US"/>
        </w:rPr>
        <w:t>t</w:t>
      </w:r>
      <w:r w:rsidR="004C2383">
        <w:rPr>
          <w:lang w:val="en-US"/>
        </w:rPr>
        <w:t>ries</w:t>
      </w:r>
      <w:r w:rsidR="009E0203">
        <w:rPr>
          <w:lang w:val="en-US"/>
        </w:rPr>
        <w:t xml:space="preserve"> to share </w:t>
      </w:r>
      <w:r w:rsidR="004C2383">
        <w:rPr>
          <w:lang w:val="en-US"/>
        </w:rPr>
        <w:t>its</w:t>
      </w:r>
      <w:r w:rsidR="009E0203">
        <w:rPr>
          <w:lang w:val="en-US"/>
        </w:rPr>
        <w:t xml:space="preserve"> current knowledge of the world to all of the others individuals.</w:t>
      </w:r>
      <w:r w:rsidR="004C2383">
        <w:rPr>
          <w:lang w:val="en-US"/>
        </w:rPr>
        <w:t xml:space="preserve"> In a system of 40 robots and a probability of success of 1 (that is, Pnoise is set to 0), </w:t>
      </w:r>
      <w:r w:rsidR="00FE1209">
        <w:rPr>
          <w:lang w:val="en-US"/>
        </w:rPr>
        <w:t>the number of successfully sent and received packet is of</w:t>
      </w:r>
      <w:r w:rsidR="004C2383">
        <w:rPr>
          <w:lang w:val="en-US"/>
        </w:rPr>
        <w:t xml:space="preserve">;  1 * 39 = </w:t>
      </w:r>
      <w:r w:rsidR="00FE1209">
        <w:rPr>
          <w:lang w:val="en-US"/>
        </w:rPr>
        <w:t>39</w:t>
      </w:r>
      <w:r w:rsidR="004C2383">
        <w:rPr>
          <w:lang w:val="en-US"/>
        </w:rPr>
        <w:t>. Moreover, recall that each robot can only receive one packet per simulation step</w:t>
      </w:r>
      <w:r w:rsidR="00FE1209">
        <w:rPr>
          <w:lang w:val="en-US"/>
        </w:rPr>
        <w:t xml:space="preserve"> </w:t>
      </w:r>
      <w:r w:rsidR="004C2383">
        <w:rPr>
          <w:lang w:val="en-US"/>
        </w:rPr>
        <w:t>which means that in this system the robot has 39 chances over 39 to receive a packet</w:t>
      </w:r>
      <w:r w:rsidR="009C3C15">
        <w:rPr>
          <w:lang w:val="en-US"/>
        </w:rPr>
        <w:t>, or a likelihood of 100%</w:t>
      </w:r>
      <w:r w:rsidR="004C2383">
        <w:rPr>
          <w:lang w:val="en-US"/>
        </w:rPr>
        <w:t xml:space="preserve">. Now, in a system where the </w:t>
      </w:r>
      <w:r w:rsidR="009E0203">
        <w:rPr>
          <w:lang w:val="en-US"/>
        </w:rPr>
        <w:t xml:space="preserve">probability of </w:t>
      </w:r>
      <w:r w:rsidR="009E0203">
        <w:rPr>
          <w:lang w:val="en-US"/>
        </w:rPr>
        <w:lastRenderedPageBreak/>
        <w:t>success i</w:t>
      </w:r>
      <w:r w:rsidR="004C2383">
        <w:rPr>
          <w:lang w:val="en-US"/>
        </w:rPr>
        <w:t>s</w:t>
      </w:r>
      <w:r w:rsidR="009E0203">
        <w:rPr>
          <w:lang w:val="en-US"/>
        </w:rPr>
        <w:t xml:space="preserve"> of 0.3 (that is, Pnoise is set to 0.7</w:t>
      </w:r>
      <w:r w:rsidR="004C2383">
        <w:rPr>
          <w:lang w:val="en-US"/>
        </w:rPr>
        <w:t xml:space="preserve">), </w:t>
      </w:r>
      <w:r w:rsidR="00FE1209">
        <w:rPr>
          <w:lang w:val="en-US"/>
        </w:rPr>
        <w:t xml:space="preserve">the number of successfully sent and received packet </w:t>
      </w:r>
      <w:r w:rsidR="004C2383">
        <w:rPr>
          <w:lang w:val="en-US"/>
        </w:rPr>
        <w:t xml:space="preserve">is of; </w:t>
      </w:r>
      <w:r w:rsidR="004C2383" w:rsidRPr="004C2383">
        <w:rPr>
          <w:lang w:val="en-US"/>
        </w:rPr>
        <w:t>0.3 * 39</w:t>
      </w:r>
      <w:r w:rsidR="004C2383">
        <w:rPr>
          <w:lang w:val="en-US"/>
        </w:rPr>
        <w:t xml:space="preserve"> = 11.7. The </w:t>
      </w:r>
      <w:r w:rsidR="00FE1209">
        <w:rPr>
          <w:lang w:val="en-US"/>
        </w:rPr>
        <w:t>receiver (who can still only receive one packet per round) is</w:t>
      </w:r>
      <w:r w:rsidR="004C2383">
        <w:rPr>
          <w:lang w:val="en-US"/>
        </w:rPr>
        <w:t xml:space="preserve"> </w:t>
      </w:r>
      <w:r w:rsidR="00EC3F51" w:rsidRPr="00EC3F51">
        <w:rPr>
          <w:lang w:val="en-US"/>
        </w:rPr>
        <w:t xml:space="preserve">probabilistically </w:t>
      </w:r>
      <w:r w:rsidR="004C2383">
        <w:rPr>
          <w:lang w:val="en-US"/>
        </w:rPr>
        <w:t xml:space="preserve">speaking </w:t>
      </w:r>
      <w:r w:rsidR="00EC3F51">
        <w:rPr>
          <w:lang w:val="en-US"/>
        </w:rPr>
        <w:t>receiving</w:t>
      </w:r>
      <w:r w:rsidR="004C2383">
        <w:rPr>
          <w:lang w:val="en-US"/>
        </w:rPr>
        <w:t xml:space="preserve"> 11.7</w:t>
      </w:r>
      <w:r w:rsidR="009C3C15">
        <w:rPr>
          <w:lang w:val="en-US"/>
        </w:rPr>
        <w:t xml:space="preserve"> packet</w:t>
      </w:r>
      <w:r w:rsidR="004C2383">
        <w:rPr>
          <w:lang w:val="en-US"/>
        </w:rPr>
        <w:t xml:space="preserve"> in average</w:t>
      </w:r>
      <w:r w:rsidR="00FE1209">
        <w:rPr>
          <w:lang w:val="en-US"/>
        </w:rPr>
        <w:t xml:space="preserve"> each round</w:t>
      </w:r>
      <w:r w:rsidR="004C2383">
        <w:rPr>
          <w:lang w:val="en-US"/>
        </w:rPr>
        <w:t>, enough for</w:t>
      </w:r>
      <w:r w:rsidR="00244AA6" w:rsidRPr="00244AA6">
        <w:rPr>
          <w:color w:val="70AD47" w:themeColor="accent6"/>
          <w:lang w:val="en-US"/>
        </w:rPr>
        <w:t xml:space="preserve"> </w:t>
      </w:r>
      <w:r w:rsidR="00244AA6" w:rsidRPr="00244AA6">
        <w:rPr>
          <w:color w:val="000000" w:themeColor="text1"/>
          <w:lang w:val="en-US"/>
        </w:rPr>
        <w:t>the system to update and spread the shared information globally.</w:t>
      </w:r>
      <w:r w:rsidR="00244AA6">
        <w:rPr>
          <w:lang w:val="en-US"/>
        </w:rPr>
        <w:t xml:space="preserve"> When the probability of success drops at 0.01, it means that the robot </w:t>
      </w:r>
      <w:r w:rsidR="00FE1209">
        <w:rPr>
          <w:lang w:val="en-US"/>
        </w:rPr>
        <w:t>is</w:t>
      </w:r>
      <w:r w:rsidR="00244AA6">
        <w:rPr>
          <w:lang w:val="en-US"/>
        </w:rPr>
        <w:t xml:space="preserve"> </w:t>
      </w:r>
      <w:r w:rsidR="00FE1209">
        <w:rPr>
          <w:lang w:val="en-US"/>
        </w:rPr>
        <w:t xml:space="preserve">receiving </w:t>
      </w:r>
      <w:r w:rsidR="00244AA6">
        <w:rPr>
          <w:lang w:val="en-US"/>
        </w:rPr>
        <w:t>in average 0.39 packet each simulation step, effectively meaning that a robot will successfully receive a packet every 2.56 simulation step</w:t>
      </w:r>
      <w:r w:rsidR="00FE1209">
        <w:rPr>
          <w:lang w:val="en-US"/>
        </w:rPr>
        <w:t xml:space="preserve"> in</w:t>
      </w:r>
      <w:r w:rsidR="00244AA6">
        <w:rPr>
          <w:lang w:val="en-US"/>
        </w:rPr>
        <w:t xml:space="preserve">. </w:t>
      </w:r>
      <w:r w:rsidR="0041494E">
        <w:rPr>
          <w:lang w:val="en-US"/>
        </w:rPr>
        <w:t xml:space="preserve"> </w:t>
      </w:r>
      <w:r w:rsidR="00244AA6">
        <w:rPr>
          <w:lang w:val="en-US"/>
        </w:rPr>
        <w:t>W</w:t>
      </w:r>
      <w:r w:rsidR="00457845" w:rsidRPr="00457845">
        <w:rPr>
          <w:lang w:val="en-US"/>
        </w:rPr>
        <w:t>hen reaching a higher</w:t>
      </w:r>
      <w:r w:rsidR="0041494E">
        <w:rPr>
          <w:lang w:val="en-US"/>
        </w:rPr>
        <w:t xml:space="preserve"> probability of communication failure</w:t>
      </w:r>
      <w:r w:rsidR="00244AA6">
        <w:rPr>
          <w:lang w:val="en-US"/>
        </w:rPr>
        <w:t xml:space="preserve"> and </w:t>
      </w:r>
      <w:r w:rsidR="0041494E">
        <w:rPr>
          <w:lang w:val="en-US"/>
        </w:rPr>
        <w:t>a low</w:t>
      </w:r>
      <w:r w:rsidR="00244AA6">
        <w:rPr>
          <w:lang w:val="en-US"/>
        </w:rPr>
        <w:t xml:space="preserve"> success </w:t>
      </w:r>
      <w:proofErr w:type="spellStart"/>
      <w:r w:rsidR="0041494E">
        <w:rPr>
          <w:lang w:val="en-US"/>
        </w:rPr>
        <w:t>rate</w:t>
      </w:r>
      <w:r w:rsidR="00244AA6">
        <w:rPr>
          <w:lang w:val="en-US"/>
        </w:rPr>
        <w:t>is</w:t>
      </w:r>
      <w:proofErr w:type="spellEnd"/>
      <w:r w:rsidR="00244AA6">
        <w:rPr>
          <w:lang w:val="en-US"/>
        </w:rPr>
        <w:t xml:space="preserve"> so low that a robot does not receive a packet each simulation step,</w:t>
      </w:r>
      <w:r w:rsidR="00457845" w:rsidRPr="00457845">
        <w:rPr>
          <w:lang w:val="en-US"/>
        </w:rPr>
        <w:t xml:space="preserve">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00457845" w:rsidRPr="00457845">
        <w:rPr>
          <w:lang w:val="en-US"/>
        </w:rPr>
        <w:t>– Which means high oscillations in the task allocation</w:t>
      </w:r>
      <w:r w:rsidR="0041494E">
        <w:rPr>
          <w:lang w:val="en-US"/>
        </w:rPr>
        <w:t xml:space="preserve"> (see figure N)</w:t>
      </w:r>
      <w:r w:rsidR="00457845" w:rsidRPr="00457845">
        <w:rPr>
          <w:lang w:val="en-US"/>
        </w:rPr>
        <w:t xml:space="preserve">, resulting in </w:t>
      </w:r>
      <w:r w:rsidR="00244605">
        <w:rPr>
          <w:lang w:val="en-US"/>
        </w:rPr>
        <w:t xml:space="preserve">a </w:t>
      </w:r>
      <w:r w:rsidR="00457845" w:rsidRPr="00457845">
        <w:rPr>
          <w:lang w:val="en-US"/>
        </w:rPr>
        <w:t>high number of task switch for each robot</w:t>
      </w:r>
      <w:r w:rsidR="0041494E">
        <w:rPr>
          <w:lang w:val="en-US"/>
        </w:rPr>
        <w:t xml:space="preserve"> (see figure N)</w:t>
      </w:r>
      <w:r w:rsidR="00457845" w:rsidRPr="00457845">
        <w:rPr>
          <w:lang w:val="en-US"/>
        </w:rPr>
        <w:t xml:space="preserve">. Inversely, for a high probability of communication failure, the swarm struggles to adapt quickly to the changing environment as failure in communication means information is shared at a slower pace, which results in a </w:t>
      </w:r>
      <w:r w:rsidR="0028668E">
        <w:rPr>
          <w:lang w:val="en-US"/>
        </w:rPr>
        <w:t xml:space="preserve">low oscillation in the distribution of labor (see figure N),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945D5B">
        <w:rPr>
          <w:lang w:val="en-US"/>
        </w:rPr>
        <w:t>,</w:t>
      </w:r>
      <w:r w:rsidR="00244605">
        <w:rPr>
          <w:lang w:val="en-US"/>
        </w:rPr>
        <w:t xml:space="preserv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r w:rsidR="00304689">
        <w:rPr>
          <w:lang w:val="en-US"/>
        </w:rPr>
        <w:t xml:space="preserve"> </w:t>
      </w:r>
      <w:r w:rsidR="0041494E" w:rsidRPr="00F24157">
        <w:rPr>
          <w:color w:val="4472C4" w:themeColor="accent1"/>
          <w:lang w:val="en-US"/>
        </w:rPr>
        <w:t xml:space="preserve">The higher the </w:t>
      </w:r>
      <w:r w:rsidR="0041494E" w:rsidRPr="00F24157">
        <w:rPr>
          <w:i/>
          <w:iCs/>
          <w:color w:val="4472C4" w:themeColor="accent1"/>
          <w:lang w:val="en-US"/>
        </w:rPr>
        <w:t xml:space="preserve">knowledge error shift </w:t>
      </w:r>
      <w:r w:rsidR="0041494E" w:rsidRPr="00F24157">
        <w:rPr>
          <w:color w:val="4472C4" w:themeColor="accent1"/>
          <w:lang w:val="en-US"/>
        </w:rPr>
        <w:t xml:space="preserve">is, the unhealthier the system will be in the long run, ultimately meaning that though 0.99 of noise seemed to perform as good as any other level of noise, it will not be able to sustain a consistent result for </w:t>
      </w:r>
      <w:r w:rsidR="00F24157" w:rsidRPr="00F24157">
        <w:rPr>
          <w:color w:val="4472C4" w:themeColor="accent1"/>
          <w:lang w:val="en-US"/>
        </w:rPr>
        <w:t>long</w:t>
      </w:r>
      <w:r w:rsidR="0041494E" w:rsidRPr="00F24157">
        <w:rPr>
          <w:color w:val="4472C4" w:themeColor="accent1"/>
          <w:lang w:val="en-US"/>
        </w:rPr>
        <w:t xml:space="preserve"> period of activation.</w:t>
      </w:r>
      <w:r w:rsidR="00F24157">
        <w:rPr>
          <w:color w:val="4472C4" w:themeColor="accent1"/>
          <w:lang w:val="en-US"/>
        </w:rPr>
        <w:t xml:space="preserve"> -&gt; is this true?</w:t>
      </w:r>
    </w:p>
    <w:p w14:paraId="3A13CF2C" w14:textId="6D7EBAED" w:rsidR="004F072B" w:rsidRDefault="005C58F6" w:rsidP="004364F7">
      <w:pPr>
        <w:jc w:val="both"/>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F814349" w:rsidR="00F97AA5" w:rsidRDefault="00244605" w:rsidP="004364F7">
      <w:pPr>
        <w:jc w:val="both"/>
        <w:rPr>
          <w:lang w:val="en-US"/>
        </w:rPr>
      </w:pPr>
      <w:r>
        <w:rPr>
          <w:lang w:val="en-US"/>
        </w:rPr>
        <w:lastRenderedPageBreak/>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jc w:val="both"/>
        <w:rPr>
          <w:lang w:val="en-US"/>
        </w:rPr>
      </w:pPr>
    </w:p>
    <w:p w14:paraId="7A1CDC02" w14:textId="55B8CA04" w:rsidR="00FE1209" w:rsidRDefault="00FE1209" w:rsidP="004364F7">
      <w:pPr>
        <w:jc w:val="both"/>
        <w:rPr>
          <w:b/>
          <w:bCs/>
          <w:lang w:val="en-US"/>
        </w:rPr>
      </w:pPr>
      <w:r w:rsidRPr="00FE1209">
        <w:rPr>
          <w:b/>
          <w:bCs/>
          <w:lang w:val="en-US"/>
        </w:rPr>
        <w:t>Noise CAITA</w:t>
      </w:r>
    </w:p>
    <w:p w14:paraId="2D2AD4B2" w14:textId="3847076C" w:rsidR="00A030AF" w:rsidRDefault="00792BFF" w:rsidP="004364F7">
      <w:pPr>
        <w:jc w:val="both"/>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77777777" w:rsidR="00A030AF" w:rsidRPr="00A030AF" w:rsidRDefault="00A030AF" w:rsidP="004364F7">
      <w:pPr>
        <w:jc w:val="both"/>
        <w:rPr>
          <w:u w:val="single"/>
          <w:lang w:val="en-US"/>
        </w:rPr>
      </w:pPr>
    </w:p>
    <w:p w14:paraId="23291642" w14:textId="31071F39" w:rsidR="004364F7" w:rsidRPr="00A030AF" w:rsidRDefault="00A030AF" w:rsidP="004364F7">
      <w:pPr>
        <w:rPr>
          <w:lang w:val="fr-CH"/>
        </w:rPr>
      </w:pPr>
      <w:r w:rsidRPr="00A030AF">
        <w:rPr>
          <w:lang w:val="fr-CH"/>
        </w:rPr>
        <w:t>TODO mettre les graphs avec 1</w:t>
      </w:r>
      <w:r>
        <w:rPr>
          <w:lang w:val="fr-CH"/>
        </w:rPr>
        <w:t>50.</w:t>
      </w:r>
    </w:p>
    <w:p w14:paraId="1026B2F3" w14:textId="37ABBB77" w:rsidR="00971921" w:rsidRPr="00A030AF" w:rsidRDefault="00971921" w:rsidP="004364F7">
      <w:pPr>
        <w:rPr>
          <w:lang w:val="fr-CH"/>
        </w:rPr>
      </w:pPr>
    </w:p>
    <w:p w14:paraId="52439DFE" w14:textId="07110A58" w:rsidR="00971921" w:rsidRPr="00A030AF" w:rsidRDefault="00971921" w:rsidP="004364F7">
      <w:pPr>
        <w:rPr>
          <w:lang w:val="fr-CH"/>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jc w:val="both"/>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jc w:val="both"/>
        <w:rPr>
          <w:lang w:val="en-US"/>
        </w:rPr>
      </w:pPr>
    </w:p>
    <w:p w14:paraId="6187B495" w14:textId="77777777" w:rsidR="00971921" w:rsidRDefault="00971921" w:rsidP="004364F7">
      <w:pPr>
        <w:rPr>
          <w:lang w:val="en-US"/>
        </w:rPr>
      </w:pPr>
    </w:p>
    <w:p w14:paraId="5AA31BD4" w14:textId="77777777" w:rsidR="00B72577" w:rsidRDefault="00B72577" w:rsidP="00B72577">
      <w:pPr>
        <w:jc w:val="both"/>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3E6F6BFB" w14:textId="1509817B" w:rsidR="00B72577" w:rsidRDefault="00B72577" w:rsidP="00B72577">
      <w:pPr>
        <w:rPr>
          <w:color w:val="FF0000"/>
          <w:lang w:val="en-GB"/>
        </w:rPr>
      </w:pPr>
    </w:p>
    <w:p w14:paraId="28B91B42" w14:textId="51595CD6" w:rsidR="005C35C8" w:rsidRPr="005C35C8" w:rsidRDefault="005C35C8" w:rsidP="00B72577">
      <w:pPr>
        <w:rPr>
          <w:color w:val="FF0000"/>
          <w:lang w:val="fr-CH"/>
        </w:rPr>
      </w:pPr>
      <w:r w:rsidRPr="005C35C8">
        <w:rPr>
          <w:color w:val="FF0000"/>
          <w:lang w:val="fr-CH"/>
        </w:rPr>
        <w:t xml:space="preserve">TODO les graphs </w:t>
      </w:r>
      <w:proofErr w:type="spellStart"/>
      <w:r w:rsidRPr="005C35C8">
        <w:rPr>
          <w:color w:val="FF0000"/>
          <w:lang w:val="fr-CH"/>
        </w:rPr>
        <w:t>abec</w:t>
      </w:r>
      <w:proofErr w:type="spellEnd"/>
      <w:r w:rsidRPr="005C35C8">
        <w:rPr>
          <w:color w:val="FF0000"/>
          <w:lang w:val="fr-CH"/>
        </w:rPr>
        <w:t xml:space="preserve"> 13 et 1</w:t>
      </w:r>
      <w:r>
        <w:rPr>
          <w:color w:val="FF0000"/>
          <w:lang w:val="fr-CH"/>
        </w:rPr>
        <w:t xml:space="preserve">5m servent </w:t>
      </w:r>
      <w:proofErr w:type="spellStart"/>
      <w:r>
        <w:rPr>
          <w:color w:val="FF0000"/>
          <w:lang w:val="fr-CH"/>
        </w:rPr>
        <w:t>a</w:t>
      </w:r>
      <w:proofErr w:type="spellEnd"/>
      <w:r>
        <w:rPr>
          <w:color w:val="FF0000"/>
          <w:lang w:val="fr-CH"/>
        </w:rPr>
        <w:t xml:space="preserve"> rien.</w:t>
      </w:r>
    </w:p>
    <w:p w14:paraId="0612A9D2" w14:textId="77777777" w:rsidR="005C35C8" w:rsidRPr="005C35C8" w:rsidRDefault="005C35C8" w:rsidP="00B72577">
      <w:pPr>
        <w:rPr>
          <w:color w:val="FF0000"/>
          <w:lang w:val="fr-CH"/>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17F1258F" w14:textId="77777777" w:rsidR="00B72577" w:rsidRDefault="00B72577" w:rsidP="00B72577">
      <w:pPr>
        <w:jc w:val="both"/>
        <w:rPr>
          <w:lang w:val="fr-CH"/>
        </w:rPr>
      </w:pPr>
    </w:p>
    <w:p w14:paraId="193AA3D0" w14:textId="77777777" w:rsidR="00B72577" w:rsidRPr="00A030AF" w:rsidRDefault="00B72577" w:rsidP="00B72577">
      <w:pPr>
        <w:jc w:val="both"/>
        <w:rPr>
          <w:lang w:val="en-US"/>
        </w:rPr>
      </w:pPr>
      <w:r w:rsidRPr="00A030AF">
        <w:rPr>
          <w:lang w:val="en-US"/>
        </w:rPr>
        <w:t xml:space="preserve">Pour la range, je </w:t>
      </w:r>
      <w:proofErr w:type="spellStart"/>
      <w:r w:rsidRPr="00A030AF">
        <w:rPr>
          <w:lang w:val="en-US"/>
        </w:rPr>
        <w:t>vais</w:t>
      </w:r>
      <w:proofErr w:type="spellEnd"/>
      <w:r w:rsidRPr="00A030AF">
        <w:rPr>
          <w:lang w:val="en-US"/>
        </w:rPr>
        <w:t xml:space="preserve"> dire que infinite (or 13 ) is chosen as its will offer the most fair and </w:t>
      </w:r>
      <w:proofErr w:type="spellStart"/>
      <w:r w:rsidRPr="00A030AF">
        <w:rPr>
          <w:lang w:val="en-US"/>
        </w:rPr>
        <w:t>consistant</w:t>
      </w:r>
      <w:proofErr w:type="spellEnd"/>
      <w:r w:rsidRPr="00A030AF">
        <w:rPr>
          <w:lang w:val="en-US"/>
        </w:rPr>
        <w:t xml:space="preserve"> result for all the TAs</w:t>
      </w:r>
    </w:p>
    <w:p w14:paraId="79AB1343" w14:textId="77777777" w:rsidR="00B72577" w:rsidRPr="00A030AF" w:rsidRDefault="00B72577" w:rsidP="00B72577">
      <w:pPr>
        <w:jc w:val="both"/>
        <w:rPr>
          <w:color w:val="FF0000"/>
          <w:lang w:val="en-US"/>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7E6C7580"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29203286" w14:textId="4671B448" w:rsidR="00B72577" w:rsidRDefault="00B72577" w:rsidP="00B72577">
      <w:pPr>
        <w:jc w:val="both"/>
      </w:pPr>
      <w:r w:rsidRPr="00B72577">
        <w:rPr>
          <w:lang w:val="en-GB"/>
        </w:rPr>
        <w:t xml:space="preserve">The influence in the change of communication range has been tested before the experiments to observe and highlight the effect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The test consisted of using DAITA with 40 robots and make it collect 150 resources as fast as possible. Figure N seems to show that ranges above 1 meter offer the most consistent result as their task completion rates are similar looking. The effect of a short-range communication distance can be correlated to the noise </w:t>
      </w:r>
      <w:r w:rsidRPr="00B72577">
        <w:rPr>
          <w:i/>
          <w:iCs/>
          <w:lang w:val="en-GB"/>
        </w:rPr>
        <w:t>knowledge error shift</w:t>
      </w:r>
      <w:r w:rsidRPr="00B72577">
        <w:rPr>
          <w:lang w:val="en-GB"/>
        </w:rPr>
        <w:t xml:space="preserve"> in communication failure as the shorter the range is, the slower the robots are notified about changes in the environment. This effect explains why short-range communications demonstrate a slightly different curve than long-range ones. To </w:t>
      </w:r>
      <w:r w:rsidRPr="00B72577">
        <w:rPr>
          <w:lang w:val="en-GB"/>
        </w:rPr>
        <w:lastRenderedPageBreak/>
        <w:t>furthermore explore the effects of the communication ranges, the swarm’s perception error of the actual environment has also been recorded</w:t>
      </w:r>
      <w:r>
        <w:rPr>
          <w:lang w:val="en-GB"/>
        </w:rPr>
        <w:t xml:space="preserve"> and is shown in Figure N</w:t>
      </w:r>
      <w:r w:rsidRPr="00B72577">
        <w:rPr>
          <w:lang w:val="en-GB"/>
        </w:rPr>
        <w:t>.</w:t>
      </w:r>
    </w:p>
    <w:p w14:paraId="316993DE" w14:textId="77777777" w:rsidR="00B72577" w:rsidRDefault="00B72577" w:rsidP="00B72577">
      <w:pPr>
        <w:jc w:val="both"/>
      </w:pP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07F5C22B" w14:textId="7C2F9924" w:rsidR="00B72577" w:rsidRDefault="00B72577" w:rsidP="001D74BE">
      <w:pPr>
        <w:jc w:val="both"/>
        <w:rPr>
          <w:lang w:val="en-GB"/>
        </w:rPr>
      </w:pPr>
      <w:r>
        <w:rPr>
          <w:lang w:val="en-GB"/>
        </w:rPr>
        <w:t>As can been seen in figure N, the range</w:t>
      </w:r>
      <w:r w:rsidR="00E646E6">
        <w:rPr>
          <w:lang w:val="en-GB"/>
        </w:rPr>
        <w:t>s</w:t>
      </w:r>
      <w:r>
        <w:rPr>
          <w:lang w:val="en-GB"/>
        </w:rPr>
        <w:t xml:space="preserve"> of 0.1 </w:t>
      </w:r>
      <w:r w:rsidR="00E646E6">
        <w:rPr>
          <w:lang w:val="en-GB"/>
        </w:rPr>
        <w:t xml:space="preserve">and 0.5 </w:t>
      </w:r>
      <w:r>
        <w:rPr>
          <w:lang w:val="en-GB"/>
        </w:rPr>
        <w:t xml:space="preserve">meter offer the worst speed in environment adaptation resulting in a high </w:t>
      </w:r>
      <w:r w:rsidRPr="00B72577">
        <w:rPr>
          <w:i/>
          <w:iCs/>
          <w:lang w:val="en-GB"/>
        </w:rPr>
        <w:t>knowledge error shift</w:t>
      </w:r>
      <w:r>
        <w:rPr>
          <w:i/>
          <w:iCs/>
          <w:lang w:val="en-GB"/>
        </w:rPr>
        <w:t xml:space="preserve"> </w:t>
      </w:r>
      <w:r>
        <w:rPr>
          <w:lang w:val="en-GB"/>
        </w:rPr>
        <w:t xml:space="preserve">whereas range over </w:t>
      </w:r>
      <w:r w:rsidR="00E646E6">
        <w:rPr>
          <w:lang w:val="en-GB"/>
        </w:rPr>
        <w:t xml:space="preserve">1 meter and included offers an acceptable level of error. This can furthermore be seen in the </w:t>
      </w:r>
      <w:proofErr w:type="spellStart"/>
      <w:r w:rsidR="00E646E6">
        <w:rPr>
          <w:lang w:val="en-GB"/>
        </w:rPr>
        <w:t>the</w:t>
      </w:r>
      <w:proofErr w:type="spellEnd"/>
      <w:r w:rsidR="00E646E6">
        <w:rPr>
          <w:lang w:val="en-GB"/>
        </w:rPr>
        <w:t xml:space="preserve"> number of task switch per robot shown in Figure N. System that have a slow adaptability to the environment have less task switch as the need for tasks is not shared, whereas robots with long-range communication access the information faster resulting in a higher number of task switch per robot.</w:t>
      </w:r>
    </w:p>
    <w:p w14:paraId="49130538" w14:textId="79BC1B05" w:rsidR="0079623D" w:rsidRPr="005C0783" w:rsidRDefault="0079623D" w:rsidP="001D74BE">
      <w:pPr>
        <w:jc w:val="both"/>
        <w:rPr>
          <w:color w:val="000000" w:themeColor="text1"/>
          <w:lang w:val="en-GB"/>
        </w:rPr>
      </w:pPr>
    </w:p>
    <w:p w14:paraId="299D895F" w14:textId="03758022" w:rsidR="0079623D" w:rsidRDefault="0079623D" w:rsidP="0079623D">
      <w:pPr>
        <w:jc w:val="both"/>
        <w:rPr>
          <w:color w:val="000000" w:themeColor="text1"/>
          <w:lang w:val="en-US"/>
        </w:rPr>
      </w:pPr>
      <w:r w:rsidRPr="005C0783">
        <w:rPr>
          <w:color w:val="000000" w:themeColor="text1"/>
          <w:lang w:val="en-US"/>
        </w:rPr>
        <w:t xml:space="preserve">A solid </w:t>
      </w:r>
      <w:proofErr w:type="spellStart"/>
      <w:r w:rsidRPr="005C0783">
        <w:rPr>
          <w:color w:val="000000" w:themeColor="text1"/>
          <w:lang w:val="en-US"/>
        </w:rPr>
        <w:t>characteristique</w:t>
      </w:r>
      <w:proofErr w:type="spellEnd"/>
      <w:r w:rsidRPr="005C0783">
        <w:rPr>
          <w:color w:val="000000" w:themeColor="text1"/>
          <w:lang w:val="en-US"/>
        </w:rPr>
        <w:t xml:space="preserve"> of the environment </w:t>
      </w:r>
      <w:r w:rsidR="005C0783" w:rsidRPr="005C0783">
        <w:rPr>
          <w:color w:val="000000" w:themeColor="text1"/>
          <w:lang w:val="en-US"/>
        </w:rPr>
        <w:t>which</w:t>
      </w:r>
      <w:r w:rsidRPr="005C0783">
        <w:rPr>
          <w:color w:val="000000" w:themeColor="text1"/>
          <w:lang w:val="en-US"/>
        </w:rPr>
        <w:t xml:space="preserve"> is directly related to a healthy system is the </w:t>
      </w:r>
      <w:r w:rsidR="005C0783" w:rsidRPr="005C0783">
        <w:rPr>
          <w:color w:val="000000" w:themeColor="text1"/>
          <w:lang w:val="en-US"/>
        </w:rPr>
        <w:t>visible</w:t>
      </w:r>
      <w:r w:rsidRPr="005C0783">
        <w:rPr>
          <w:color w:val="000000" w:themeColor="text1"/>
          <w:lang w:val="en-US"/>
        </w:rPr>
        <w:t xml:space="preserve"> </w:t>
      </w:r>
      <w:r w:rsidR="005C0783" w:rsidRPr="005C0783">
        <w:rPr>
          <w:color w:val="000000" w:themeColor="text1"/>
          <w:lang w:val="en-US"/>
        </w:rPr>
        <w:t>peaks</w:t>
      </w:r>
      <w:r w:rsidRPr="005C0783">
        <w:rPr>
          <w:color w:val="000000" w:themeColor="text1"/>
          <w:lang w:val="en-US"/>
        </w:rPr>
        <w:t xml:space="preserve"> in the distribution of labor as can be seen in the series of graph in Figure N. </w:t>
      </w:r>
      <w:r w:rsidR="005C0783" w:rsidRPr="005C0783">
        <w:rPr>
          <w:color w:val="000000" w:themeColor="text1"/>
          <w:lang w:val="en-US"/>
        </w:rPr>
        <w:t>These</w:t>
      </w:r>
      <w:r w:rsidRPr="005C0783">
        <w:rPr>
          <w:color w:val="000000" w:themeColor="text1"/>
          <w:lang w:val="en-US"/>
        </w:rPr>
        <w:t xml:space="preserve"> </w:t>
      </w:r>
      <w:r w:rsidRPr="005C0783">
        <w:rPr>
          <w:color w:val="000000" w:themeColor="text1"/>
          <w:lang w:val="en-US"/>
        </w:rPr>
        <w:lastRenderedPageBreak/>
        <w:t xml:space="preserve">spikes happens as the demand increases periodically, sign of the swarm adapting to the demand. The first two graphs are the labor distribution of the range 0.1 meters and 0.5 meters </w:t>
      </w:r>
      <w:r w:rsidR="005C0783" w:rsidRPr="005C0783">
        <w:rPr>
          <w:color w:val="000000" w:themeColor="text1"/>
          <w:lang w:val="en-US"/>
        </w:rPr>
        <w:t>respectively</w:t>
      </w:r>
      <w:r w:rsidRPr="005C0783">
        <w:rPr>
          <w:color w:val="000000" w:themeColor="text1"/>
          <w:lang w:val="en-US"/>
        </w:rPr>
        <w:t xml:space="preserve"> where it can be</w:t>
      </w:r>
      <w:r w:rsidR="005C0783">
        <w:rPr>
          <w:color w:val="000000" w:themeColor="text1"/>
          <w:lang w:val="en-US"/>
        </w:rPr>
        <w:t xml:space="preserve"> seen that as there’s no spike, there’s no sign of the swarm adapting to the increase of demand in the foraging task, sign of a slow communication. </w:t>
      </w:r>
      <w:r w:rsidR="005C35C8">
        <w:rPr>
          <w:color w:val="000000" w:themeColor="text1"/>
          <w:lang w:val="en-US"/>
        </w:rPr>
        <w:t>Inversely, graph n is the labor distribution of the range ????? TODO meters, where clear sign of swarm adaptation are seen.</w:t>
      </w:r>
    </w:p>
    <w:p w14:paraId="4DC15771" w14:textId="0D4461A5" w:rsidR="00792BFF" w:rsidRDefault="00792BFF" w:rsidP="0079623D">
      <w:pPr>
        <w:jc w:val="both"/>
        <w:rPr>
          <w:color w:val="000000" w:themeColor="text1"/>
          <w:lang w:val="en-US"/>
        </w:rPr>
      </w:pPr>
    </w:p>
    <w:p w14:paraId="1362B762" w14:textId="1AE4A82A" w:rsidR="00792BFF" w:rsidRDefault="00792BFF" w:rsidP="0079623D">
      <w:pPr>
        <w:jc w:val="both"/>
        <w:rPr>
          <w:color w:val="000000" w:themeColor="text1"/>
          <w:lang w:val="en-US"/>
        </w:rPr>
      </w:pPr>
      <w:r>
        <w:rPr>
          <w:color w:val="000000" w:themeColor="text1"/>
          <w:lang w:val="en-US"/>
        </w:rPr>
        <w:t xml:space="preserve">Make a conclusion here that since It </w:t>
      </w:r>
      <w:proofErr w:type="spellStart"/>
      <w:r>
        <w:rPr>
          <w:color w:val="000000" w:themeColor="text1"/>
          <w:lang w:val="en-US"/>
        </w:rPr>
        <w:t>aint</w:t>
      </w:r>
      <w:proofErr w:type="spellEnd"/>
      <w:r>
        <w:rPr>
          <w:color w:val="000000" w:themeColor="text1"/>
          <w:lang w:val="en-US"/>
        </w:rPr>
        <w:t xml:space="preserve"> a healthy system, it is bad on the long run (with 0.1 0.5 and 1 meter of range</w:t>
      </w:r>
    </w:p>
    <w:p w14:paraId="5698D531" w14:textId="403794BD" w:rsidR="005C35C8" w:rsidRDefault="005C35C8" w:rsidP="0079623D">
      <w:pPr>
        <w:jc w:val="both"/>
        <w:rPr>
          <w:color w:val="000000" w:themeColor="text1"/>
          <w:lang w:val="en-US"/>
        </w:rPr>
      </w:pPr>
    </w:p>
    <w:p w14:paraId="2F51EBA1" w14:textId="4CD64593" w:rsidR="005C35C8" w:rsidRPr="005C35C8" w:rsidRDefault="005C35C8" w:rsidP="0079623D">
      <w:pPr>
        <w:jc w:val="both"/>
        <w:rPr>
          <w:color w:val="FF0000"/>
          <w:lang w:val="en-US"/>
        </w:rPr>
      </w:pPr>
      <w:r w:rsidRPr="005C35C8">
        <w:rPr>
          <w:color w:val="FF0000"/>
          <w:lang w:val="en-US"/>
        </w:rPr>
        <w:t>TODO I could also use les graphs the ant assigned.</w:t>
      </w:r>
    </w:p>
    <w:p w14:paraId="29C04C3E" w14:textId="77777777" w:rsidR="0079623D" w:rsidRDefault="0079623D" w:rsidP="0079623D">
      <w:pPr>
        <w:jc w:val="both"/>
        <w:rPr>
          <w:color w:val="70AD47" w:themeColor="accent6"/>
          <w:lang w:val="en-US"/>
        </w:rPr>
      </w:pPr>
    </w:p>
    <w:p w14:paraId="40657B50" w14:textId="77777777" w:rsidR="0079623D" w:rsidRPr="00B72577" w:rsidRDefault="0079623D" w:rsidP="001D74BE">
      <w:pPr>
        <w:jc w:val="both"/>
        <w:rPr>
          <w:lang w:val="en-GB"/>
        </w:rPr>
      </w:pPr>
    </w:p>
    <w:p w14:paraId="3A8D41E5" w14:textId="5825AFAD" w:rsidR="00B72577" w:rsidRDefault="00B72577" w:rsidP="001D74BE">
      <w:pPr>
        <w:jc w:val="both"/>
        <w:rPr>
          <w:lang w:val="en-GB"/>
        </w:rPr>
      </w:pPr>
    </w:p>
    <w:p w14:paraId="618E7F32" w14:textId="77777777" w:rsidR="00A26A0F" w:rsidRDefault="00A26A0F" w:rsidP="001D74BE">
      <w:pPr>
        <w:jc w:val="both"/>
        <w:rPr>
          <w:lang w:val="en-GB"/>
        </w:rPr>
      </w:pP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lastRenderedPageBreak/>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4EB5754F" w:rsidR="00B3242E" w:rsidRDefault="00B3242E" w:rsidP="001D74BE">
      <w:pPr>
        <w:jc w:val="both"/>
        <w:rPr>
          <w:b/>
          <w:bCs/>
          <w:sz w:val="21"/>
          <w:szCs w:val="21"/>
          <w:lang w:val="en-GB"/>
        </w:rPr>
      </w:pPr>
      <w:r>
        <w:rPr>
          <w:b/>
          <w:bCs/>
          <w:noProof/>
          <w:sz w:val="21"/>
          <w:szCs w:val="21"/>
          <w:lang w:val="en-GB"/>
        </w:rPr>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62325D" w14:textId="79F87D68" w:rsidR="0079623D" w:rsidRDefault="0079623D" w:rsidP="001D74BE">
      <w:pPr>
        <w:jc w:val="both"/>
        <w:rPr>
          <w:b/>
          <w:bCs/>
          <w:sz w:val="21"/>
          <w:szCs w:val="21"/>
          <w:lang w:val="en-GB"/>
        </w:rPr>
      </w:pPr>
      <w:r>
        <w:rPr>
          <w:b/>
          <w:bCs/>
          <w:sz w:val="21"/>
          <w:szCs w:val="21"/>
          <w:lang w:val="en-GB"/>
        </w:rPr>
        <w:t>What range is above lol</w:t>
      </w:r>
    </w:p>
    <w:p w14:paraId="29EB3301" w14:textId="0C709816"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13C4D920" w14:textId="3A89F3F5" w:rsidR="00017E7C" w:rsidRDefault="00017E7C" w:rsidP="001D74BE">
      <w:pPr>
        <w:jc w:val="both"/>
        <w:rPr>
          <w:b/>
          <w:bCs/>
          <w:sz w:val="21"/>
          <w:szCs w:val="21"/>
          <w:lang w:val="en-GB"/>
        </w:rPr>
      </w:pPr>
      <w:r>
        <w:rPr>
          <w:b/>
          <w:bCs/>
          <w:sz w:val="21"/>
          <w:szCs w:val="21"/>
          <w:lang w:val="en-GB"/>
        </w:rPr>
        <w:t>Chosen range</w:t>
      </w:r>
    </w:p>
    <w:p w14:paraId="5960E302" w14:textId="0591618F" w:rsidR="00017E7C" w:rsidRPr="00017E7C" w:rsidRDefault="00017E7C" w:rsidP="001D74BE">
      <w:pPr>
        <w:jc w:val="both"/>
        <w:rPr>
          <w:sz w:val="21"/>
          <w:szCs w:val="21"/>
          <w:lang w:val="en-GB"/>
        </w:rPr>
      </w:pPr>
      <w:r>
        <w:rPr>
          <w:sz w:val="21"/>
          <w:szCs w:val="21"/>
          <w:lang w:val="en-GB"/>
        </w:rPr>
        <w:t xml:space="preserve">The rest of this paper assumes that each communication is made with a range that covers the entire arena. As shown in the results of the range test, 5-7 meters would also work and be more realistic. However, the aim is to deliver every simulation and TA with the most fair and consistent setup. </w:t>
      </w:r>
      <w:r w:rsidRPr="00017E7C">
        <w:rPr>
          <w:color w:val="FF0000"/>
          <w:sz w:val="21"/>
          <w:szCs w:val="21"/>
          <w:lang w:val="en-GB"/>
        </w:rPr>
        <w:t>TODO rephrase maybe?</w:t>
      </w:r>
    </w:p>
    <w:p w14:paraId="4D64B473" w14:textId="77777777" w:rsidR="00017E7C" w:rsidRDefault="00017E7C" w:rsidP="001D74BE">
      <w:pPr>
        <w:jc w:val="both"/>
        <w:rPr>
          <w:b/>
          <w:bCs/>
          <w:sz w:val="21"/>
          <w:szCs w:val="21"/>
          <w:lang w:val="en-GB"/>
        </w:rPr>
      </w:pPr>
    </w:p>
    <w:p w14:paraId="3C73820E" w14:textId="01CA6A82"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5B8F8064" w14:textId="77777777" w:rsidR="005C0783" w:rsidRPr="00771D3E" w:rsidRDefault="005C0783" w:rsidP="005C0783">
      <w:pPr>
        <w:jc w:val="both"/>
        <w:rPr>
          <w:lang w:val="en-GB"/>
        </w:rPr>
      </w:pPr>
      <w:r w:rsidRPr="00771D3E">
        <w:rPr>
          <w:lang w:val="en-GB"/>
        </w:rPr>
        <w:t xml:space="preserve">Explain how </w:t>
      </w:r>
      <w:r>
        <w:rPr>
          <w:lang w:val="en-GB"/>
        </w:rPr>
        <w:t>C</w:t>
      </w:r>
      <w:r w:rsidRPr="00771D3E">
        <w:rPr>
          <w:lang w:val="en-GB"/>
        </w:rPr>
        <w:t>AITA works</w:t>
      </w:r>
    </w:p>
    <w:p w14:paraId="2B3D6E4C" w14:textId="77777777" w:rsidR="005C0783" w:rsidRPr="00771D3E" w:rsidRDefault="005C0783" w:rsidP="005C0783">
      <w:pPr>
        <w:jc w:val="both"/>
        <w:rPr>
          <w:lang w:val="en-GB"/>
        </w:rPr>
      </w:pPr>
    </w:p>
    <w:p w14:paraId="6EBD17A6" w14:textId="77777777" w:rsidR="005C0783" w:rsidRPr="00771D3E" w:rsidRDefault="005C0783" w:rsidP="005C0783">
      <w:pPr>
        <w:jc w:val="both"/>
        <w:rPr>
          <w:lang w:val="en-GB"/>
        </w:rPr>
      </w:pPr>
      <w:r w:rsidRPr="00771D3E">
        <w:rPr>
          <w:lang w:val="en-GB"/>
        </w:rPr>
        <w:t>Thought task switch – [2]</w:t>
      </w: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75682BB1" w:rsidR="00971ED1" w:rsidRDefault="00971ED1" w:rsidP="004C6A9D">
      <w:pPr>
        <w:jc w:val="both"/>
        <w:rPr>
          <w:color w:val="FF0000"/>
          <w:lang w:val="en-GB"/>
        </w:rPr>
      </w:pPr>
      <w:r w:rsidRPr="00971ED1">
        <w:rPr>
          <w:color w:val="FF0000"/>
          <w:lang w:val="en-GB"/>
        </w:rPr>
        <w:t>Maybe that’s not the best place this could go</w:t>
      </w:r>
    </w:p>
    <w:p w14:paraId="38610D3A" w14:textId="39F209F8" w:rsidR="00CA3950" w:rsidRPr="00CA3950" w:rsidRDefault="00CA3950" w:rsidP="004C6A9D">
      <w:pPr>
        <w:jc w:val="both"/>
        <w:rPr>
          <w:b/>
          <w:bCs/>
          <w:color w:val="FF0000"/>
          <w:lang w:val="en-GB"/>
        </w:rPr>
      </w:pPr>
      <w:r w:rsidRPr="00CA3950">
        <w:rPr>
          <w:b/>
          <w:bCs/>
          <w:color w:val="FF0000"/>
          <w:lang w:val="en-GB"/>
        </w:rPr>
        <w:lastRenderedPageBreak/>
        <w:t>Experiment</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w:t>
      </w:r>
      <w:r>
        <w:rPr>
          <w:lang w:val="en-GB"/>
        </w:rPr>
        <w:lastRenderedPageBreak/>
        <w:t xml:space="preserve">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lastRenderedPageBreak/>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6E188699"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9C5AC3">
        <w:rPr>
          <w:lang w:val="en-GB"/>
        </w:rPr>
        <w:t xml:space="preserve"> </w:t>
      </w:r>
      <w:r w:rsidR="009C5AC3" w:rsidRPr="009C5AC3">
        <w:rPr>
          <w:color w:val="7030A0"/>
          <w:lang w:val="en-GB"/>
        </w:rPr>
        <w:t xml:space="preserve">here I will be able to show </w:t>
      </w:r>
      <w:r w:rsidR="009C5AC3">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jc w:val="both"/>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6B54"/>
    <w:rsid w:val="00071FD8"/>
    <w:rsid w:val="000728CD"/>
    <w:rsid w:val="000C1BE0"/>
    <w:rsid w:val="000C4E1E"/>
    <w:rsid w:val="000D1C71"/>
    <w:rsid w:val="000F10BA"/>
    <w:rsid w:val="000F4319"/>
    <w:rsid w:val="000F48DA"/>
    <w:rsid w:val="000F715C"/>
    <w:rsid w:val="00102877"/>
    <w:rsid w:val="001119B1"/>
    <w:rsid w:val="00112837"/>
    <w:rsid w:val="00114ECD"/>
    <w:rsid w:val="00124E63"/>
    <w:rsid w:val="001370FA"/>
    <w:rsid w:val="00162A7B"/>
    <w:rsid w:val="001670AB"/>
    <w:rsid w:val="00174863"/>
    <w:rsid w:val="00190D2E"/>
    <w:rsid w:val="001932EF"/>
    <w:rsid w:val="00193ECA"/>
    <w:rsid w:val="001A4F51"/>
    <w:rsid w:val="001B6976"/>
    <w:rsid w:val="001D74BE"/>
    <w:rsid w:val="001E3119"/>
    <w:rsid w:val="001F0EDE"/>
    <w:rsid w:val="001F545C"/>
    <w:rsid w:val="0020513A"/>
    <w:rsid w:val="0021018D"/>
    <w:rsid w:val="002320B9"/>
    <w:rsid w:val="002326D6"/>
    <w:rsid w:val="00244605"/>
    <w:rsid w:val="00244AA6"/>
    <w:rsid w:val="00256167"/>
    <w:rsid w:val="00261A5A"/>
    <w:rsid w:val="00262855"/>
    <w:rsid w:val="00283E50"/>
    <w:rsid w:val="0028668E"/>
    <w:rsid w:val="00292235"/>
    <w:rsid w:val="002A1889"/>
    <w:rsid w:val="002A25C7"/>
    <w:rsid w:val="002B1606"/>
    <w:rsid w:val="002B2170"/>
    <w:rsid w:val="002B7405"/>
    <w:rsid w:val="002C1D53"/>
    <w:rsid w:val="002C3562"/>
    <w:rsid w:val="002E23B7"/>
    <w:rsid w:val="002E646F"/>
    <w:rsid w:val="003003BB"/>
    <w:rsid w:val="00302CDF"/>
    <w:rsid w:val="00304689"/>
    <w:rsid w:val="00316460"/>
    <w:rsid w:val="00324EB5"/>
    <w:rsid w:val="00332557"/>
    <w:rsid w:val="00342838"/>
    <w:rsid w:val="00353457"/>
    <w:rsid w:val="003817FA"/>
    <w:rsid w:val="00396EF2"/>
    <w:rsid w:val="003A439C"/>
    <w:rsid w:val="003C086A"/>
    <w:rsid w:val="003C2652"/>
    <w:rsid w:val="003C42CD"/>
    <w:rsid w:val="003D0B57"/>
    <w:rsid w:val="003D7C20"/>
    <w:rsid w:val="003E32E9"/>
    <w:rsid w:val="003F22BD"/>
    <w:rsid w:val="00404CA3"/>
    <w:rsid w:val="0040501C"/>
    <w:rsid w:val="00405EE2"/>
    <w:rsid w:val="00413356"/>
    <w:rsid w:val="0041494E"/>
    <w:rsid w:val="0041783B"/>
    <w:rsid w:val="004364F7"/>
    <w:rsid w:val="004464A7"/>
    <w:rsid w:val="00446B8C"/>
    <w:rsid w:val="00457845"/>
    <w:rsid w:val="00457BED"/>
    <w:rsid w:val="004678B4"/>
    <w:rsid w:val="00467C77"/>
    <w:rsid w:val="00481BBD"/>
    <w:rsid w:val="004B5AB1"/>
    <w:rsid w:val="004C2383"/>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5368C"/>
    <w:rsid w:val="006631B1"/>
    <w:rsid w:val="006645D9"/>
    <w:rsid w:val="00680B87"/>
    <w:rsid w:val="006815D5"/>
    <w:rsid w:val="0068676A"/>
    <w:rsid w:val="006A17CB"/>
    <w:rsid w:val="006A79D6"/>
    <w:rsid w:val="006B2C6B"/>
    <w:rsid w:val="006C6134"/>
    <w:rsid w:val="006D39EC"/>
    <w:rsid w:val="006E665B"/>
    <w:rsid w:val="006F0568"/>
    <w:rsid w:val="00713D48"/>
    <w:rsid w:val="007152C2"/>
    <w:rsid w:val="007225D8"/>
    <w:rsid w:val="00725E86"/>
    <w:rsid w:val="007261DB"/>
    <w:rsid w:val="0073496F"/>
    <w:rsid w:val="00745A2D"/>
    <w:rsid w:val="007654EB"/>
    <w:rsid w:val="007700FD"/>
    <w:rsid w:val="00770B56"/>
    <w:rsid w:val="00771D3E"/>
    <w:rsid w:val="00771F65"/>
    <w:rsid w:val="007820ED"/>
    <w:rsid w:val="00782FDC"/>
    <w:rsid w:val="0078730F"/>
    <w:rsid w:val="00791E9E"/>
    <w:rsid w:val="00792BFF"/>
    <w:rsid w:val="00793CAB"/>
    <w:rsid w:val="0079623D"/>
    <w:rsid w:val="007D4644"/>
    <w:rsid w:val="007F100C"/>
    <w:rsid w:val="007F14BC"/>
    <w:rsid w:val="007F2FF7"/>
    <w:rsid w:val="00863F29"/>
    <w:rsid w:val="00870AF6"/>
    <w:rsid w:val="008751D1"/>
    <w:rsid w:val="008761AE"/>
    <w:rsid w:val="00881A03"/>
    <w:rsid w:val="008907AC"/>
    <w:rsid w:val="00896FFF"/>
    <w:rsid w:val="008A41E9"/>
    <w:rsid w:val="008A5EC5"/>
    <w:rsid w:val="008B1AC9"/>
    <w:rsid w:val="008B6225"/>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C16A0"/>
    <w:rsid w:val="009C3C15"/>
    <w:rsid w:val="009C5AC3"/>
    <w:rsid w:val="009D54B5"/>
    <w:rsid w:val="009E0203"/>
    <w:rsid w:val="009F2A4E"/>
    <w:rsid w:val="00A00C54"/>
    <w:rsid w:val="00A030AF"/>
    <w:rsid w:val="00A03104"/>
    <w:rsid w:val="00A056A3"/>
    <w:rsid w:val="00A07368"/>
    <w:rsid w:val="00A127B5"/>
    <w:rsid w:val="00A26A0F"/>
    <w:rsid w:val="00A85CEB"/>
    <w:rsid w:val="00A94FA4"/>
    <w:rsid w:val="00AA1CED"/>
    <w:rsid w:val="00AA29B4"/>
    <w:rsid w:val="00AB1C05"/>
    <w:rsid w:val="00AC322D"/>
    <w:rsid w:val="00AD3ABA"/>
    <w:rsid w:val="00AD646F"/>
    <w:rsid w:val="00AE453C"/>
    <w:rsid w:val="00AF5E37"/>
    <w:rsid w:val="00B004BC"/>
    <w:rsid w:val="00B05554"/>
    <w:rsid w:val="00B14A02"/>
    <w:rsid w:val="00B15DAA"/>
    <w:rsid w:val="00B24EB2"/>
    <w:rsid w:val="00B30BEE"/>
    <w:rsid w:val="00B3242E"/>
    <w:rsid w:val="00B50C6A"/>
    <w:rsid w:val="00B53437"/>
    <w:rsid w:val="00B72577"/>
    <w:rsid w:val="00B72BD7"/>
    <w:rsid w:val="00B82C1D"/>
    <w:rsid w:val="00B83D4A"/>
    <w:rsid w:val="00B91947"/>
    <w:rsid w:val="00B929AE"/>
    <w:rsid w:val="00BC5E7B"/>
    <w:rsid w:val="00BE2992"/>
    <w:rsid w:val="00BE5DC0"/>
    <w:rsid w:val="00C01181"/>
    <w:rsid w:val="00C07C21"/>
    <w:rsid w:val="00C17A1B"/>
    <w:rsid w:val="00C2321D"/>
    <w:rsid w:val="00C2518B"/>
    <w:rsid w:val="00C30CD8"/>
    <w:rsid w:val="00C33545"/>
    <w:rsid w:val="00C36917"/>
    <w:rsid w:val="00C3716A"/>
    <w:rsid w:val="00C4060A"/>
    <w:rsid w:val="00C455BA"/>
    <w:rsid w:val="00C57EAA"/>
    <w:rsid w:val="00C606D2"/>
    <w:rsid w:val="00C669BA"/>
    <w:rsid w:val="00C72B8C"/>
    <w:rsid w:val="00C82771"/>
    <w:rsid w:val="00C86448"/>
    <w:rsid w:val="00CA3950"/>
    <w:rsid w:val="00CB25B3"/>
    <w:rsid w:val="00CB4B8F"/>
    <w:rsid w:val="00CD1904"/>
    <w:rsid w:val="00D323B6"/>
    <w:rsid w:val="00D343D7"/>
    <w:rsid w:val="00D37635"/>
    <w:rsid w:val="00D415C5"/>
    <w:rsid w:val="00D41EBC"/>
    <w:rsid w:val="00D50D0D"/>
    <w:rsid w:val="00D7230C"/>
    <w:rsid w:val="00D74C9C"/>
    <w:rsid w:val="00D75EB4"/>
    <w:rsid w:val="00D762E6"/>
    <w:rsid w:val="00D872AA"/>
    <w:rsid w:val="00DA1E58"/>
    <w:rsid w:val="00DA45BB"/>
    <w:rsid w:val="00DA4825"/>
    <w:rsid w:val="00DC2B3D"/>
    <w:rsid w:val="00DD0E33"/>
    <w:rsid w:val="00DD3138"/>
    <w:rsid w:val="00DF601A"/>
    <w:rsid w:val="00E10764"/>
    <w:rsid w:val="00E13203"/>
    <w:rsid w:val="00E14B26"/>
    <w:rsid w:val="00E23681"/>
    <w:rsid w:val="00E24CEB"/>
    <w:rsid w:val="00E30C6F"/>
    <w:rsid w:val="00E33AB6"/>
    <w:rsid w:val="00E50130"/>
    <w:rsid w:val="00E6114D"/>
    <w:rsid w:val="00E645AF"/>
    <w:rsid w:val="00E646E6"/>
    <w:rsid w:val="00E678D0"/>
    <w:rsid w:val="00E7161D"/>
    <w:rsid w:val="00E72C6F"/>
    <w:rsid w:val="00E825B1"/>
    <w:rsid w:val="00E90283"/>
    <w:rsid w:val="00EA1531"/>
    <w:rsid w:val="00EA70CD"/>
    <w:rsid w:val="00EB68FD"/>
    <w:rsid w:val="00EC3B93"/>
    <w:rsid w:val="00EC3F51"/>
    <w:rsid w:val="00EE426D"/>
    <w:rsid w:val="00EF376C"/>
    <w:rsid w:val="00F010CF"/>
    <w:rsid w:val="00F01F50"/>
    <w:rsid w:val="00F06911"/>
    <w:rsid w:val="00F159EE"/>
    <w:rsid w:val="00F24157"/>
    <w:rsid w:val="00F31E53"/>
    <w:rsid w:val="00F32A78"/>
    <w:rsid w:val="00F33F74"/>
    <w:rsid w:val="00F34680"/>
    <w:rsid w:val="00F40EAD"/>
    <w:rsid w:val="00F46FB9"/>
    <w:rsid w:val="00F50C2E"/>
    <w:rsid w:val="00F522B1"/>
    <w:rsid w:val="00F61D74"/>
    <w:rsid w:val="00F73338"/>
    <w:rsid w:val="00F804C4"/>
    <w:rsid w:val="00F97AA5"/>
    <w:rsid w:val="00FA1CF0"/>
    <w:rsid w:val="00FB03ED"/>
    <w:rsid w:val="00FC0421"/>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28</Pages>
  <Words>9971</Words>
  <Characters>48053</Characters>
  <Application>Microsoft Office Word</Application>
  <DocSecurity>0</DocSecurity>
  <Lines>1006</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233</cp:revision>
  <cp:lastPrinted>2021-04-06T12:14:00Z</cp:lastPrinted>
  <dcterms:created xsi:type="dcterms:W3CDTF">2021-03-30T13:50:00Z</dcterms:created>
  <dcterms:modified xsi:type="dcterms:W3CDTF">2021-04-12T14:14:00Z</dcterms:modified>
</cp:coreProperties>
</file>
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EAA9" w14:textId="77777777" w:rsidR="008437C7" w:rsidRPr="007D6177" w:rsidRDefault="008437C7" w:rsidP="008437C7">
      <w:pPr>
        <w:pStyle w:val="Title"/>
        <w:jc w:val="center"/>
        <w:rPr>
          <w:lang w:val="en-GB"/>
        </w:rPr>
      </w:pPr>
      <w:r w:rsidRPr="007D6177">
        <w:rPr>
          <w:lang w:val="en-GB"/>
        </w:rPr>
        <w:t>An Ant-Inspired Task Allocation software Implementation for Swarms of Robots</w:t>
      </w:r>
    </w:p>
    <w:p w14:paraId="4791FE75" w14:textId="77777777" w:rsidR="008437C7" w:rsidRPr="00286445" w:rsidRDefault="008437C7" w:rsidP="008437C7">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46DB96A9" w14:textId="77777777" w:rsidR="008437C7" w:rsidRPr="007D6177" w:rsidRDefault="008437C7" w:rsidP="008437C7">
      <w:pPr>
        <w:jc w:val="center"/>
        <w:rPr>
          <w:lang w:val="en-GB"/>
        </w:rPr>
      </w:pPr>
      <w:r w:rsidRPr="007D6177">
        <w:rPr>
          <w:lang w:val="en-GB"/>
        </w:rPr>
        <w:t>Payam Zahadat (90%)</w:t>
      </w:r>
    </w:p>
    <w:p w14:paraId="712FBF29" w14:textId="77777777" w:rsidR="008437C7" w:rsidRPr="007D6177" w:rsidRDefault="008437C7" w:rsidP="008437C7">
      <w:pPr>
        <w:jc w:val="center"/>
        <w:rPr>
          <w:lang w:val="en-GB"/>
        </w:rPr>
      </w:pPr>
      <w:r w:rsidRPr="007D6177">
        <w:rPr>
          <w:lang w:val="en-GB"/>
        </w:rPr>
        <w:t>Kasper Støy (10%)</w:t>
      </w:r>
    </w:p>
    <w:p w14:paraId="56EF20D2" w14:textId="77777777" w:rsidR="008A2D94" w:rsidRDefault="008A2D94" w:rsidP="008437C7">
      <w:pPr>
        <w:pStyle w:val="Heading1"/>
        <w:rPr>
          <w:lang w:val="en-GB"/>
        </w:rPr>
      </w:pPr>
    </w:p>
    <w:p w14:paraId="2042E140" w14:textId="1B564058" w:rsidR="008437C7" w:rsidRPr="007D6177" w:rsidRDefault="008437C7" w:rsidP="008437C7">
      <w:pPr>
        <w:pStyle w:val="Heading1"/>
        <w:rPr>
          <w:lang w:val="en-GB"/>
        </w:rPr>
      </w:pPr>
      <w:r w:rsidRPr="007D6177">
        <w:rPr>
          <w:lang w:val="en-GB"/>
        </w:rPr>
        <w:t>Abstract</w:t>
      </w:r>
    </w:p>
    <w:p w14:paraId="40C8295F" w14:textId="77777777" w:rsidR="008437C7" w:rsidRPr="007D6177" w:rsidRDefault="008437C7" w:rsidP="008437C7">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59E7EDAD" w14:textId="77777777" w:rsidR="008437C7" w:rsidRPr="007D6177" w:rsidRDefault="008437C7" w:rsidP="008437C7">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 More……</w:t>
      </w:r>
    </w:p>
    <w:p w14:paraId="3195E502" w14:textId="7686EECE" w:rsidR="008437C7" w:rsidRDefault="008437C7" w:rsidP="008437C7">
      <w:pPr>
        <w:pStyle w:val="Heading1"/>
        <w:rPr>
          <w:lang w:val="en-GB"/>
        </w:rPr>
      </w:pPr>
      <w:r w:rsidRPr="007D6177">
        <w:rPr>
          <w:lang w:val="en-GB"/>
        </w:rPr>
        <w:t>Introduction</w:t>
      </w:r>
    </w:p>
    <w:p w14:paraId="4693978B" w14:textId="0B4CC460" w:rsidR="00D15275" w:rsidRDefault="00850DE4" w:rsidP="00D15275">
      <w:pPr>
        <w:rPr>
          <w:lang w:val="en-US"/>
        </w:rPr>
      </w:pPr>
      <w:r>
        <w:rPr>
          <w:lang w:val="en-GB"/>
        </w:rPr>
        <w:t>Ants are great social insects in many ways. From their adaptability to a great range of environments</w:t>
      </w:r>
      <w:r w:rsidR="00A95A31">
        <w:rPr>
          <w:lang w:val="en-GB"/>
        </w:rPr>
        <w:t>,</w:t>
      </w:r>
      <w:r>
        <w:rPr>
          <w:lang w:val="en-GB"/>
        </w:rPr>
        <w:t xml:space="preserve"> to the extremely high level of self-organization in colonies reaching to sometimes up to 10 millions of individuals, they are a great source of inspiration </w:t>
      </w:r>
      <w:r w:rsidR="00B32C48">
        <w:rPr>
          <w:lang w:val="en-GB"/>
        </w:rPr>
        <w:t>for robotic and swarm intelligence. Their most interesting feature is their maximization of the distribution of labour to</w:t>
      </w:r>
      <w:r>
        <w:rPr>
          <w:lang w:val="en-GB"/>
        </w:rPr>
        <w:t xml:space="preserve"> sustain the colony’s need to periods of over decades</w:t>
      </w:r>
      <w:r w:rsidR="00B32C48">
        <w:rPr>
          <w:lang w:val="en-GB"/>
        </w:rPr>
        <w:t xml:space="preserve"> and how it can be applied to today’s swarm robotic challenges. </w:t>
      </w:r>
      <w:r w:rsidR="00D15275">
        <w:rPr>
          <w:lang w:val="en-US"/>
        </w:rPr>
        <w:t xml:space="preserve">Swarm robotic can be defined as </w:t>
      </w:r>
      <w:r w:rsidR="00D15275" w:rsidRPr="00D15275">
        <w:rPr>
          <w:lang w:val="en-US"/>
        </w:rPr>
        <w:t>«</w:t>
      </w:r>
      <w:r w:rsidR="00D15275"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00D15275" w:rsidRPr="00D15275">
        <w:rPr>
          <w:lang w:val="en-US"/>
        </w:rPr>
        <w:t> »</w:t>
      </w:r>
      <w:r w:rsidR="00D15275">
        <w:rPr>
          <w:lang w:val="en-US"/>
        </w:rPr>
        <w:t>. [</w:t>
      </w:r>
      <w:r w:rsidR="00B24E77">
        <w:rPr>
          <w:lang w:val="en-US"/>
        </w:rPr>
        <w:t>1</w:t>
      </w:r>
      <w:r w:rsidR="00D15275">
        <w:rPr>
          <w:lang w:val="en-US"/>
        </w:rPr>
        <w:t>]</w:t>
      </w:r>
      <w:r>
        <w:rPr>
          <w:lang w:val="en-US"/>
        </w:rPr>
        <w:t xml:space="preserve">. </w:t>
      </w:r>
      <w:r w:rsidR="00D15275">
        <w:rPr>
          <w:lang w:val="en-US"/>
        </w:rPr>
        <w:t xml:space="preserve">The studies </w:t>
      </w:r>
      <w:r w:rsidR="00A95A31">
        <w:rPr>
          <w:lang w:val="en-US"/>
        </w:rPr>
        <w:t>of</w:t>
      </w:r>
      <w:r w:rsidR="00D15275">
        <w:rPr>
          <w:lang w:val="en-US"/>
        </w:rPr>
        <w:t xml:space="preserve"> task allocation systems related to swarm</w:t>
      </w:r>
      <w:r w:rsidR="00B24E77">
        <w:rPr>
          <w:lang w:val="en-US"/>
        </w:rPr>
        <w:t>s</w:t>
      </w:r>
      <w:r w:rsidR="00D15275">
        <w:rPr>
          <w:lang w:val="en-US"/>
        </w:rPr>
        <w:t xml:space="preserve"> of robots </w:t>
      </w:r>
      <w:r w:rsidR="00647A47">
        <w:rPr>
          <w:lang w:val="en-US"/>
        </w:rPr>
        <w:t xml:space="preserve">is mainly used to understand how a complex system of task can be solved </w:t>
      </w:r>
      <w:r w:rsidR="00B24E77">
        <w:rPr>
          <w:lang w:val="en-US"/>
        </w:rPr>
        <w:t>using</w:t>
      </w:r>
      <w:r w:rsidR="00647A47">
        <w:rPr>
          <w:lang w:val="en-US"/>
        </w:rPr>
        <w:t xml:space="preserve"> multiple </w:t>
      </w:r>
      <w:r>
        <w:rPr>
          <w:lang w:val="en-US"/>
        </w:rPr>
        <w:t>agents</w:t>
      </w:r>
      <w:r w:rsidR="00647A47">
        <w:rPr>
          <w:lang w:val="en-US"/>
        </w:rPr>
        <w:t xml:space="preserve"> [link 2-4 symmetry]. The tasks can either be achieved by an individual, alone, or by a group or robots, cooperatively [link?]. </w:t>
      </w:r>
      <w:r w:rsidR="00B24E77">
        <w:rPr>
          <w:lang w:val="en-US"/>
        </w:rPr>
        <w:t xml:space="preserve">Existing practical applications of swarm robotic includes </w:t>
      </w:r>
      <w:r w:rsidR="00B24E77" w:rsidRPr="00A61393">
        <w:rPr>
          <w:color w:val="FF0000"/>
          <w:lang w:val="en-US"/>
        </w:rPr>
        <w:t>…</w:t>
      </w:r>
      <w:r w:rsidR="00A61393" w:rsidRPr="00A61393">
        <w:rPr>
          <w:color w:val="FF0000"/>
          <w:lang w:val="en-US"/>
        </w:rPr>
        <w:t xml:space="preserve"> LOOK FOR EXAMPLES</w:t>
      </w:r>
      <w:r w:rsidR="00A61393">
        <w:rPr>
          <w:color w:val="FF0000"/>
          <w:lang w:val="en-US"/>
        </w:rPr>
        <w:t>.</w:t>
      </w:r>
    </w:p>
    <w:p w14:paraId="1A8ED688" w14:textId="59D77C01" w:rsidR="00A95A31" w:rsidRDefault="00A95A31" w:rsidP="00D15275">
      <w:pPr>
        <w:rPr>
          <w:lang w:val="en-US"/>
        </w:rPr>
      </w:pPr>
    </w:p>
    <w:p w14:paraId="7BAB8346" w14:textId="63086B05" w:rsidR="00A61393" w:rsidRDefault="00674C8A" w:rsidP="00D15275">
      <w:pPr>
        <w:rPr>
          <w:lang w:val="en-US"/>
        </w:rPr>
      </w:pPr>
      <w:r>
        <w:rPr>
          <w:lang w:val="en-US"/>
        </w:rPr>
        <w:t xml:space="preserve">Distribution of labor in groups of individuals can be considered done in two ways: Firstly, given that the environment is limited in its growth, one can implement pre-determined task allocation strategy, such as robot-planning [LINK], where the individuals will be able to perform </w:t>
      </w:r>
      <w:r w:rsidR="00B5491C">
        <w:rPr>
          <w:lang w:val="en-US"/>
        </w:rPr>
        <w:t>a</w:t>
      </w:r>
      <w:r>
        <w:rPr>
          <w:lang w:val="en-US"/>
        </w:rPr>
        <w:t xml:space="preserve"> set of given task with time and precision. The second is task allocation is dynamic environment</w:t>
      </w:r>
      <w:r w:rsidR="00B5491C">
        <w:rPr>
          <w:lang w:val="en-US"/>
        </w:rPr>
        <w:t xml:space="preserve">s where robots are given a set of behavior-based mechanisms and the task allocation strategy has to be adaptive. </w:t>
      </w:r>
      <w:r>
        <w:rPr>
          <w:lang w:val="en-US"/>
        </w:rPr>
        <w:t>The main challenges faced by swarm robotic when dealing with dynamic environment are the following:</w:t>
      </w:r>
    </w:p>
    <w:p w14:paraId="3AA8A044" w14:textId="77777777" w:rsidR="00674C8A" w:rsidRDefault="00674C8A" w:rsidP="00D15275">
      <w:pPr>
        <w:rPr>
          <w:lang w:val="en-US"/>
        </w:rPr>
      </w:pPr>
    </w:p>
    <w:p w14:paraId="401D010A" w14:textId="77777777" w:rsidR="00B5491C" w:rsidRDefault="00A61393" w:rsidP="00B5491C">
      <w:pPr>
        <w:pStyle w:val="ListParagraph"/>
        <w:numPr>
          <w:ilvl w:val="0"/>
          <w:numId w:val="15"/>
        </w:numPr>
        <w:rPr>
          <w:lang w:val="en-US"/>
        </w:rPr>
      </w:pPr>
      <w:r w:rsidRPr="00674C8A">
        <w:rPr>
          <w:lang w:val="en-US"/>
        </w:rPr>
        <w:t>Coordinat</w:t>
      </w:r>
      <w:r w:rsidR="00674C8A">
        <w:rPr>
          <w:lang w:val="en-US"/>
        </w:rPr>
        <w:t>ion of</w:t>
      </w:r>
      <w:r w:rsidRPr="00674C8A">
        <w:rPr>
          <w:lang w:val="en-US"/>
        </w:rPr>
        <w:t xml:space="preserve"> a large group</w:t>
      </w:r>
      <w:r w:rsidR="00674C8A">
        <w:rPr>
          <w:lang w:val="en-US"/>
        </w:rPr>
        <w:t>s</w:t>
      </w:r>
      <w:r w:rsidRPr="00674C8A">
        <w:rPr>
          <w:lang w:val="en-US"/>
        </w:rPr>
        <w:t xml:space="preserve"> of individual</w:t>
      </w:r>
      <w:r w:rsidR="00674C8A">
        <w:rPr>
          <w:lang w:val="en-US"/>
        </w:rPr>
        <w:t xml:space="preserve">s </w:t>
      </w:r>
      <w:r w:rsidRPr="00674C8A">
        <w:rPr>
          <w:lang w:val="en-US"/>
        </w:rPr>
        <w:t>is exponentially harder as</w:t>
      </w:r>
      <w:r w:rsidR="00674C8A">
        <w:rPr>
          <w:lang w:val="en-US"/>
        </w:rPr>
        <w:t xml:space="preserve"> the task’s complexity increases and the environment grows</w:t>
      </w:r>
    </w:p>
    <w:p w14:paraId="44BFE7D2" w14:textId="2EFD2263" w:rsidR="00A61393" w:rsidRPr="00B5491C" w:rsidRDefault="00A61393" w:rsidP="00B5491C">
      <w:pPr>
        <w:pStyle w:val="ListParagraph"/>
        <w:numPr>
          <w:ilvl w:val="0"/>
          <w:numId w:val="15"/>
        </w:numPr>
        <w:rPr>
          <w:lang w:val="en-US"/>
        </w:rPr>
      </w:pPr>
      <w:r w:rsidRPr="00B5491C">
        <w:rPr>
          <w:lang w:val="en-US"/>
        </w:rPr>
        <w:lastRenderedPageBreak/>
        <w:t>Pre-determined task allocation strategy will suffer from a lack of versatility</w:t>
      </w:r>
      <w:r w:rsidR="00674C8A" w:rsidRPr="00B5491C">
        <w:rPr>
          <w:lang w:val="en-US"/>
        </w:rPr>
        <w:t xml:space="preserve"> in dynamic environments as </w:t>
      </w:r>
    </w:p>
    <w:p w14:paraId="5E20081D" w14:textId="0BF4125C" w:rsidR="00B5491C" w:rsidRPr="00674C8A" w:rsidRDefault="00B5491C" w:rsidP="005863B7">
      <w:pPr>
        <w:pStyle w:val="ListParagraph"/>
        <w:numPr>
          <w:ilvl w:val="0"/>
          <w:numId w:val="15"/>
        </w:numPr>
        <w:rPr>
          <w:lang w:val="en-US"/>
        </w:rPr>
      </w:pPr>
      <w:r>
        <w:rPr>
          <w:lang w:val="en-US"/>
        </w:rPr>
        <w:t>Inaccuracy and inconsistency in dynamic system can exponentially grow if non-resolved, resulting in a high energy consumption.</w:t>
      </w:r>
    </w:p>
    <w:p w14:paraId="673D577F" w14:textId="77777777" w:rsidR="00AA7226" w:rsidRDefault="00AA7226" w:rsidP="00D15275">
      <w:pPr>
        <w:rPr>
          <w:lang w:val="en-US"/>
        </w:rPr>
      </w:pPr>
    </w:p>
    <w:p w14:paraId="07AEF33B" w14:textId="3242FB17" w:rsidR="00B5491C" w:rsidRDefault="00B5491C" w:rsidP="00D15275">
      <w:pPr>
        <w:rPr>
          <w:lang w:val="en-GB"/>
        </w:rPr>
      </w:pPr>
      <w:r>
        <w:rPr>
          <w:lang w:val="en-GB"/>
        </w:rPr>
        <w:t xml:space="preserve">The proposed </w:t>
      </w:r>
      <w:r w:rsidR="00CF7AC0">
        <w:rPr>
          <w:lang w:val="en-GB"/>
        </w:rPr>
        <w:t xml:space="preserve">ant-inspired </w:t>
      </w:r>
      <w:r>
        <w:rPr>
          <w:lang w:val="en-GB"/>
        </w:rPr>
        <w:t>task allocation implementation hops to resolve the beforementioned challenges by:</w:t>
      </w:r>
    </w:p>
    <w:p w14:paraId="21685EA8" w14:textId="77777777" w:rsidR="00B5491C" w:rsidRDefault="00B5491C" w:rsidP="00D15275">
      <w:pPr>
        <w:rPr>
          <w:lang w:val="en-GB"/>
        </w:rPr>
      </w:pPr>
    </w:p>
    <w:p w14:paraId="0EE7AD14" w14:textId="7037D45B" w:rsidR="00B5491C" w:rsidRDefault="00B5491C" w:rsidP="00B5491C">
      <w:pPr>
        <w:pStyle w:val="ListParagraph"/>
        <w:numPr>
          <w:ilvl w:val="0"/>
          <w:numId w:val="15"/>
        </w:numPr>
        <w:rPr>
          <w:lang w:val="en-GB"/>
        </w:rPr>
      </w:pPr>
      <w:r>
        <w:rPr>
          <w:lang w:val="en-GB"/>
        </w:rPr>
        <w:t>Dynamically allocating individual considering the current environmental demand.</w:t>
      </w:r>
    </w:p>
    <w:p w14:paraId="007DAECC" w14:textId="28DAA354" w:rsidR="00D15275" w:rsidRDefault="00B5491C" w:rsidP="00B5491C">
      <w:pPr>
        <w:pStyle w:val="ListParagraph"/>
        <w:numPr>
          <w:ilvl w:val="0"/>
          <w:numId w:val="15"/>
        </w:numPr>
        <w:rPr>
          <w:lang w:val="en-GB"/>
        </w:rPr>
      </w:pPr>
      <w:r>
        <w:rPr>
          <w:lang w:val="en-GB"/>
        </w:rPr>
        <w:t>Reducing inconsistency in task switch, thereby reducing energy consumption.</w:t>
      </w:r>
      <w:r w:rsidRPr="00B5491C">
        <w:rPr>
          <w:lang w:val="en-GB"/>
        </w:rPr>
        <w:t xml:space="preserve"> </w:t>
      </w:r>
    </w:p>
    <w:p w14:paraId="66B89DE9" w14:textId="33BDA4A4" w:rsidR="00B5491C" w:rsidRDefault="00B5491C" w:rsidP="00B5491C">
      <w:pPr>
        <w:pStyle w:val="ListParagraph"/>
        <w:numPr>
          <w:ilvl w:val="0"/>
          <w:numId w:val="15"/>
        </w:numPr>
        <w:rPr>
          <w:lang w:val="en-GB"/>
        </w:rPr>
      </w:pPr>
      <w:r>
        <w:rPr>
          <w:lang w:val="en-GB"/>
        </w:rPr>
        <w:t>Being adaptive to a large and un-defined number of task for as large of a group of individual as possible while keeping accurate distribution of labour.</w:t>
      </w:r>
    </w:p>
    <w:p w14:paraId="0D61F069" w14:textId="17F6A6CA" w:rsidR="00B5491C" w:rsidRDefault="00B5491C" w:rsidP="00B5491C">
      <w:pPr>
        <w:rPr>
          <w:lang w:val="en-GB"/>
        </w:rPr>
      </w:pPr>
    </w:p>
    <w:p w14:paraId="06FA4F5A" w14:textId="3F47D718" w:rsidR="008437C7" w:rsidRPr="00CF7AC0" w:rsidRDefault="00B5491C" w:rsidP="008437C7">
      <w:pPr>
        <w:rPr>
          <w:lang w:val="en-GB"/>
        </w:rPr>
      </w:pPr>
      <w:r>
        <w:rPr>
          <w:lang w:val="en-GB"/>
        </w:rPr>
        <w:t>Moreover, this project</w:t>
      </w:r>
      <w:r w:rsidR="00CF7AC0">
        <w:rPr>
          <w:lang w:val="en-GB"/>
        </w:rPr>
        <w:t xml:space="preserve"> intends</w:t>
      </w:r>
      <w:r>
        <w:rPr>
          <w:lang w:val="en-GB"/>
        </w:rPr>
        <w:t xml:space="preserve"> to provide a framework of precisely defined environment and experiments description for everyone to reproduce the work and improve the implementation or compare it. To address the mentioned improvement, this paper</w:t>
      </w:r>
      <w:r w:rsidR="00CF7AC0">
        <w:rPr>
          <w:lang w:val="en-GB"/>
        </w:rPr>
        <w:t xml:space="preserve"> explore the implementation of an ant-inspired algorithm via two architectures </w:t>
      </w:r>
      <w:r w:rsidR="008437C7" w:rsidRPr="007D6177">
        <w:rPr>
          <w:lang w:val="en-GB"/>
        </w:rPr>
        <w:t xml:space="preserve">of the swarm robotic paradigm </w:t>
      </w:r>
      <w:r w:rsidR="008437C7" w:rsidRPr="007D6177">
        <w:rPr>
          <w:color w:val="FF0000"/>
          <w:lang w:val="en-GB"/>
        </w:rPr>
        <w:t>through the implementation of …</w:t>
      </w:r>
      <w:r w:rsidR="008437C7"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008437C7" w:rsidRPr="007D6177">
        <w:rPr>
          <w:lang w:val="en-GB"/>
        </w:rPr>
        <w:t>center</w:t>
      </w:r>
      <w:proofErr w:type="spellEnd"/>
      <w:r w:rsidR="008437C7"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008437C7" w:rsidRPr="007D6177">
        <w:rPr>
          <w:lang w:val="en-GB"/>
        </w:rPr>
        <w:t>center</w:t>
      </w:r>
      <w:proofErr w:type="spellEnd"/>
      <w:r w:rsidR="008437C7"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008437C7"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4BC2E592" w14:textId="762D792F" w:rsidR="008437C7" w:rsidRDefault="008437C7" w:rsidP="008437C7">
      <w:pPr>
        <w:rPr>
          <w:lang w:val="en-GB"/>
        </w:rPr>
      </w:pPr>
    </w:p>
    <w:p w14:paraId="3D47D443" w14:textId="77777777" w:rsidR="00B5491C" w:rsidRPr="007D6177" w:rsidRDefault="00B5491C" w:rsidP="00B5491C">
      <w:pPr>
        <w:rPr>
          <w:lang w:val="en-GB"/>
        </w:rPr>
      </w:pPr>
      <w:r w:rsidRPr="007D6177">
        <w:rPr>
          <w:lang w:val="en-GB"/>
        </w:rPr>
        <w:t>[link file:///Users/freak/Downloads/bxy107.pdf]</w:t>
      </w:r>
    </w:p>
    <w:p w14:paraId="07A6D214" w14:textId="42138637" w:rsidR="00B5491C" w:rsidRDefault="00B5491C" w:rsidP="00B5491C">
      <w:pPr>
        <w:rPr>
          <w:lang w:val="en-GB"/>
        </w:rPr>
      </w:pPr>
    </w:p>
    <w:p w14:paraId="586DBBDD" w14:textId="77777777" w:rsidR="00CF7AC0" w:rsidRPr="007D6177" w:rsidRDefault="00CF7AC0" w:rsidP="00CF7AC0">
      <w:pPr>
        <w:rPr>
          <w:lang w:val="en-GB"/>
        </w:rPr>
      </w:pPr>
      <w:r w:rsidRPr="007D6177">
        <w:rPr>
          <w:lang w:val="en-GB"/>
        </w:rPr>
        <w:t>As said in the paper, they provide a framework that let us choose ant feature and more</w:t>
      </w:r>
    </w:p>
    <w:p w14:paraId="0210C54D" w14:textId="77777777" w:rsidR="00CF7AC0" w:rsidRPr="007D6177" w:rsidRDefault="00CF7AC0" w:rsidP="00B5491C">
      <w:pPr>
        <w:rPr>
          <w:lang w:val="en-GB"/>
        </w:rPr>
      </w:pPr>
    </w:p>
    <w:p w14:paraId="25D60489" w14:textId="77777777" w:rsidR="00B5491C" w:rsidRPr="007D6177" w:rsidRDefault="00B5491C" w:rsidP="00B5491C">
      <w:pPr>
        <w:rPr>
          <w:b/>
          <w:bCs/>
          <w:lang w:val="en-GB"/>
        </w:rPr>
      </w:pPr>
      <w:r w:rsidRPr="007D6177">
        <w:rPr>
          <w:b/>
          <w:bCs/>
          <w:lang w:val="en-GB"/>
        </w:rPr>
        <w:t>This paragraph can also easily go somewhere else more introduction</w:t>
      </w:r>
    </w:p>
    <w:p w14:paraId="1E78C93F" w14:textId="77777777" w:rsidR="00B5491C" w:rsidRPr="007D6177" w:rsidRDefault="00B5491C" w:rsidP="00B5491C">
      <w:pPr>
        <w:rPr>
          <w:b/>
          <w:bCs/>
          <w:color w:val="FF0000"/>
          <w:lang w:val="en-GB"/>
        </w:rPr>
      </w:pPr>
      <w:r w:rsidRPr="007D6177">
        <w:rPr>
          <w:b/>
          <w:bCs/>
          <w:color w:val="FF0000"/>
          <w:lang w:val="en-GB"/>
        </w:rPr>
        <w:t>Maybe that a bit bold of an assumption to say that I want to explore that, then I need to discuss it big time in the discussion, also because I kind of let AITA apart</w:t>
      </w:r>
    </w:p>
    <w:p w14:paraId="498EE4B4" w14:textId="09E8A523" w:rsidR="00B5491C" w:rsidRDefault="00B5491C" w:rsidP="008437C7">
      <w:pPr>
        <w:rPr>
          <w:lang w:val="en-GB"/>
        </w:rPr>
      </w:pPr>
    </w:p>
    <w:p w14:paraId="3D13D7BA" w14:textId="77777777" w:rsidR="00B5491C" w:rsidRPr="007D6177" w:rsidRDefault="00B5491C" w:rsidP="008437C7">
      <w:pPr>
        <w:rPr>
          <w:lang w:val="en-GB"/>
        </w:rPr>
      </w:pPr>
    </w:p>
    <w:p w14:paraId="0EEDDC85" w14:textId="77777777" w:rsidR="008437C7" w:rsidRPr="007D6177" w:rsidRDefault="008437C7" w:rsidP="008437C7">
      <w:pPr>
        <w:rPr>
          <w:lang w:val="en-GB"/>
        </w:rPr>
      </w:pPr>
      <w:r w:rsidRPr="007D6177">
        <w:rPr>
          <w:lang w:val="en-GB"/>
        </w:rPr>
        <w:lastRenderedPageBreak/>
        <w:t>- Also, my system AITA was not implemented ANYWHERE (on the web that is, no paper has done it) so it’s nice that I provide a proof</w:t>
      </w:r>
    </w:p>
    <w:p w14:paraId="5631A2EC" w14:textId="77777777" w:rsidR="008437C7" w:rsidRPr="007D6177" w:rsidRDefault="008437C7" w:rsidP="008437C7">
      <w:pPr>
        <w:rPr>
          <w:lang w:val="en-GB"/>
        </w:rPr>
      </w:pPr>
    </w:p>
    <w:p w14:paraId="494411F3" w14:textId="77777777" w:rsidR="008437C7" w:rsidRPr="007D6177" w:rsidRDefault="008437C7" w:rsidP="008437C7">
      <w:pPr>
        <w:rPr>
          <w:lang w:val="en-GB"/>
        </w:rPr>
      </w:pPr>
      <w:r w:rsidRPr="007D6177">
        <w:rPr>
          <w:lang w:val="en-GB"/>
        </w:rPr>
        <w:t>My thesis is also an experiment proposal so that hopefully people can use it afterward with their own system. Also, it is meant to be use for overly simplistic robot as ants.</w:t>
      </w:r>
    </w:p>
    <w:p w14:paraId="5371656D" w14:textId="77777777" w:rsidR="008437C7" w:rsidRPr="007D6177" w:rsidRDefault="008437C7" w:rsidP="008437C7">
      <w:pPr>
        <w:rPr>
          <w:lang w:val="en-GB"/>
        </w:rPr>
      </w:pPr>
      <w:r w:rsidRPr="007D6177">
        <w:rPr>
          <w:lang w:val="en-GB"/>
        </w:rPr>
        <w:t>Explain what I will do and from who I will “copy”</w:t>
      </w:r>
    </w:p>
    <w:p w14:paraId="404CF1BF" w14:textId="77777777" w:rsidR="008437C7" w:rsidRPr="007D6177" w:rsidRDefault="008437C7" w:rsidP="008437C7">
      <w:pPr>
        <w:rPr>
          <w:lang w:val="en-GB"/>
        </w:rPr>
      </w:pPr>
    </w:p>
    <w:p w14:paraId="62E2FC7C" w14:textId="77777777" w:rsidR="008437C7" w:rsidRPr="007D6177" w:rsidRDefault="008437C7" w:rsidP="008437C7">
      <w:pPr>
        <w:rPr>
          <w:b/>
          <w:bCs/>
          <w:lang w:val="en-GB"/>
        </w:rPr>
      </w:pPr>
      <w:r w:rsidRPr="007D6177">
        <w:rPr>
          <w:b/>
          <w:bCs/>
          <w:lang w:val="en-GB"/>
        </w:rPr>
        <w:t xml:space="preserve">Say something about task allocation .. swarm .. the future ..  refer to other paper, they might’ve the answer </w:t>
      </w:r>
    </w:p>
    <w:p w14:paraId="38FD018E" w14:textId="77777777" w:rsidR="008437C7" w:rsidRPr="007D6177" w:rsidRDefault="008437C7" w:rsidP="008437C7">
      <w:pPr>
        <w:rPr>
          <w:b/>
          <w:bCs/>
          <w:lang w:val="en-GB"/>
        </w:rPr>
      </w:pPr>
    </w:p>
    <w:p w14:paraId="5D317CA0" w14:textId="77777777" w:rsidR="008437C7" w:rsidRPr="007D6177" w:rsidRDefault="008437C7" w:rsidP="008437C7">
      <w:pPr>
        <w:rPr>
          <w:lang w:val="en-GB"/>
        </w:rPr>
      </w:pPr>
      <w:r w:rsidRPr="007D6177">
        <w:rPr>
          <w:lang w:val="en-GB"/>
        </w:rPr>
        <w:t xml:space="preserve">Talk about response </w:t>
      </w:r>
      <w:proofErr w:type="spellStart"/>
      <w:r w:rsidRPr="007D6177">
        <w:rPr>
          <w:lang w:val="en-GB"/>
        </w:rPr>
        <w:t>treshold</w:t>
      </w:r>
      <w:proofErr w:type="spellEnd"/>
    </w:p>
    <w:p w14:paraId="4E86F05F" w14:textId="77777777" w:rsidR="008437C7" w:rsidRPr="007D6177" w:rsidRDefault="008437C7" w:rsidP="008437C7">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29C05C15" w14:textId="77777777" w:rsidR="008437C7" w:rsidRPr="00286445" w:rsidRDefault="008437C7" w:rsidP="008437C7">
      <w:pPr>
        <w:rPr>
          <w:b/>
          <w:bCs/>
          <w:lang w:val="fr-CH"/>
        </w:rPr>
      </w:pPr>
      <w:r w:rsidRPr="00286445">
        <w:rPr>
          <w:b/>
          <w:bCs/>
          <w:lang w:val="fr-CH"/>
        </w:rPr>
        <w:t>[1]</w:t>
      </w:r>
    </w:p>
    <w:p w14:paraId="539956DD" w14:textId="77777777" w:rsidR="008437C7" w:rsidRPr="00286445" w:rsidRDefault="008437C7" w:rsidP="008437C7">
      <w:pPr>
        <w:rPr>
          <w:b/>
          <w:bCs/>
          <w:lang w:val="fr-CH"/>
        </w:rPr>
      </w:pPr>
    </w:p>
    <w:p w14:paraId="3CA62FD5" w14:textId="77777777" w:rsidR="008437C7" w:rsidRPr="00286445" w:rsidRDefault="008437C7" w:rsidP="008437C7">
      <w:pPr>
        <w:rPr>
          <w:b/>
          <w:bCs/>
          <w:lang w:val="fr-CH"/>
        </w:rPr>
      </w:pPr>
      <w:r w:rsidRPr="00286445">
        <w:rPr>
          <w:b/>
          <w:bCs/>
          <w:lang w:val="fr-CH"/>
        </w:rPr>
        <w:t>“un mot qui veut dire avertissement sur »</w:t>
      </w:r>
    </w:p>
    <w:p w14:paraId="4E85C629"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7D0FED2E"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p>
    <w:p w14:paraId="670AF931"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7" w:history="1">
        <w:r w:rsidR="008437C7" w:rsidRPr="007D6177">
          <w:rPr>
            <w:rFonts w:ascii="AppleSystemUIFont" w:hAnsi="AppleSystemUIFont" w:cs="AppleSystemUIFont"/>
            <w:color w:val="DCA10D"/>
            <w:sz w:val="26"/>
            <w:szCs w:val="26"/>
            <w:lang w:val="en-GB"/>
          </w:rPr>
          <w:t>https://www.frontiersin.org/articles/10.3389/frobt.2020.00036/full</w:t>
        </w:r>
      </w:hyperlink>
      <w:r w:rsidR="008437C7"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B06B3D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B2D9C7D"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5FD94465" w14:textId="77777777" w:rsidR="008437C7" w:rsidRPr="007D6177" w:rsidRDefault="008437C7" w:rsidP="008437C7">
      <w:pPr>
        <w:rPr>
          <w:b/>
          <w:bCs/>
          <w:lang w:val="en-GB"/>
        </w:rPr>
      </w:pPr>
    </w:p>
    <w:p w14:paraId="2D21C07E" w14:textId="77777777" w:rsidR="008437C7" w:rsidRPr="007D6177" w:rsidRDefault="008437C7" w:rsidP="008437C7">
      <w:pPr>
        <w:rPr>
          <w:b/>
          <w:bCs/>
          <w:lang w:val="en-GB"/>
        </w:rPr>
      </w:pPr>
      <w:r w:rsidRPr="007D6177">
        <w:rPr>
          <w:b/>
          <w:bCs/>
          <w:lang w:val="en-GB"/>
        </w:rPr>
        <w:t>[0]</w:t>
      </w:r>
    </w:p>
    <w:p w14:paraId="02E26789" w14:textId="77777777" w:rsidR="008437C7" w:rsidRPr="007D6177" w:rsidRDefault="008437C7" w:rsidP="008437C7">
      <w:pPr>
        <w:rPr>
          <w:b/>
          <w:bCs/>
          <w:lang w:val="en-GB"/>
        </w:rPr>
      </w:pPr>
    </w:p>
    <w:p w14:paraId="42AAAA5E" w14:textId="77777777" w:rsidR="008437C7" w:rsidRPr="007D6177" w:rsidRDefault="008437C7" w:rsidP="008437C7">
      <w:pPr>
        <w:rPr>
          <w:lang w:val="en-GB"/>
        </w:rPr>
      </w:pPr>
    </w:p>
    <w:p w14:paraId="2856A973" w14:textId="77777777" w:rsidR="008437C7" w:rsidRPr="007D6177" w:rsidRDefault="008437C7" w:rsidP="008437C7">
      <w:pPr>
        <w:pStyle w:val="Heading2"/>
        <w:rPr>
          <w:lang w:val="en-GB"/>
        </w:rPr>
      </w:pPr>
      <w:r w:rsidRPr="007D6177">
        <w:rPr>
          <w:lang w:val="en-GB"/>
        </w:rPr>
        <w:t>Related work</w:t>
      </w:r>
    </w:p>
    <w:p w14:paraId="1FAF6E55" w14:textId="77777777" w:rsidR="008437C7" w:rsidRPr="007D6177" w:rsidRDefault="008437C7" w:rsidP="008437C7">
      <w:pPr>
        <w:rPr>
          <w:lang w:val="en-GB"/>
        </w:rPr>
      </w:pPr>
      <w:r w:rsidRPr="007D6177">
        <w:rPr>
          <w:lang w:val="en-GB"/>
        </w:rPr>
        <w:t>[1]</w:t>
      </w:r>
    </w:p>
    <w:p w14:paraId="28286648" w14:textId="77777777" w:rsidR="008437C7" w:rsidRPr="007D6177" w:rsidRDefault="008437C7" w:rsidP="008437C7">
      <w:pPr>
        <w:rPr>
          <w:lang w:val="en-GB"/>
        </w:rPr>
      </w:pPr>
      <w:r w:rsidRPr="007D6177">
        <w:rPr>
          <w:lang w:val="en-GB"/>
        </w:rPr>
        <w:t>Small chapter here that will define the set of dependent task, why it work and why it is relevant</w:t>
      </w:r>
    </w:p>
    <w:p w14:paraId="30E8A2DC" w14:textId="77777777" w:rsidR="008437C7" w:rsidRPr="007D6177" w:rsidRDefault="008437C7" w:rsidP="008437C7">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67BCAF6E" w14:textId="77777777" w:rsidR="008437C7" w:rsidRPr="007D6177" w:rsidRDefault="008437C7" w:rsidP="008437C7">
      <w:pPr>
        <w:rPr>
          <w:lang w:val="en-GB"/>
        </w:rPr>
      </w:pPr>
    </w:p>
    <w:p w14:paraId="4CA3032D" w14:textId="77777777" w:rsidR="008437C7" w:rsidRPr="007D6177" w:rsidRDefault="008437C7" w:rsidP="008437C7">
      <w:pPr>
        <w:rPr>
          <w:lang w:val="en-GB"/>
        </w:rPr>
      </w:pPr>
      <w:r w:rsidRPr="007D6177">
        <w:rPr>
          <w:lang w:val="en-GB"/>
        </w:rPr>
        <w:t>Also cite a bunch of paper and what they did there.</w:t>
      </w:r>
    </w:p>
    <w:p w14:paraId="24BDA4A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A614859"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8" w:history="1">
        <w:r w:rsidR="008437C7" w:rsidRPr="007D6177">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12136F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246FAF3"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9" w:history="1">
        <w:r w:rsidR="008437C7" w:rsidRPr="007D6177">
          <w:rPr>
            <w:rFonts w:ascii="AppleSystemUIFont" w:hAnsi="AppleSystemUIFont" w:cs="AppleSystemUIFont"/>
            <w:color w:val="DCA10D"/>
            <w:sz w:val="26"/>
            <w:szCs w:val="26"/>
            <w:lang w:val="en-GB"/>
          </w:rPr>
          <w:t>file:///Users/freak/Downloads/Distributed_Task_Allocation_in_Swarms_of_Robots.pdf</w:t>
        </w:r>
      </w:hyperlink>
      <w:r w:rsidR="008437C7" w:rsidRPr="007D6177">
        <w:rPr>
          <w:rFonts w:ascii="AppleSystemUIFont" w:hAnsi="AppleSystemUIFont" w:cs="AppleSystemUIFont"/>
          <w:sz w:val="26"/>
          <w:szCs w:val="26"/>
          <w:lang w:val="en-GB"/>
        </w:rPr>
        <w:t xml:space="preserve"> </w:t>
      </w:r>
    </w:p>
    <w:p w14:paraId="481605D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-&gt; this one for instance talk about “scalability” and how it is important that the task changes in function of the needs. This is different from my task allocation system as </w:t>
      </w:r>
      <w:proofErr w:type="spellStart"/>
      <w:r w:rsidRPr="007D6177">
        <w:rPr>
          <w:rFonts w:ascii="AppleSystemUIFont" w:hAnsi="AppleSystemUIFont" w:cs="AppleSystemUIFont"/>
          <w:sz w:val="26"/>
          <w:szCs w:val="26"/>
          <w:lang w:val="en-GB"/>
        </w:rPr>
        <w:t>as</w:t>
      </w:r>
      <w:proofErr w:type="spellEnd"/>
      <w:r w:rsidRPr="007D6177">
        <w:rPr>
          <w:rFonts w:ascii="AppleSystemUIFont" w:hAnsi="AppleSystemUIFont" w:cs="AppleSystemUIFont"/>
          <w:sz w:val="26"/>
          <w:szCs w:val="26"/>
          <w:lang w:val="en-GB"/>
        </w:rPr>
        <w:t xml:space="preserve"> of now, the robot cannot quantify needs. </w:t>
      </w:r>
    </w:p>
    <w:p w14:paraId="0FEB8AA3"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A324E2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My robot are made to solve a set of task from A to Z without any arrogance on the speed of the execution </w:t>
      </w:r>
    </w:p>
    <w:p w14:paraId="56ED1E2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61ABE01E"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10" w:history="1">
        <w:r w:rsidR="008437C7" w:rsidRPr="007D6177">
          <w:rPr>
            <w:rFonts w:ascii="AppleSystemUIFont" w:hAnsi="AppleSystemUIFont" w:cs="AppleSystemUIFont"/>
            <w:color w:val="DCA10D"/>
            <w:sz w:val="26"/>
            <w:szCs w:val="26"/>
            <w:lang w:val="en-GB"/>
          </w:rPr>
          <w:t>https://people.idsia.ch/~frederick/taskallocation.pdf</w:t>
        </w:r>
      </w:hyperlink>
      <w:r w:rsidR="008437C7" w:rsidRPr="007D6177">
        <w:rPr>
          <w:rFonts w:ascii="AppleSystemUIFont" w:hAnsi="AppleSystemUIFont" w:cs="AppleSystemUIFont"/>
          <w:sz w:val="26"/>
          <w:szCs w:val="26"/>
          <w:lang w:val="en-GB"/>
        </w:rPr>
        <w:t xml:space="preserve"> -&gt; this one has flying robot .. not yet relevant to me.</w:t>
      </w:r>
    </w:p>
    <w:p w14:paraId="19C1C015"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8F2AFA9" w14:textId="77777777" w:rsidR="008437C7" w:rsidRPr="00286445" w:rsidRDefault="00303D67" w:rsidP="008437C7">
      <w:pPr>
        <w:autoSpaceDE w:val="0"/>
        <w:autoSpaceDN w:val="0"/>
        <w:adjustRightInd w:val="0"/>
        <w:rPr>
          <w:rFonts w:ascii="AppleSystemUIFont" w:hAnsi="AppleSystemUIFont" w:cs="AppleSystemUIFont"/>
          <w:sz w:val="26"/>
          <w:szCs w:val="26"/>
          <w:lang w:val="fr-CH"/>
        </w:rPr>
      </w:pPr>
      <w:hyperlink r:id="rId11" w:history="1">
        <w:r w:rsidR="008437C7" w:rsidRPr="00286445">
          <w:rPr>
            <w:rFonts w:ascii="AppleSystemUIFont" w:hAnsi="AppleSystemUIFont" w:cs="AppleSystemUIFont"/>
            <w:color w:val="DCA10D"/>
            <w:sz w:val="26"/>
            <w:szCs w:val="26"/>
            <w:lang w:val="fr-CH"/>
          </w:rPr>
          <w:t>https://core.ac.uk/download/pdf/188778566.pdf</w:t>
        </w:r>
      </w:hyperlink>
      <w:r w:rsidR="008437C7" w:rsidRPr="00286445">
        <w:rPr>
          <w:rFonts w:ascii="AppleSystemUIFont" w:hAnsi="AppleSystemUIFont" w:cs="AppleSystemUIFont"/>
          <w:sz w:val="26"/>
          <w:szCs w:val="26"/>
          <w:lang w:val="fr-CH"/>
        </w:rPr>
        <w:t xml:space="preserve"> -&gt; AUCTION!</w:t>
      </w:r>
    </w:p>
    <w:p w14:paraId="5149AB8D"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1247332A" w14:textId="77777777" w:rsidR="008437C7" w:rsidRPr="00286445" w:rsidRDefault="00303D67" w:rsidP="008437C7">
      <w:pPr>
        <w:autoSpaceDE w:val="0"/>
        <w:autoSpaceDN w:val="0"/>
        <w:adjustRightInd w:val="0"/>
        <w:rPr>
          <w:rFonts w:ascii="AppleSystemUIFont" w:hAnsi="AppleSystemUIFont" w:cs="AppleSystemUIFont"/>
          <w:sz w:val="26"/>
          <w:szCs w:val="26"/>
          <w:lang w:val="fr-CH"/>
        </w:rPr>
      </w:pPr>
      <w:hyperlink r:id="rId12" w:history="1">
        <w:r w:rsidR="008437C7" w:rsidRPr="00286445">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50829E29"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3DFA64CF"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49FA31D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Ant-Inspired Task Allocation Model Within a Swarm of Homogeneous Simulated Robotic-Agents</w:t>
      </w:r>
    </w:p>
    <w:p w14:paraId="1E56DA6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0504637B"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13" w:history="1">
        <w:r w:rsidR="008437C7" w:rsidRPr="007D6177">
          <w:rPr>
            <w:rFonts w:ascii="AppleSystemUIFont" w:hAnsi="AppleSystemUIFont" w:cs="AppleSystemUIFont"/>
            <w:color w:val="DCA10D"/>
            <w:sz w:val="26"/>
            <w:szCs w:val="26"/>
            <w:lang w:val="en-GB"/>
          </w:rPr>
          <w:t>file:///Users/freak/Downloads/paper_preV.pdf</w:t>
        </w:r>
      </w:hyperlink>
    </w:p>
    <w:p w14:paraId="1469078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1C5389F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BE05E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79A021BF"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14" w:history="1">
        <w:r w:rsidR="008437C7" w:rsidRPr="007D6177">
          <w:rPr>
            <w:rFonts w:ascii="AppleSystemUIFont" w:hAnsi="AppleSystemUIFont" w:cs="AppleSystemUIFont"/>
            <w:color w:val="DCA10D"/>
            <w:sz w:val="26"/>
            <w:szCs w:val="26"/>
            <w:lang w:val="en-GB"/>
          </w:rPr>
          <w:t>file:///Users/freak/Downloads/Task_Allocation_in_Robotic_Swarms_Explicit_Communi.pdf</w:t>
        </w:r>
      </w:hyperlink>
    </w:p>
    <w:p w14:paraId="0F3BA47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Heavily interesting, it says that </w:t>
      </w:r>
    </w:p>
    <w:p w14:paraId="7E20F0F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0C868F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36F27F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A5DFC76"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15" w:history="1">
        <w:r w:rsidR="008437C7" w:rsidRPr="007D6177">
          <w:rPr>
            <w:rFonts w:ascii="AppleSystemUIFont" w:hAnsi="AppleSystemUIFont" w:cs="AppleSystemUIFont"/>
            <w:color w:val="DCA10D"/>
            <w:sz w:val="26"/>
            <w:szCs w:val="26"/>
            <w:lang w:val="en-GB"/>
          </w:rPr>
          <w:t>file:///Users/freak/Downloads/AnInterruptibleTaskAllocationModel%20(2).pdf</w:t>
        </w:r>
      </w:hyperlink>
    </w:p>
    <w:p w14:paraId="12AB15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86E739D" w14:textId="77777777" w:rsidR="008437C7" w:rsidRPr="007D6177" w:rsidRDefault="00303D67" w:rsidP="008437C7">
      <w:pPr>
        <w:autoSpaceDE w:val="0"/>
        <w:autoSpaceDN w:val="0"/>
        <w:adjustRightInd w:val="0"/>
        <w:rPr>
          <w:rFonts w:ascii="AppleSystemUIFont" w:hAnsi="AppleSystemUIFont" w:cs="AppleSystemUIFont"/>
          <w:sz w:val="26"/>
          <w:szCs w:val="26"/>
          <w:lang w:val="en-GB"/>
        </w:rPr>
      </w:pPr>
      <w:hyperlink r:id="rId16" w:history="1">
        <w:r w:rsidR="008437C7" w:rsidRPr="007D6177">
          <w:rPr>
            <w:rFonts w:ascii="AppleSystemUIFont" w:hAnsi="AppleSystemUIFont" w:cs="AppleSystemUIFont"/>
            <w:color w:val="DCA10D"/>
            <w:sz w:val="26"/>
            <w:szCs w:val="26"/>
            <w:lang w:val="en-GB"/>
          </w:rPr>
          <w:t>https://ieeexplore.ieee.org/document/4803959</w:t>
        </w:r>
      </w:hyperlink>
    </w:p>
    <w:p w14:paraId="50563A75" w14:textId="77777777" w:rsidR="008437C7" w:rsidRPr="007D6177" w:rsidRDefault="00303D67" w:rsidP="008437C7">
      <w:pPr>
        <w:rPr>
          <w:rFonts w:ascii="AppleSystemUIFont" w:hAnsi="AppleSystemUIFont" w:cs="AppleSystemUIFont"/>
          <w:sz w:val="26"/>
          <w:szCs w:val="26"/>
          <w:lang w:val="en-GB"/>
        </w:rPr>
      </w:pPr>
      <w:hyperlink r:id="rId17" w:history="1">
        <w:r w:rsidR="008437C7" w:rsidRPr="007D6177">
          <w:rPr>
            <w:rFonts w:ascii="AppleSystemUIFont" w:hAnsi="AppleSystemUIFont" w:cs="AppleSystemUIFont"/>
            <w:color w:val="DCA10D"/>
            <w:sz w:val="26"/>
            <w:szCs w:val="26"/>
            <w:lang w:val="en-GB"/>
          </w:rPr>
          <w:t>https://ieeexplore.ieee.org/document/8023527</w:t>
        </w:r>
      </w:hyperlink>
    </w:p>
    <w:p w14:paraId="170D6DFA" w14:textId="77777777" w:rsidR="008437C7" w:rsidRPr="007D6177" w:rsidRDefault="008437C7" w:rsidP="008437C7">
      <w:pPr>
        <w:rPr>
          <w:rFonts w:ascii="AppleSystemUIFont" w:hAnsi="AppleSystemUIFont" w:cs="AppleSystemUIFont"/>
          <w:sz w:val="26"/>
          <w:szCs w:val="26"/>
          <w:lang w:val="en-GB"/>
        </w:rPr>
      </w:pPr>
    </w:p>
    <w:p w14:paraId="7940D0A1" w14:textId="77777777" w:rsidR="008437C7" w:rsidRPr="007D6177" w:rsidRDefault="008437C7" w:rsidP="008437C7">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4690B543" w14:textId="77777777" w:rsidR="008437C7" w:rsidRPr="007D6177" w:rsidRDefault="008437C7" w:rsidP="008437C7">
      <w:pPr>
        <w:rPr>
          <w:lang w:val="en-GB"/>
        </w:rPr>
      </w:pPr>
    </w:p>
    <w:p w14:paraId="3886A016" w14:textId="77777777" w:rsidR="008437C7" w:rsidRPr="007D6177" w:rsidRDefault="008437C7" w:rsidP="008437C7">
      <w:pPr>
        <w:rPr>
          <w:b/>
          <w:bCs/>
          <w:lang w:val="en-GB"/>
        </w:rPr>
      </w:pPr>
      <w:r w:rsidRPr="007D6177">
        <w:rPr>
          <w:b/>
          <w:bCs/>
          <w:lang w:val="en-GB"/>
        </w:rPr>
        <w:t>Talk about the model</w:t>
      </w:r>
    </w:p>
    <w:p w14:paraId="1FB8302E" w14:textId="77777777" w:rsidR="008437C7" w:rsidRPr="007D6177" w:rsidRDefault="008437C7" w:rsidP="008437C7">
      <w:pPr>
        <w:pStyle w:val="ListParagraph"/>
        <w:numPr>
          <w:ilvl w:val="0"/>
          <w:numId w:val="1"/>
        </w:numPr>
        <w:rPr>
          <w:b/>
          <w:bCs/>
          <w:lang w:val="en-GB"/>
        </w:rPr>
      </w:pPr>
      <w:r w:rsidRPr="007D6177">
        <w:rPr>
          <w:b/>
          <w:bCs/>
          <w:lang w:val="en-GB"/>
        </w:rPr>
        <w:lastRenderedPageBreak/>
        <w:t xml:space="preserve">Talk about task in general, “task allocation generalist” is a paper defining the use of </w:t>
      </w:r>
      <w:proofErr w:type="spellStart"/>
      <w:r w:rsidRPr="007D6177">
        <w:rPr>
          <w:b/>
          <w:bCs/>
          <w:lang w:val="en-GB"/>
        </w:rPr>
        <w:t>specifc</w:t>
      </w:r>
      <w:proofErr w:type="spellEnd"/>
      <w:r w:rsidRPr="007D6177">
        <w:rPr>
          <w:b/>
          <w:bCs/>
          <w:lang w:val="en-GB"/>
        </w:rPr>
        <w:t xml:space="preserve"> task from specific ants. It could be interesting to talk about it</w:t>
      </w:r>
    </w:p>
    <w:p w14:paraId="781D136C" w14:textId="77777777" w:rsidR="008437C7" w:rsidRPr="007D6177" w:rsidRDefault="008437C7" w:rsidP="008437C7">
      <w:pPr>
        <w:rPr>
          <w:lang w:val="en-GB"/>
        </w:rPr>
      </w:pPr>
    </w:p>
    <w:p w14:paraId="0E7F17B7" w14:textId="77777777" w:rsidR="008437C7" w:rsidRPr="007D6177" w:rsidRDefault="008437C7" w:rsidP="008437C7">
      <w:pPr>
        <w:pStyle w:val="Heading1"/>
        <w:rPr>
          <w:lang w:val="en-GB"/>
        </w:rPr>
      </w:pPr>
      <w:r w:rsidRPr="007D6177">
        <w:rPr>
          <w:lang w:val="en-GB"/>
        </w:rPr>
        <w:t>Ant-Inspired Task Allocation Algorithm</w:t>
      </w:r>
    </w:p>
    <w:p w14:paraId="3CBD7629" w14:textId="77777777" w:rsidR="008437C7" w:rsidRPr="007D6177" w:rsidRDefault="008437C7" w:rsidP="008437C7">
      <w:pPr>
        <w:rPr>
          <w:lang w:val="en-GB"/>
        </w:rPr>
      </w:pPr>
      <w:r w:rsidRPr="007D6177">
        <w:rPr>
          <w:lang w:val="en-GB"/>
        </w:rPr>
        <w:t xml:space="preserve">This section describes the main algorithm used for the swarm of robots to achieve task allocation, and how it is integrated to the simulation.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 xml:space="preserve">llocation (a centralized version of AITA), and DAITA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4B6AE2F4" w14:textId="77777777" w:rsidR="008437C7" w:rsidRPr="007D6177" w:rsidRDefault="008437C7" w:rsidP="008437C7">
      <w:pPr>
        <w:rPr>
          <w:lang w:val="en-GB"/>
        </w:rPr>
      </w:pPr>
    </w:p>
    <w:p w14:paraId="5E917F3C" w14:textId="77777777" w:rsidR="008437C7" w:rsidRPr="007D6177" w:rsidRDefault="008437C7" w:rsidP="008437C7">
      <w:pPr>
        <w:rPr>
          <w:color w:val="FF0000"/>
          <w:lang w:val="en-GB"/>
        </w:rPr>
      </w:pPr>
      <w:r w:rsidRPr="007D6177">
        <w:rPr>
          <w:color w:val="FF0000"/>
          <w:lang w:val="en-GB"/>
        </w:rPr>
        <w:t xml:space="preserve">Maybe somewhere talk about the </w:t>
      </w:r>
      <w:proofErr w:type="spellStart"/>
      <w:r w:rsidRPr="007D6177">
        <w:rPr>
          <w:color w:val="FF0000"/>
          <w:lang w:val="en-GB"/>
        </w:rPr>
        <w:t>strensght</w:t>
      </w:r>
      <w:proofErr w:type="spellEnd"/>
      <w:r w:rsidRPr="007D6177">
        <w:rPr>
          <w:color w:val="FF0000"/>
          <w:lang w:val="en-GB"/>
        </w:rPr>
        <w:t xml:space="preserve"> of the system envisaged by Alejandro</w:t>
      </w:r>
    </w:p>
    <w:p w14:paraId="0ECAFD69" w14:textId="77777777" w:rsidR="008437C7" w:rsidRPr="007D6177" w:rsidRDefault="008437C7" w:rsidP="008437C7">
      <w:pPr>
        <w:rPr>
          <w:lang w:val="en-GB"/>
        </w:rPr>
      </w:pPr>
    </w:p>
    <w:p w14:paraId="1C686C1B" w14:textId="77777777" w:rsidR="008437C7" w:rsidRPr="007D6177" w:rsidRDefault="008437C7" w:rsidP="008437C7">
      <w:pPr>
        <w:pStyle w:val="Heading2"/>
        <w:rPr>
          <w:lang w:val="en-GB"/>
        </w:rPr>
      </w:pPr>
      <w:r w:rsidRPr="007D6177">
        <w:rPr>
          <w:lang w:val="en-GB"/>
        </w:rPr>
        <w:t>Introduction</w:t>
      </w:r>
    </w:p>
    <w:p w14:paraId="6D07FBCE" w14:textId="77777777" w:rsidR="008437C7" w:rsidRPr="007D6177" w:rsidRDefault="008437C7" w:rsidP="008437C7">
      <w:pPr>
        <w:rPr>
          <w:lang w:val="en-GB"/>
        </w:rPr>
      </w:pPr>
      <w:r w:rsidRPr="007D6177">
        <w:rPr>
          <w:lang w:val="en-GB"/>
        </w:rPr>
        <w:t>The ant-inspired task allocation algorithm used for this research has been designed in 2014 by Alejandro Cornejo et al. [link] and takes the form of a mathematical model. Furthermore, the system has not been implemented or tested in a simulation environment at the time this paper is written (Q2 - 2021), which makes it a good candidate for experiments. The algorithm is a crossover between a multitude of studies of ant’s task allocation models such as the threshold algorithm [link] or the interaction-rate model [link]. -</w:t>
      </w:r>
      <w:r w:rsidRPr="007D6177">
        <w:rPr>
          <w:color w:val="FF0000"/>
          <w:lang w:val="en-GB"/>
        </w:rPr>
        <w:t>&gt; more here</w:t>
      </w:r>
    </w:p>
    <w:p w14:paraId="66541049" w14:textId="77777777" w:rsidR="008437C7" w:rsidRPr="007D6177" w:rsidRDefault="008437C7" w:rsidP="008437C7">
      <w:pPr>
        <w:rPr>
          <w:lang w:val="en-GB"/>
        </w:rPr>
      </w:pPr>
    </w:p>
    <w:p w14:paraId="4201A380" w14:textId="77777777" w:rsidR="008437C7" w:rsidRPr="007D6177" w:rsidRDefault="008437C7" w:rsidP="008437C7">
      <w:pPr>
        <w:rPr>
          <w:lang w:val="en-GB"/>
        </w:rPr>
      </w:pPr>
      <w:r w:rsidRPr="007D6177">
        <w:rPr>
          <w:lang w:val="en-GB"/>
        </w:rPr>
        <w:t>Here say on what the model is based… “the model is based on the idea that ant can quantify…[…]…”</w:t>
      </w:r>
    </w:p>
    <w:p w14:paraId="53EA3D51" w14:textId="77777777" w:rsidR="008437C7" w:rsidRPr="007D6177" w:rsidRDefault="008437C7" w:rsidP="008437C7">
      <w:pPr>
        <w:rPr>
          <w:color w:val="7030A0"/>
          <w:lang w:val="en-GB"/>
        </w:rPr>
      </w:pPr>
      <w:r w:rsidRPr="007D6177">
        <w:rPr>
          <w:color w:val="7030A0"/>
          <w:lang w:val="en-GB"/>
        </w:rPr>
        <w:t>Say what is interesting in the algorithm over others..</w:t>
      </w:r>
    </w:p>
    <w:p w14:paraId="5C3F21C5" w14:textId="77777777" w:rsidR="008437C7" w:rsidRPr="007D6177" w:rsidRDefault="008437C7" w:rsidP="008437C7">
      <w:pPr>
        <w:rPr>
          <w:color w:val="7030A0"/>
          <w:lang w:val="en-GB"/>
        </w:rPr>
      </w:pPr>
    </w:p>
    <w:p w14:paraId="7CFF5822" w14:textId="77777777" w:rsidR="008437C7" w:rsidRPr="007D6177" w:rsidRDefault="008437C7" w:rsidP="008437C7">
      <w:pPr>
        <w:pStyle w:val="Heading2"/>
        <w:rPr>
          <w:lang w:val="en-GB"/>
        </w:rPr>
      </w:pPr>
      <w:r w:rsidRPr="007D6177">
        <w:rPr>
          <w:lang w:val="en-GB"/>
        </w:rPr>
        <w:t>Paper’s assumptions</w:t>
      </w:r>
    </w:p>
    <w:p w14:paraId="6AE4FAD3" w14:textId="77777777" w:rsidR="008437C7" w:rsidRPr="007D6177" w:rsidRDefault="008437C7" w:rsidP="008437C7">
      <w:pPr>
        <w:rPr>
          <w:lang w:val="en-GB"/>
        </w:rPr>
      </w:pPr>
      <w:r w:rsidRPr="007D6177">
        <w:rPr>
          <w:lang w:val="en-GB"/>
        </w:rPr>
        <w:t>Have a part where I test its assumptions and then the comparison with all other Tas?</w:t>
      </w:r>
    </w:p>
    <w:p w14:paraId="6D774ED6" w14:textId="77777777" w:rsidR="008437C7" w:rsidRPr="007D6177" w:rsidRDefault="008437C7" w:rsidP="008437C7">
      <w:pPr>
        <w:rPr>
          <w:lang w:val="en-GB"/>
        </w:rPr>
      </w:pPr>
    </w:p>
    <w:p w14:paraId="15184E06" w14:textId="77777777" w:rsidR="008437C7" w:rsidRPr="007D6177" w:rsidRDefault="008437C7" w:rsidP="008437C7">
      <w:pPr>
        <w:rPr>
          <w:lang w:val="en-GB"/>
        </w:rPr>
      </w:pPr>
      <w:proofErr w:type="spellStart"/>
      <w:r w:rsidRPr="007D6177">
        <w:rPr>
          <w:lang w:val="en-GB"/>
        </w:rPr>
        <w:t>Alejendro</w:t>
      </w:r>
      <w:proofErr w:type="spellEnd"/>
      <w:r w:rsidRPr="007D6177">
        <w:rPr>
          <w:lang w:val="en-GB"/>
        </w:rPr>
        <w:t xml:space="preserve"> et al. (</w:t>
      </w:r>
      <w:proofErr w:type="spellStart"/>
      <w:r w:rsidRPr="007D6177">
        <w:rPr>
          <w:lang w:val="en-GB"/>
        </w:rPr>
        <w:t>todo</w:t>
      </w:r>
      <w:proofErr w:type="spellEnd"/>
      <w:r w:rsidRPr="007D6177">
        <w:rPr>
          <w:lang w:val="en-GB"/>
        </w:rPr>
        <w:t xml:space="preserve">) define an optimal task allocation as being one that optimizes the square difference </w:t>
      </w:r>
      <w:proofErr w:type="spellStart"/>
      <w:r w:rsidRPr="007D6177">
        <w:rPr>
          <w:lang w:val="en-GB"/>
        </w:rPr>
        <w:t>betweenen</w:t>
      </w:r>
      <w:proofErr w:type="spellEnd"/>
      <w:r w:rsidRPr="007D6177">
        <w:rPr>
          <w:lang w:val="en-GB"/>
        </w:rPr>
        <w:t xml:space="preserve"> the energy demands and the energy supplied.</w:t>
      </w:r>
    </w:p>
    <w:p w14:paraId="6075ED68" w14:textId="77777777" w:rsidR="008437C7" w:rsidRPr="007D6177" w:rsidRDefault="008437C7" w:rsidP="008437C7">
      <w:pPr>
        <w:rPr>
          <w:lang w:val="en-GB"/>
        </w:rPr>
      </w:pPr>
    </w:p>
    <w:p w14:paraId="27219596" w14:textId="77777777" w:rsidR="008437C7" w:rsidRPr="007D6177" w:rsidRDefault="008437C7" w:rsidP="008437C7">
      <w:pPr>
        <w:rPr>
          <w:lang w:val="en-GB"/>
        </w:rPr>
      </w:pPr>
    </w:p>
    <w:p w14:paraId="4E74570F" w14:textId="77777777" w:rsidR="008437C7" w:rsidRPr="007D6177" w:rsidRDefault="008437C7" w:rsidP="008437C7">
      <w:pPr>
        <w:rPr>
          <w:color w:val="FF0000"/>
          <w:sz w:val="22"/>
          <w:szCs w:val="22"/>
          <w:lang w:val="en-GB"/>
        </w:rPr>
      </w:pPr>
      <w:r w:rsidRPr="007D6177">
        <w:rPr>
          <w:sz w:val="22"/>
          <w:szCs w:val="22"/>
          <w:lang w:val="en-GB"/>
        </w:rPr>
        <w:t xml:space="preserve">if one task can be set to an equilibrium, then all other task will be served .. because when eq. reached, the robot are reassigned </w:t>
      </w:r>
      <w:r w:rsidRPr="007D6177">
        <w:rPr>
          <w:color w:val="FF0000"/>
          <w:sz w:val="22"/>
          <w:szCs w:val="22"/>
          <w:lang w:val="en-GB"/>
        </w:rPr>
        <w:t>-&gt; to be verified</w:t>
      </w:r>
    </w:p>
    <w:p w14:paraId="603CC3CC" w14:textId="77777777" w:rsidR="008437C7" w:rsidRPr="007D6177" w:rsidRDefault="008437C7" w:rsidP="008437C7">
      <w:pPr>
        <w:rPr>
          <w:color w:val="7030A0"/>
          <w:lang w:val="en-GB"/>
        </w:rPr>
      </w:pPr>
    </w:p>
    <w:p w14:paraId="163051C9" w14:textId="77777777" w:rsidR="008437C7" w:rsidRPr="007D6177" w:rsidRDefault="008437C7" w:rsidP="008437C7">
      <w:pPr>
        <w:rPr>
          <w:lang w:val="en-GB"/>
        </w:rPr>
      </w:pPr>
    </w:p>
    <w:p w14:paraId="56BE5C57" w14:textId="77777777" w:rsidR="008437C7" w:rsidRPr="007D6177" w:rsidRDefault="008437C7" w:rsidP="008437C7">
      <w:pPr>
        <w:pStyle w:val="Heading2"/>
        <w:rPr>
          <w:lang w:val="en-GB"/>
        </w:rPr>
      </w:pPr>
      <w:r w:rsidRPr="007D6177">
        <w:rPr>
          <w:lang w:val="en-GB"/>
        </w:rPr>
        <w:t>The system model</w:t>
      </w:r>
    </w:p>
    <w:p w14:paraId="5FE96B04" w14:textId="77777777" w:rsidR="008437C7" w:rsidRPr="007D6177" w:rsidRDefault="008437C7" w:rsidP="008437C7">
      <w:pPr>
        <w:rPr>
          <w:lang w:val="en-GB"/>
        </w:rPr>
      </w:pPr>
      <w:r w:rsidRPr="007D6177">
        <w:rPr>
          <w:lang w:val="en-GB"/>
        </w:rPr>
        <w:t>Alejandro Cornejo et al. introduce four quantifier helpers that help a worker telling whether a task is in energy deficit or surplus. To begin with, they define a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function can depend on any aspect of the current environment, such as weather conditions, the location of the colony (in the world),the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xml:space="preserve"> to a </w:t>
      </w:r>
      <w:r w:rsidRPr="007D6177">
        <w:rPr>
          <w:lang w:val="en-GB"/>
        </w:rPr>
        <w:lastRenderedPageBreak/>
        <w:t>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 performing the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or; the current demand for a task minus the energy currently supplied by all ant to that task at a specific given time T (this paper will refer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as being the </w:t>
      </w:r>
      <w:r w:rsidRPr="007D6177">
        <w:rPr>
          <w:b/>
          <w:bCs/>
          <w:lang w:val="en-GB"/>
        </w:rPr>
        <w:t>energy difference</w:t>
      </w:r>
      <w:r w:rsidRPr="007D6177">
        <w:rPr>
          <w:lang w:val="en-GB"/>
        </w:rPr>
        <w:t>).</w:t>
      </w:r>
    </w:p>
    <w:p w14:paraId="18BB6A7F" w14:textId="77777777" w:rsidR="008437C7" w:rsidRPr="007D6177" w:rsidRDefault="008437C7" w:rsidP="008437C7">
      <w:pPr>
        <w:rPr>
          <w:color w:val="000000" w:themeColor="text1"/>
          <w:lang w:val="en-GB"/>
        </w:rPr>
      </w:pPr>
    </w:p>
    <w:p w14:paraId="68F14F25" w14:textId="77777777" w:rsidR="008437C7" w:rsidRPr="007D6177" w:rsidRDefault="008437C7" w:rsidP="008437C7">
      <w:pPr>
        <w:rPr>
          <w:color w:val="000000" w:themeColor="text1"/>
          <w:lang w:val="en-GB"/>
        </w:rPr>
      </w:pPr>
      <w:r w:rsidRPr="007D6177">
        <w:rPr>
          <w:color w:val="000000" w:themeColor="text1"/>
          <w:lang w:val="en-GB"/>
        </w:rPr>
        <w:t xml:space="preserve">Moreover, they define a satisfying task assignment as being one where no task is in energy deficit, that is, the task is in equilibrium. Being in equilibrium for a task means that the </w:t>
      </w:r>
      <w:r w:rsidRPr="007D6177">
        <w:rPr>
          <w:b/>
          <w:bCs/>
          <w:color w:val="000000" w:themeColor="text1"/>
          <w:lang w:val="en-GB"/>
        </w:rPr>
        <w:t xml:space="preserve">energy supplied </w:t>
      </w:r>
      <w:r w:rsidRPr="007D6177">
        <w:rPr>
          <w:color w:val="000000" w:themeColor="text1"/>
          <w:lang w:val="en-GB"/>
        </w:rPr>
        <w:t xml:space="preserve">to a task t exactly matches the </w:t>
      </w:r>
      <w:r w:rsidRPr="007D6177">
        <w:rPr>
          <w:b/>
          <w:bCs/>
          <w:color w:val="000000" w:themeColor="text1"/>
          <w:lang w:val="en-GB"/>
        </w:rPr>
        <w:t>demand</w:t>
      </w:r>
      <w:r w:rsidRPr="007D6177">
        <w:rPr>
          <w:color w:val="000000" w:themeColor="text1"/>
          <w:lang w:val="en-GB"/>
        </w:rPr>
        <w:t xml:space="preserve"> of the task. </w:t>
      </w:r>
      <w:r w:rsidRPr="007D6177">
        <w:rPr>
          <w:color w:val="7030A0"/>
          <w:lang w:val="en-GB"/>
        </w:rPr>
        <w:t>(maybe that’s repetition)</w:t>
      </w:r>
    </w:p>
    <w:p w14:paraId="0C762373" w14:textId="77777777" w:rsidR="008437C7" w:rsidRPr="007D6177" w:rsidRDefault="008437C7" w:rsidP="008437C7">
      <w:pPr>
        <w:rPr>
          <w:lang w:val="en-GB"/>
        </w:rPr>
      </w:pPr>
    </w:p>
    <w:p w14:paraId="2B3AA08F" w14:textId="77777777" w:rsidR="008437C7" w:rsidRPr="007D6177" w:rsidRDefault="008437C7" w:rsidP="008437C7">
      <w:pPr>
        <w:rPr>
          <w:lang w:val="en-GB"/>
        </w:rPr>
      </w:pPr>
      <w:r w:rsidRPr="007D6177">
        <w:rPr>
          <w:lang w:val="en-GB"/>
        </w:rPr>
        <w:t>TODO NDBDP:</w:t>
      </w:r>
    </w:p>
    <w:p w14:paraId="032E671E" w14:textId="77777777" w:rsidR="008437C7" w:rsidRPr="007D6177" w:rsidRDefault="008437C7" w:rsidP="008437C7">
      <w:pPr>
        <w:rPr>
          <w:lang w:val="en-GB"/>
        </w:rPr>
      </w:pPr>
      <w:r w:rsidRPr="007D6177">
        <w:rPr>
          <w:lang w:val="en-GB"/>
        </w:rPr>
        <w:t>As described in the original paper (Alejandro Cornejo et al, 2014), the energy unit can be any kind of energy (watt, joules, etc..) as long as one keeps it consistent throughout the implementation.</w:t>
      </w:r>
    </w:p>
    <w:p w14:paraId="2636A338" w14:textId="77777777" w:rsidR="008437C7" w:rsidRPr="007D6177" w:rsidRDefault="008437C7" w:rsidP="008437C7">
      <w:pPr>
        <w:rPr>
          <w:lang w:val="en-GB"/>
        </w:rPr>
      </w:pPr>
    </w:p>
    <w:p w14:paraId="19207377" w14:textId="77777777" w:rsidR="008437C7" w:rsidRPr="007D6177" w:rsidRDefault="008437C7" w:rsidP="008437C7">
      <w:pPr>
        <w:pStyle w:val="Heading2"/>
        <w:rPr>
          <w:lang w:val="en-GB"/>
        </w:rPr>
      </w:pPr>
      <w:r w:rsidRPr="007D6177">
        <w:rPr>
          <w:lang w:val="en-GB"/>
        </w:rPr>
        <w:t>Model restrictions</w:t>
      </w:r>
    </w:p>
    <w:p w14:paraId="0CFA57BA" w14:textId="77777777" w:rsidR="008437C7" w:rsidRPr="007D6177" w:rsidRDefault="008437C7" w:rsidP="008437C7">
      <w:pPr>
        <w:rPr>
          <w:lang w:val="en-GB"/>
        </w:rPr>
      </w:pPr>
      <w:r w:rsidRPr="007D6177">
        <w:rPr>
          <w:lang w:val="en-GB"/>
        </w:rPr>
        <w:t xml:space="preserve">The  previous </w:t>
      </w:r>
      <w:proofErr w:type="spellStart"/>
      <w:r w:rsidRPr="007D6177">
        <w:rPr>
          <w:lang w:val="en-GB"/>
        </w:rPr>
        <w:t>secton</w:t>
      </w:r>
      <w:proofErr w:type="spellEnd"/>
      <w:r w:rsidRPr="007D6177">
        <w:rPr>
          <w:lang w:val="en-GB"/>
        </w:rPr>
        <w:t xml:space="preserve"> 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7B043696" w14:textId="77777777" w:rsidR="008437C7" w:rsidRPr="007D6177" w:rsidRDefault="008437C7" w:rsidP="008437C7">
      <w:pPr>
        <w:rPr>
          <w:lang w:val="en-GB"/>
        </w:rPr>
      </w:pPr>
    </w:p>
    <w:p w14:paraId="6BAF0549" w14:textId="77777777" w:rsidR="008437C7" w:rsidRPr="007D6177" w:rsidRDefault="008437C7" w:rsidP="008437C7">
      <w:pPr>
        <w:rPr>
          <w:color w:val="FFC000" w:themeColor="accent4"/>
          <w:lang w:val="en-GB"/>
        </w:rPr>
      </w:pPr>
      <w:r w:rsidRPr="007D6177">
        <w:rPr>
          <w:color w:val="FFC000" w:themeColor="accent4"/>
          <w:lang w:val="en-GB"/>
        </w:rPr>
        <w:t>The robot will have to collect resources and 1 resources is a demand of 1. More in section ..</w:t>
      </w:r>
    </w:p>
    <w:p w14:paraId="346AB7D5" w14:textId="77777777" w:rsidR="008437C7" w:rsidRPr="007D6177" w:rsidRDefault="008437C7" w:rsidP="008437C7">
      <w:pPr>
        <w:rPr>
          <w:lang w:val="en-GB"/>
        </w:rPr>
      </w:pPr>
    </w:p>
    <w:p w14:paraId="7D1B3905" w14:textId="77777777" w:rsidR="008437C7" w:rsidRPr="007D6177" w:rsidRDefault="008437C7" w:rsidP="008437C7">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867826F" w14:textId="77777777" w:rsidR="008437C7" w:rsidRPr="007D6177" w:rsidRDefault="008437C7" w:rsidP="008437C7">
      <w:pPr>
        <w:rPr>
          <w:lang w:val="en-GB"/>
        </w:rPr>
      </w:pPr>
    </w:p>
    <w:p w14:paraId="56039B7D" w14:textId="77777777" w:rsidR="008437C7" w:rsidRPr="007D6177" w:rsidRDefault="008437C7" w:rsidP="008437C7">
      <w:pPr>
        <w:rPr>
          <w:color w:val="70AD47" w:themeColor="accent6"/>
          <w:lang w:val="en-GB"/>
        </w:rPr>
      </w:pPr>
      <w:r w:rsidRPr="007D6177">
        <w:rPr>
          <w:color w:val="70AD47" w:themeColor="accent6"/>
          <w:lang w:val="en-GB"/>
        </w:rPr>
        <w:t>To conclude, this leaves the following model restrictions: a robot can carry out on a task as its ability to solve it is 1 and each time a robot finishes its task, the demand decreases by 1.</w:t>
      </w:r>
    </w:p>
    <w:p w14:paraId="6370E8F8" w14:textId="77777777" w:rsidR="008437C7" w:rsidRPr="007D6177" w:rsidRDefault="008437C7" w:rsidP="008437C7">
      <w:pPr>
        <w:pStyle w:val="Heading2"/>
        <w:rPr>
          <w:lang w:val="en-GB"/>
        </w:rPr>
      </w:pPr>
    </w:p>
    <w:p w14:paraId="7DA654C5" w14:textId="77777777" w:rsidR="008437C7" w:rsidRPr="007D6177" w:rsidRDefault="008437C7" w:rsidP="008437C7">
      <w:pPr>
        <w:rPr>
          <w:lang w:val="en-GB"/>
        </w:rPr>
      </w:pPr>
    </w:p>
    <w:p w14:paraId="710F123C" w14:textId="77777777" w:rsidR="008437C7" w:rsidRPr="007D6177" w:rsidRDefault="008437C7" w:rsidP="008437C7">
      <w:pPr>
        <w:pStyle w:val="Heading2"/>
        <w:rPr>
          <w:lang w:val="en-GB"/>
        </w:rPr>
      </w:pPr>
      <w:r w:rsidRPr="007D6177">
        <w:rPr>
          <w:lang w:val="en-GB"/>
        </w:rPr>
        <w:t>Task allocation algorithm</w:t>
      </w:r>
    </w:p>
    <w:p w14:paraId="6A3B6D9F" w14:textId="77777777" w:rsidR="008437C7" w:rsidRPr="007D6177" w:rsidRDefault="008437C7" w:rsidP="008437C7">
      <w:pPr>
        <w:rPr>
          <w:lang w:val="en-GB"/>
        </w:rPr>
      </w:pPr>
      <w:r w:rsidRPr="007D6177">
        <w:rPr>
          <w:lang w:val="en-GB"/>
        </w:rPr>
        <w:t xml:space="preserve">This section is an overview of the AITA algorithm. The complete algorithm can be found in Alejandro Cornejo et Al’s research paper.  </w:t>
      </w:r>
    </w:p>
    <w:p w14:paraId="04E96746" w14:textId="77777777" w:rsidR="008437C7" w:rsidRPr="007D6177" w:rsidRDefault="008437C7" w:rsidP="008437C7">
      <w:pPr>
        <w:pStyle w:val="Heading3"/>
        <w:rPr>
          <w:lang w:val="en-GB"/>
        </w:rPr>
      </w:pPr>
    </w:p>
    <w:p w14:paraId="092B9B3C" w14:textId="77777777" w:rsidR="008437C7" w:rsidRPr="007D6177" w:rsidRDefault="008437C7" w:rsidP="008437C7">
      <w:pPr>
        <w:pStyle w:val="Heading3"/>
        <w:rPr>
          <w:lang w:val="en-GB"/>
        </w:rPr>
      </w:pPr>
      <w:r w:rsidRPr="007D6177">
        <w:rPr>
          <w:lang w:val="en-GB"/>
        </w:rPr>
        <w:t>The binary feedback function</w:t>
      </w:r>
    </w:p>
    <w:p w14:paraId="68EF061D" w14:textId="77777777" w:rsidR="008437C7" w:rsidRPr="007D6177" w:rsidRDefault="008437C7" w:rsidP="008437C7">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 sometimes up to 1’000’000 million individual nests [link].</w:t>
      </w:r>
    </w:p>
    <w:p w14:paraId="34CA8504" w14:textId="77777777" w:rsidR="008437C7" w:rsidRPr="007D6177" w:rsidRDefault="008437C7" w:rsidP="008437C7">
      <w:pPr>
        <w:rPr>
          <w:lang w:val="en-GB"/>
        </w:rPr>
      </w:pPr>
    </w:p>
    <w:p w14:paraId="585DB54E" w14:textId="77777777" w:rsidR="008437C7" w:rsidRPr="007D6177" w:rsidRDefault="008437C7" w:rsidP="008437C7">
      <w:pPr>
        <w:pStyle w:val="Heading3"/>
        <w:rPr>
          <w:lang w:val="en-GB"/>
        </w:rPr>
      </w:pPr>
      <w:r w:rsidRPr="007D6177">
        <w:rPr>
          <w:lang w:val="en-GB"/>
        </w:rPr>
        <w:t>Algorithm</w:t>
      </w:r>
    </w:p>
    <w:p w14:paraId="1E015CC9" w14:textId="77777777" w:rsidR="008437C7" w:rsidRPr="007D6177" w:rsidRDefault="008437C7" w:rsidP="008437C7">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xml:space="preserve">.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 (up to 3).  Worker first start idle and in the Resting state, and 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355150A1" w14:textId="77777777" w:rsidR="008437C7" w:rsidRPr="007D6177" w:rsidRDefault="008437C7" w:rsidP="008437C7">
      <w:pPr>
        <w:rPr>
          <w:lang w:val="en-GB"/>
        </w:rPr>
      </w:pPr>
    </w:p>
    <w:p w14:paraId="0B8F0084" w14:textId="77777777" w:rsidR="008437C7" w:rsidRPr="007D6177" w:rsidRDefault="008437C7" w:rsidP="008437C7">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08137B22" w14:textId="77777777" w:rsidR="008437C7" w:rsidRPr="007D6177" w:rsidRDefault="008437C7" w:rsidP="008437C7">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6E677D26" w14:textId="77777777" w:rsidR="008437C7" w:rsidRPr="007D6177" w:rsidRDefault="008437C7" w:rsidP="008437C7">
      <w:pPr>
        <w:rPr>
          <w:i/>
          <w:iCs/>
          <w:lang w:val="en-GB"/>
        </w:rPr>
      </w:pPr>
    </w:p>
    <w:p w14:paraId="133904AE" w14:textId="77777777" w:rsidR="008437C7" w:rsidRPr="007D6177" w:rsidRDefault="008437C7" w:rsidP="008437C7">
      <w:pPr>
        <w:rPr>
          <w:i/>
          <w:iCs/>
          <w:lang w:val="en-GB"/>
        </w:rPr>
      </w:pPr>
      <w:r w:rsidRPr="007D6177">
        <w:rPr>
          <w:lang w:val="en-GB"/>
        </w:rPr>
        <w:t>For more detail, refer to the original paper.</w:t>
      </w:r>
    </w:p>
    <w:p w14:paraId="0D755404" w14:textId="77777777" w:rsidR="008437C7" w:rsidRPr="007D6177" w:rsidRDefault="008437C7" w:rsidP="008437C7">
      <w:pPr>
        <w:rPr>
          <w:i/>
          <w:iCs/>
          <w:lang w:val="en-GB"/>
        </w:rPr>
      </w:pPr>
    </w:p>
    <w:p w14:paraId="6924D7E5" w14:textId="77777777" w:rsidR="008437C7" w:rsidRPr="007D6177" w:rsidRDefault="008437C7" w:rsidP="008437C7">
      <w:pPr>
        <w:rPr>
          <w:lang w:val="en-GB"/>
        </w:rPr>
      </w:pPr>
      <w:r w:rsidRPr="007D6177">
        <w:rPr>
          <w:lang w:val="en-GB"/>
        </w:rPr>
        <w:t>The complete original algorithm is shown in Figure N. Figure N depicts a correction made to the algorithm, explained in the section “correction on the original algorithm TODO”.</w:t>
      </w:r>
    </w:p>
    <w:p w14:paraId="457B601B" w14:textId="77777777" w:rsidR="008437C7" w:rsidRPr="007D6177" w:rsidRDefault="008437C7" w:rsidP="008437C7">
      <w:pPr>
        <w:rPr>
          <w:lang w:val="en-GB"/>
        </w:rPr>
      </w:pPr>
    </w:p>
    <w:p w14:paraId="2922C593" w14:textId="77777777" w:rsidR="008437C7" w:rsidRPr="007D6177" w:rsidRDefault="008437C7" w:rsidP="008437C7">
      <w:pPr>
        <w:pStyle w:val="Heading2"/>
        <w:rPr>
          <w:lang w:val="en-GB"/>
        </w:rPr>
      </w:pPr>
      <w:r w:rsidRPr="007D6177">
        <w:rPr>
          <w:lang w:val="en-GB"/>
        </w:rPr>
        <w:lastRenderedPageBreak/>
        <w:t>Original algorithm correction</w:t>
      </w:r>
    </w:p>
    <w:p w14:paraId="3602631B" w14:textId="77777777" w:rsidR="008437C7" w:rsidRPr="007D6177" w:rsidRDefault="008437C7" w:rsidP="008437C7">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Resting-state. </w:t>
      </w:r>
    </w:p>
    <w:p w14:paraId="14A0E052" w14:textId="77777777" w:rsidR="008437C7" w:rsidRPr="007D6177" w:rsidRDefault="008437C7" w:rsidP="008437C7">
      <w:pPr>
        <w:rPr>
          <w:lang w:val="en-GB"/>
        </w:rPr>
      </w:pPr>
    </w:p>
    <w:p w14:paraId="7ACA77A3" w14:textId="77777777" w:rsidR="008437C7" w:rsidRPr="007D6177" w:rsidRDefault="008437C7" w:rsidP="008437C7">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445C9DDA" w14:textId="77777777" w:rsidR="008437C7" w:rsidRPr="007D6177" w:rsidRDefault="008437C7" w:rsidP="008437C7">
      <w:pPr>
        <w:rPr>
          <w:lang w:val="en-GB"/>
        </w:rPr>
      </w:pPr>
    </w:p>
    <w:p w14:paraId="302094EE" w14:textId="77777777" w:rsidR="008437C7" w:rsidRPr="007D6177" w:rsidRDefault="008437C7" w:rsidP="008437C7">
      <w:pPr>
        <w:rPr>
          <w:lang w:val="en-GB"/>
        </w:rPr>
      </w:pPr>
      <w:r w:rsidRPr="007D6177">
        <w:rPr>
          <w:lang w:val="en-GB"/>
        </w:rPr>
        <w:t xml:space="preserve">To overcome this situation, line 3 in figure N has been updated to </w:t>
      </w:r>
    </w:p>
    <w:p w14:paraId="6CFE350A" w14:textId="77777777" w:rsidR="008437C7" w:rsidRPr="007D6177" w:rsidRDefault="008437C7" w:rsidP="008437C7">
      <w:pPr>
        <w:rPr>
          <w:lang w:val="en-GB"/>
        </w:rPr>
      </w:pPr>
    </w:p>
    <w:p w14:paraId="6F45C4E1" w14:textId="77777777" w:rsidR="008437C7" w:rsidRPr="007D6177" w:rsidRDefault="008437C7" w:rsidP="008437C7">
      <w:pPr>
        <w:rPr>
          <w:lang w:val="en-GB"/>
        </w:rPr>
      </w:pPr>
      <w:r w:rsidRPr="007D6177">
        <w:rPr>
          <w:lang w:val="en-GB"/>
        </w:rPr>
        <w:t xml:space="preserve">… </w:t>
      </w:r>
    </w:p>
    <w:p w14:paraId="629EDC81" w14:textId="77777777" w:rsidR="008437C7" w:rsidRPr="007D6177" w:rsidRDefault="008437C7" w:rsidP="008437C7">
      <w:pPr>
        <w:rPr>
          <w:lang w:val="en-GB"/>
        </w:rPr>
      </w:pPr>
    </w:p>
    <w:p w14:paraId="037E28F1" w14:textId="77777777" w:rsidR="008437C7" w:rsidRPr="007D6177" w:rsidRDefault="008437C7" w:rsidP="008437C7">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19F5647E" w14:textId="77777777" w:rsidR="008437C7" w:rsidRPr="007D6177" w:rsidRDefault="008437C7" w:rsidP="008437C7">
      <w:pPr>
        <w:rPr>
          <w:lang w:val="en-GB"/>
        </w:rPr>
      </w:pPr>
    </w:p>
    <w:p w14:paraId="761CFF6D" w14:textId="77777777" w:rsidR="008437C7" w:rsidRPr="007D6177" w:rsidRDefault="008437C7" w:rsidP="008437C7">
      <w:pPr>
        <w:rPr>
          <w:lang w:val="en-GB"/>
        </w:rPr>
      </w:pPr>
      <w:r w:rsidRPr="007D6177">
        <w:rPr>
          <w:lang w:val="en-GB"/>
        </w:rPr>
        <w:t>..</w:t>
      </w:r>
    </w:p>
    <w:p w14:paraId="517FE7A4" w14:textId="77777777" w:rsidR="008437C7" w:rsidRPr="007D6177" w:rsidRDefault="008437C7" w:rsidP="008437C7">
      <w:pPr>
        <w:rPr>
          <w:lang w:val="en-GB"/>
        </w:rPr>
      </w:pPr>
    </w:p>
    <w:p w14:paraId="32E65FE9" w14:textId="77777777" w:rsidR="008437C7" w:rsidRPr="007D6177" w:rsidRDefault="008437C7" w:rsidP="008437C7">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4AFA459C" w14:textId="77777777" w:rsidR="008437C7" w:rsidRPr="007D6177" w:rsidRDefault="008437C7" w:rsidP="008437C7">
      <w:pPr>
        <w:rPr>
          <w:lang w:val="en-GB"/>
        </w:rPr>
      </w:pPr>
    </w:p>
    <w:p w14:paraId="7E4D54F3"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77C0E1F7" w14:textId="77777777" w:rsidR="008437C7" w:rsidRPr="007D6177" w:rsidRDefault="008437C7" w:rsidP="008437C7">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41A3BDB3" wp14:editId="41B142FC">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486397E9" wp14:editId="2FC7A1BC">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3DA9ABF4"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313686C9" w14:textId="77777777" w:rsidR="008437C7" w:rsidRPr="007D6177" w:rsidRDefault="008437C7" w:rsidP="008437C7">
      <w:pPr>
        <w:rPr>
          <w:b/>
          <w:bCs/>
          <w:lang w:val="en-GB"/>
        </w:rPr>
      </w:pPr>
      <w:r w:rsidRPr="007D6177">
        <w:rPr>
          <w:b/>
          <w:bCs/>
          <w:lang w:val="en-GB"/>
        </w:rPr>
        <w:lastRenderedPageBreak/>
        <w:t xml:space="preserve">Here, redo the algorithm as I know how it should be, no copy past the algo from pseudo code </w:t>
      </w:r>
    </w:p>
    <w:p w14:paraId="13DD8A04" w14:textId="77777777" w:rsidR="008437C7" w:rsidRPr="007D6177" w:rsidRDefault="008437C7" w:rsidP="008437C7">
      <w:pPr>
        <w:rPr>
          <w:rFonts w:ascii="Times New Roman" w:eastAsia="Times New Roman" w:hAnsi="Times New Roman" w:cs="Times New Roman"/>
          <w:lang w:val="en-GB" w:eastAsia="en-GB"/>
        </w:rPr>
      </w:pPr>
    </w:p>
    <w:p w14:paraId="35046963" w14:textId="77777777" w:rsidR="008437C7" w:rsidRPr="007D6177" w:rsidRDefault="008437C7" w:rsidP="008437C7">
      <w:pPr>
        <w:rPr>
          <w:lang w:val="en-GB"/>
        </w:rPr>
      </w:pPr>
    </w:p>
    <w:p w14:paraId="054BBBB5" w14:textId="77777777" w:rsidR="008437C7" w:rsidRPr="007D6177" w:rsidRDefault="008437C7" w:rsidP="008437C7">
      <w:pPr>
        <w:rPr>
          <w:b/>
          <w:bCs/>
          <w:lang w:val="en-GB"/>
        </w:rPr>
      </w:pPr>
      <w:r w:rsidRPr="007D6177">
        <w:rPr>
          <w:b/>
          <w:bCs/>
          <w:lang w:val="en-GB"/>
        </w:rPr>
        <w:t>Centralized and Distributed</w:t>
      </w:r>
    </w:p>
    <w:p w14:paraId="456CBFD5" w14:textId="77777777" w:rsidR="008437C7" w:rsidRPr="007D6177" w:rsidRDefault="008437C7" w:rsidP="008437C7">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7808273E" w14:textId="77777777" w:rsidR="008437C7" w:rsidRPr="007D6177" w:rsidRDefault="008437C7" w:rsidP="008437C7">
      <w:pPr>
        <w:rPr>
          <w:lang w:val="en-GB"/>
        </w:rPr>
      </w:pPr>
    </w:p>
    <w:p w14:paraId="6BD65FB2" w14:textId="77777777" w:rsidR="008437C7" w:rsidRPr="007D6177" w:rsidRDefault="008437C7" w:rsidP="008437C7">
      <w:pPr>
        <w:rPr>
          <w:b/>
          <w:bCs/>
          <w:lang w:val="en-GB"/>
        </w:rPr>
      </w:pPr>
      <w:r w:rsidRPr="007D6177">
        <w:rPr>
          <w:b/>
          <w:bCs/>
          <w:lang w:val="en-GB"/>
        </w:rPr>
        <w:t>Centralized AITA</w:t>
      </w:r>
    </w:p>
    <w:p w14:paraId="1A221857" w14:textId="77777777" w:rsidR="008437C7" w:rsidRPr="007D6177" w:rsidRDefault="008437C7" w:rsidP="008437C7">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 and decides on a new task assignment for the robot. </w:t>
      </w:r>
    </w:p>
    <w:p w14:paraId="290C9201" w14:textId="77777777" w:rsidR="008437C7" w:rsidRPr="007D6177" w:rsidRDefault="008437C7" w:rsidP="008437C7">
      <w:pPr>
        <w:rPr>
          <w:lang w:val="en-GB"/>
        </w:rPr>
      </w:pPr>
    </w:p>
    <w:p w14:paraId="624A0661" w14:textId="77777777" w:rsidR="008437C7" w:rsidRPr="007D6177" w:rsidRDefault="008437C7" w:rsidP="008437C7">
      <w:pPr>
        <w:rPr>
          <w:lang w:val="en-GB"/>
        </w:rPr>
      </w:pPr>
      <w:r w:rsidRPr="007D6177">
        <w:rPr>
          <w:lang w:val="en-GB"/>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4CE3A528" w14:textId="77777777" w:rsidR="008437C7" w:rsidRPr="007D6177" w:rsidRDefault="008437C7" w:rsidP="008437C7">
      <w:pPr>
        <w:rPr>
          <w:lang w:val="en-GB"/>
        </w:rPr>
      </w:pPr>
    </w:p>
    <w:p w14:paraId="5443DB47" w14:textId="77777777" w:rsidR="008437C7" w:rsidRPr="007D6177" w:rsidRDefault="008437C7" w:rsidP="008437C7">
      <w:pPr>
        <w:rPr>
          <w:color w:val="FF0000"/>
          <w:lang w:val="en-GB"/>
        </w:rPr>
      </w:pPr>
      <w:r w:rsidRPr="007D6177">
        <w:rPr>
          <w:color w:val="FF0000"/>
          <w:lang w:val="en-GB"/>
        </w:rPr>
        <w:t>Talk here about shift error knowledge if not introduced further down?</w:t>
      </w:r>
    </w:p>
    <w:p w14:paraId="4A401446" w14:textId="77777777" w:rsidR="008437C7" w:rsidRPr="007D6177" w:rsidRDefault="008437C7" w:rsidP="008437C7">
      <w:pPr>
        <w:rPr>
          <w:lang w:val="en-GB"/>
        </w:rPr>
      </w:pPr>
    </w:p>
    <w:p w14:paraId="1756A756" w14:textId="77777777" w:rsidR="008437C7" w:rsidRPr="007D6177" w:rsidRDefault="008437C7" w:rsidP="008437C7">
      <w:pPr>
        <w:rPr>
          <w:b/>
          <w:bCs/>
          <w:lang w:val="en-GB"/>
        </w:rPr>
      </w:pPr>
      <w:r w:rsidRPr="007D6177">
        <w:rPr>
          <w:b/>
          <w:bCs/>
          <w:lang w:val="en-GB"/>
        </w:rPr>
        <w:t>Distributed AITA</w:t>
      </w:r>
    </w:p>
    <w:p w14:paraId="725E42EA" w14:textId="77777777" w:rsidR="008437C7" w:rsidRPr="007D6177" w:rsidRDefault="008437C7" w:rsidP="008437C7">
      <w:pPr>
        <w:rPr>
          <w:lang w:val="en-GB"/>
        </w:rPr>
      </w:pPr>
      <w:r w:rsidRPr="007D617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7D6177">
        <w:rPr>
          <w:color w:val="ED7D31" w:themeColor="accent2"/>
          <w:lang w:val="en-GB"/>
        </w:rPr>
        <w:t xml:space="preserve">“advancement” </w:t>
      </w:r>
      <w:r w:rsidRPr="007D6177">
        <w:rPr>
          <w:lang w:val="en-GB"/>
        </w:rPr>
        <w:t>on each task. As another robot receives this information, it updates its memory on the robot and runs the AITA algorithm to be attributed a task.</w:t>
      </w:r>
    </w:p>
    <w:p w14:paraId="2539FF73" w14:textId="77777777" w:rsidR="008437C7" w:rsidRPr="007D6177" w:rsidRDefault="008437C7" w:rsidP="008437C7">
      <w:pPr>
        <w:rPr>
          <w:lang w:val="en-GB"/>
        </w:rPr>
      </w:pPr>
    </w:p>
    <w:p w14:paraId="3D099CBE" w14:textId="77777777" w:rsidR="008437C7" w:rsidRPr="007D6177" w:rsidRDefault="008437C7" w:rsidP="008437C7">
      <w:pPr>
        <w:rPr>
          <w:lang w:val="en-GB"/>
        </w:rPr>
      </w:pPr>
      <w:r w:rsidRPr="007D617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4CF072E" w14:textId="77777777" w:rsidR="008437C7" w:rsidRPr="007D6177" w:rsidRDefault="008437C7" w:rsidP="008437C7">
      <w:pPr>
        <w:rPr>
          <w:lang w:val="en-GB"/>
        </w:rPr>
      </w:pPr>
    </w:p>
    <w:p w14:paraId="0553479B" w14:textId="77777777" w:rsidR="008437C7" w:rsidRPr="007D6177" w:rsidRDefault="008437C7" w:rsidP="008437C7">
      <w:pPr>
        <w:rPr>
          <w:lang w:val="en-GB"/>
        </w:rPr>
      </w:pPr>
    </w:p>
    <w:p w14:paraId="66EEBB41" w14:textId="77777777" w:rsidR="008437C7" w:rsidRPr="007D6177" w:rsidRDefault="008437C7" w:rsidP="008437C7">
      <w:pPr>
        <w:pStyle w:val="Heading1"/>
        <w:rPr>
          <w:lang w:val="en-GB"/>
        </w:rPr>
      </w:pPr>
      <w:r w:rsidRPr="007D6177">
        <w:rPr>
          <w:lang w:val="en-GB"/>
        </w:rPr>
        <w:lastRenderedPageBreak/>
        <w:t>RND, GTA and PSI</w:t>
      </w:r>
    </w:p>
    <w:p w14:paraId="6F92A46C" w14:textId="77777777" w:rsidR="008437C7" w:rsidRPr="007D6177" w:rsidRDefault="008437C7" w:rsidP="008437C7">
      <w:pPr>
        <w:rPr>
          <w:lang w:val="en-GB"/>
        </w:rPr>
      </w:pPr>
      <w:r w:rsidRPr="007D6177">
        <w:rPr>
          <w:rStyle w:val="md-plain"/>
          <w:b/>
          <w:bCs/>
          <w:color w:val="DEDEDE"/>
          <w:lang w:val="en-GB"/>
        </w:rPr>
        <w:t>other chapter)</w:t>
      </w:r>
    </w:p>
    <w:p w14:paraId="67BAAE14" w14:textId="77777777" w:rsidR="008437C7" w:rsidRPr="007D6177" w:rsidRDefault="008437C7" w:rsidP="008437C7">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7FB5365D" w14:textId="77777777" w:rsidR="008437C7" w:rsidRPr="007D6177" w:rsidRDefault="008437C7" w:rsidP="008437C7">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5F38CB6"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4B6A16EE" w14:textId="77777777" w:rsidR="008437C7" w:rsidRPr="007D6177" w:rsidRDefault="008437C7" w:rsidP="008437C7">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FFE891E" w14:textId="77777777" w:rsidR="008437C7" w:rsidRPr="007D6177" w:rsidRDefault="008437C7" w:rsidP="008437C7">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2DF29E1"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66565861" w14:textId="77777777" w:rsidR="008437C7" w:rsidRPr="007D6177" w:rsidRDefault="008437C7" w:rsidP="008437C7">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1989718F" w14:textId="77777777" w:rsidR="008437C7" w:rsidRPr="007D6177" w:rsidRDefault="008437C7" w:rsidP="008437C7">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48D63924"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5D5AEAC6" w14:textId="1A38B4AA" w:rsidR="008437C7" w:rsidRPr="007D6177" w:rsidRDefault="008437C7" w:rsidP="008437C7">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sidR="00286445">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4E1918B9" w14:textId="3F89DB98" w:rsidR="008437C7" w:rsidRPr="001B42F8" w:rsidRDefault="008437C7" w:rsidP="001B42F8">
      <w:pPr>
        <w:pStyle w:val="md-end-block"/>
        <w:spacing w:before="0" w:beforeAutospacing="0"/>
        <w:rPr>
          <w:lang w:val="en-GB"/>
        </w:rPr>
      </w:pPr>
      <w:r w:rsidRPr="007D6177">
        <w:rPr>
          <w:rStyle w:val="md-plain"/>
          <w:lang w:val="en-GB"/>
        </w:rPr>
        <w:lastRenderedPageBreak/>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student's environment (which is discussed under the discussion section TODO). </w:t>
      </w:r>
    </w:p>
    <w:p w14:paraId="33D65E74" w14:textId="5102F1B6" w:rsidR="008437C7" w:rsidRPr="003770E5" w:rsidRDefault="008437C7" w:rsidP="003770E5">
      <w:pPr>
        <w:pStyle w:val="md-end-block"/>
        <w:spacing w:before="0" w:beforeAutospacing="0"/>
        <w:rPr>
          <w:lang w:val="en-GB"/>
        </w:rPr>
      </w:pPr>
      <w:r w:rsidRPr="007D6177">
        <w:rPr>
          <w:rStyle w:val="md-plain"/>
          <w:lang w:val="en-GB"/>
        </w:rPr>
        <w:t>Each robot of the swarm holds an x value that represents their physiological age</w:t>
      </w:r>
      <w:r w:rsidR="001B42F8">
        <w:rPr>
          <w:rStyle w:val="md-plain"/>
          <w:lang w:val="en-GB"/>
        </w:rPr>
        <w:t xml:space="preserve"> – A value that represent the biological</w:t>
      </w:r>
      <w:r w:rsidR="003770E5">
        <w:rPr>
          <w:rStyle w:val="md-plain"/>
          <w:lang w:val="en-GB"/>
        </w:rPr>
        <w:t xml:space="preserve"> real </w:t>
      </w:r>
      <w:r w:rsidR="001B42F8">
        <w:rPr>
          <w:rStyle w:val="md-plain"/>
          <w:lang w:val="en-GB"/>
        </w:rPr>
        <w:t>state of</w:t>
      </w:r>
      <w:r w:rsidR="003770E5">
        <w:rPr>
          <w:rStyle w:val="md-plain"/>
          <w:lang w:val="en-GB"/>
        </w:rPr>
        <w:t xml:space="preserve"> a living things (</w:t>
      </w:r>
      <w:r w:rsidR="003770E5">
        <w:rPr>
          <w:rStyle w:val="md-plain"/>
          <w:lang w:val="en-GB"/>
        </w:rPr>
        <w:t>In the original paper, the analogy is made between the robots and honeybees, from which PSI is inspired</w:t>
      </w:r>
      <w:r w:rsidR="003770E5">
        <w:rPr>
          <w:rStyle w:val="md-plain"/>
          <w:lang w:val="en-GB"/>
        </w:rPr>
        <w:t>)</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w:t>
      </w:r>
      <w:r w:rsidR="003770E5">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sidR="003770E5">
        <w:rPr>
          <w:rStyle w:val="md-plain"/>
          <w:lang w:val="en-GB"/>
        </w:rPr>
        <w:t xml:space="preserve"> on how the local interaction within individual changes the x values</w:t>
      </w:r>
      <w:r w:rsidRPr="007D6177">
        <w:rPr>
          <w:rStyle w:val="md-plain"/>
          <w:lang w:val="en-GB"/>
        </w:rPr>
        <w:t xml:space="preserve">, please refer to the </w:t>
      </w:r>
      <w:r w:rsidR="003770E5">
        <w:rPr>
          <w:rStyle w:val="md-plain"/>
          <w:lang w:val="en-GB"/>
        </w:rPr>
        <w:t xml:space="preserve">original </w:t>
      </w:r>
      <w:r w:rsidRPr="007D6177">
        <w:rPr>
          <w:rStyle w:val="md-plain"/>
          <w:lang w:val="en-GB"/>
        </w:rPr>
        <w:t>paper.</w:t>
      </w:r>
    </w:p>
    <w:p w14:paraId="41F25B89" w14:textId="77777777" w:rsidR="008437C7" w:rsidRPr="007D6177" w:rsidRDefault="008437C7" w:rsidP="008437C7">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09AE76FB" w14:textId="77777777" w:rsidR="008437C7" w:rsidRPr="007D6177" w:rsidRDefault="008437C7" w:rsidP="008437C7">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0517375B" w14:textId="77777777" w:rsidR="008437C7" w:rsidRPr="007D6177" w:rsidRDefault="008437C7" w:rsidP="008437C7">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66B34C10" w14:textId="77777777" w:rsidR="008437C7" w:rsidRPr="007D6177" w:rsidRDefault="008437C7" w:rsidP="008437C7">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0779EFE3" w14:textId="77777777" w:rsidR="008437C7" w:rsidRPr="007D6177" w:rsidRDefault="008437C7" w:rsidP="008437C7">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6BF4846B" w14:textId="77777777" w:rsidR="008437C7" w:rsidRPr="007D6177" w:rsidRDefault="008437C7" w:rsidP="008437C7">
      <w:pPr>
        <w:rPr>
          <w:lang w:val="en-GB"/>
        </w:rPr>
      </w:pPr>
      <w:r w:rsidRPr="007D6177">
        <w:rPr>
          <w:lang w:val="en-GB"/>
        </w:rPr>
        <w:t># First, the highest demand is determined</w:t>
      </w:r>
    </w:p>
    <w:p w14:paraId="1E88FC7A" w14:textId="77777777" w:rsidR="008437C7" w:rsidRPr="007D6177" w:rsidRDefault="008437C7" w:rsidP="008437C7">
      <w:pPr>
        <w:rPr>
          <w:lang w:val="en-GB"/>
        </w:rPr>
      </w:pPr>
      <w:proofErr w:type="spellStart"/>
      <w:r w:rsidRPr="007D6177">
        <w:rPr>
          <w:lang w:val="en-GB"/>
        </w:rPr>
        <w:t>max_demand</w:t>
      </w:r>
      <w:proofErr w:type="spellEnd"/>
      <w:r w:rsidRPr="007D6177">
        <w:rPr>
          <w:lang w:val="en-GB"/>
        </w:rPr>
        <w:t xml:space="preserve"> = max(23, 132, 12)</w:t>
      </w:r>
    </w:p>
    <w:p w14:paraId="084A94B0" w14:textId="77777777" w:rsidR="008437C7" w:rsidRPr="007D6177" w:rsidRDefault="008437C7" w:rsidP="008437C7">
      <w:pPr>
        <w:rPr>
          <w:lang w:val="en-GB"/>
        </w:rPr>
      </w:pPr>
    </w:p>
    <w:p w14:paraId="3036D88A" w14:textId="77777777" w:rsidR="008437C7" w:rsidRPr="007D6177" w:rsidRDefault="008437C7" w:rsidP="008437C7">
      <w:pPr>
        <w:rPr>
          <w:lang w:val="en-GB"/>
        </w:rPr>
      </w:pPr>
      <w:r w:rsidRPr="007D6177">
        <w:rPr>
          <w:lang w:val="en-GB"/>
        </w:rPr>
        <w:t># Then each demand is mapped to the 1-20 system following this equation where x is the input demand:</w:t>
      </w:r>
    </w:p>
    <w:p w14:paraId="431DED3D" w14:textId="77777777" w:rsidR="008437C7" w:rsidRPr="007D6177" w:rsidRDefault="008437C7" w:rsidP="008437C7">
      <w:pPr>
        <w:rPr>
          <w:lang w:val="en-GB"/>
        </w:rPr>
      </w:pPr>
    </w:p>
    <w:p w14:paraId="6E232575" w14:textId="77777777" w:rsidR="008437C7" w:rsidRPr="007D6177" w:rsidRDefault="008437C7" w:rsidP="008437C7">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5560F3B6" w14:textId="77777777" w:rsidR="008437C7" w:rsidRPr="007D6177" w:rsidRDefault="008437C7" w:rsidP="008437C7">
      <w:pPr>
        <w:rPr>
          <w:lang w:val="en-GB"/>
        </w:rPr>
      </w:pPr>
    </w:p>
    <w:p w14:paraId="037270DA" w14:textId="77777777" w:rsidR="008437C7" w:rsidRPr="007D6177" w:rsidRDefault="008437C7" w:rsidP="008437C7">
      <w:pPr>
        <w:rPr>
          <w:lang w:val="en-GB"/>
        </w:rPr>
      </w:pPr>
      <w:r w:rsidRPr="007D6177">
        <w:rPr>
          <w:lang w:val="en-GB"/>
        </w:rPr>
        <w:t>return f(x) if demand &gt; 1</w:t>
      </w:r>
    </w:p>
    <w:p w14:paraId="5860059B" w14:textId="77777777" w:rsidR="008437C7" w:rsidRPr="007D6177" w:rsidRDefault="008437C7" w:rsidP="008437C7">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76C3DDCD" w14:textId="77777777" w:rsidR="008437C7" w:rsidRPr="007D6177" w:rsidRDefault="008437C7" w:rsidP="008437C7">
      <w:pPr>
        <w:rPr>
          <w:lang w:val="en-GB"/>
        </w:rPr>
      </w:pPr>
    </w:p>
    <w:p w14:paraId="53210126" w14:textId="52C28AF2" w:rsidR="008437C7" w:rsidRPr="007D6177" w:rsidRDefault="008437C7" w:rsidP="008437C7">
      <w:pPr>
        <w:rPr>
          <w:lang w:val="en-GB"/>
        </w:rPr>
      </w:pPr>
      <w:r w:rsidRPr="007D6177">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r w:rsidR="001A551A" w:rsidRPr="007D6177">
        <w:rPr>
          <w:lang w:val="en-GB"/>
        </w:rPr>
        <w:t xml:space="preserve"> </w:t>
      </w:r>
    </w:p>
    <w:p w14:paraId="0C5943BA" w14:textId="5787F9EE" w:rsidR="001A551A" w:rsidRPr="007D6177" w:rsidRDefault="001A551A" w:rsidP="008437C7">
      <w:pPr>
        <w:rPr>
          <w:lang w:val="en-GB"/>
        </w:rPr>
      </w:pPr>
    </w:p>
    <w:p w14:paraId="1499DD1F" w14:textId="77777777" w:rsidR="001A551A" w:rsidRPr="007D6177" w:rsidRDefault="001A551A" w:rsidP="001A551A">
      <w:pPr>
        <w:pStyle w:val="Heading2"/>
        <w:rPr>
          <w:sz w:val="24"/>
          <w:szCs w:val="24"/>
          <w:lang w:val="en-GB"/>
        </w:rPr>
      </w:pPr>
      <w:r w:rsidRPr="007D6177">
        <w:rPr>
          <w:sz w:val="24"/>
          <w:szCs w:val="24"/>
          <w:lang w:val="en-GB"/>
        </w:rPr>
        <w:t>PSI starting variables (TODO MOVE TO PSI DEF?)</w:t>
      </w:r>
    </w:p>
    <w:p w14:paraId="6DC498D2" w14:textId="77777777" w:rsidR="001A551A" w:rsidRPr="007D6177" w:rsidRDefault="001A551A" w:rsidP="001A551A">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A2790B9" w14:textId="77777777" w:rsidR="001A551A" w:rsidRPr="007D6177" w:rsidRDefault="001A551A" w:rsidP="001A551A">
      <w:pPr>
        <w:rPr>
          <w:lang w:val="en-GB"/>
        </w:rPr>
      </w:pPr>
    </w:p>
    <w:p w14:paraId="4AE7DA5B" w14:textId="77777777" w:rsidR="001A551A" w:rsidRPr="007D6177" w:rsidRDefault="001A551A" w:rsidP="001A551A">
      <w:pPr>
        <w:rPr>
          <w:lang w:val="en-GB"/>
        </w:rPr>
      </w:pPr>
      <w:r w:rsidRPr="007D6177">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1A551A" w:rsidRPr="007D6177" w14:paraId="2A65B351" w14:textId="77777777" w:rsidTr="005319E2">
        <w:tc>
          <w:tcPr>
            <w:tcW w:w="1701" w:type="dxa"/>
          </w:tcPr>
          <w:p w14:paraId="3BB0A409" w14:textId="77777777" w:rsidR="001A551A" w:rsidRPr="007D6177" w:rsidRDefault="001A551A" w:rsidP="005319E2">
            <w:pPr>
              <w:rPr>
                <w:lang w:val="en-GB"/>
              </w:rPr>
            </w:pPr>
            <w:proofErr w:type="spellStart"/>
            <w:r w:rsidRPr="007D6177">
              <w:rPr>
                <w:lang w:val="en-GB"/>
              </w:rPr>
              <w:t>Xmin</w:t>
            </w:r>
            <w:proofErr w:type="spellEnd"/>
          </w:p>
        </w:tc>
        <w:tc>
          <w:tcPr>
            <w:tcW w:w="1016" w:type="dxa"/>
          </w:tcPr>
          <w:p w14:paraId="0291B1FC" w14:textId="77777777" w:rsidR="001A551A" w:rsidRPr="007D6177" w:rsidRDefault="001A551A" w:rsidP="005319E2">
            <w:pPr>
              <w:rPr>
                <w:lang w:val="en-GB"/>
              </w:rPr>
            </w:pPr>
            <w:r w:rsidRPr="007D6177">
              <w:rPr>
                <w:lang w:val="en-GB"/>
              </w:rPr>
              <w:t>0</w:t>
            </w:r>
          </w:p>
        </w:tc>
      </w:tr>
      <w:tr w:rsidR="001A551A" w:rsidRPr="007D6177" w14:paraId="28395ACD" w14:textId="77777777" w:rsidTr="005319E2">
        <w:tc>
          <w:tcPr>
            <w:tcW w:w="1701" w:type="dxa"/>
          </w:tcPr>
          <w:p w14:paraId="1A9CE8B2" w14:textId="77777777" w:rsidR="001A551A" w:rsidRPr="007D6177" w:rsidRDefault="001A551A" w:rsidP="005319E2">
            <w:pPr>
              <w:rPr>
                <w:lang w:val="en-GB"/>
              </w:rPr>
            </w:pPr>
            <w:proofErr w:type="spellStart"/>
            <w:r w:rsidRPr="007D6177">
              <w:rPr>
                <w:lang w:val="en-GB"/>
              </w:rPr>
              <w:t>Xmax</w:t>
            </w:r>
            <w:proofErr w:type="spellEnd"/>
            <w:r w:rsidRPr="007D6177">
              <w:rPr>
                <w:lang w:val="en-GB"/>
              </w:rPr>
              <w:t xml:space="preserve"> </w:t>
            </w:r>
          </w:p>
        </w:tc>
        <w:tc>
          <w:tcPr>
            <w:tcW w:w="1016" w:type="dxa"/>
          </w:tcPr>
          <w:p w14:paraId="1097BCF9" w14:textId="77777777" w:rsidR="001A551A" w:rsidRPr="007D6177" w:rsidRDefault="001A551A" w:rsidP="005319E2">
            <w:pPr>
              <w:rPr>
                <w:lang w:val="en-GB"/>
              </w:rPr>
            </w:pPr>
            <w:r w:rsidRPr="007D6177">
              <w:rPr>
                <w:lang w:val="en-GB"/>
              </w:rPr>
              <w:t>512</w:t>
            </w:r>
          </w:p>
        </w:tc>
      </w:tr>
      <w:tr w:rsidR="001A551A" w:rsidRPr="007D6177" w14:paraId="59F4F0AB" w14:textId="77777777" w:rsidTr="005319E2">
        <w:tc>
          <w:tcPr>
            <w:tcW w:w="1701" w:type="dxa"/>
          </w:tcPr>
          <w:p w14:paraId="3B5D22BF" w14:textId="77777777" w:rsidR="001A551A" w:rsidRPr="007D6177" w:rsidRDefault="001A551A" w:rsidP="005319E2">
            <w:pPr>
              <w:rPr>
                <w:lang w:val="en-GB"/>
              </w:rPr>
            </w:pPr>
            <w:r w:rsidRPr="007D6177">
              <w:rPr>
                <w:lang w:val="en-GB"/>
              </w:rPr>
              <w:t>Noise on x</w:t>
            </w:r>
          </w:p>
        </w:tc>
        <w:tc>
          <w:tcPr>
            <w:tcW w:w="1016" w:type="dxa"/>
          </w:tcPr>
          <w:p w14:paraId="7F0ABCAB" w14:textId="77777777" w:rsidR="001A551A" w:rsidRPr="007D6177" w:rsidRDefault="001A551A" w:rsidP="005319E2">
            <w:pPr>
              <w:rPr>
                <w:lang w:val="en-GB"/>
              </w:rPr>
            </w:pPr>
            <w:r w:rsidRPr="007D6177">
              <w:rPr>
                <w:lang w:val="en-GB"/>
              </w:rPr>
              <w:t>0</w:t>
            </w:r>
          </w:p>
        </w:tc>
      </w:tr>
      <w:tr w:rsidR="001A551A" w:rsidRPr="007D6177" w14:paraId="4A9046DF" w14:textId="77777777" w:rsidTr="005319E2">
        <w:tc>
          <w:tcPr>
            <w:tcW w:w="1701" w:type="dxa"/>
          </w:tcPr>
          <w:p w14:paraId="24C1B666" w14:textId="77777777" w:rsidR="001A551A" w:rsidRPr="007D6177" w:rsidRDefault="001A551A" w:rsidP="005319E2">
            <w:pPr>
              <w:rPr>
                <w:lang w:val="en-GB"/>
              </w:rPr>
            </w:pPr>
            <w:r w:rsidRPr="007D6177">
              <w:rPr>
                <w:lang w:val="en-GB"/>
              </w:rPr>
              <w:t>Phi</w:t>
            </w:r>
          </w:p>
        </w:tc>
        <w:tc>
          <w:tcPr>
            <w:tcW w:w="1016" w:type="dxa"/>
          </w:tcPr>
          <w:p w14:paraId="367F3E92" w14:textId="77777777" w:rsidR="001A551A" w:rsidRPr="007D6177" w:rsidRDefault="001A551A" w:rsidP="005319E2">
            <w:pPr>
              <w:rPr>
                <w:lang w:val="en-GB"/>
              </w:rPr>
            </w:pPr>
            <w:r w:rsidRPr="007D6177">
              <w:rPr>
                <w:lang w:val="en-GB"/>
              </w:rPr>
              <w:t>1</w:t>
            </w:r>
          </w:p>
        </w:tc>
      </w:tr>
      <w:tr w:rsidR="001A551A" w:rsidRPr="007D6177" w14:paraId="0AFA5838" w14:textId="77777777" w:rsidTr="005319E2">
        <w:tc>
          <w:tcPr>
            <w:tcW w:w="1701" w:type="dxa"/>
          </w:tcPr>
          <w:p w14:paraId="1BFBBF11" w14:textId="77777777" w:rsidR="001A551A" w:rsidRPr="007D6177" w:rsidRDefault="001A551A" w:rsidP="005319E2">
            <w:pPr>
              <w:rPr>
                <w:lang w:val="en-GB"/>
              </w:rPr>
            </w:pPr>
          </w:p>
        </w:tc>
        <w:tc>
          <w:tcPr>
            <w:tcW w:w="1016" w:type="dxa"/>
          </w:tcPr>
          <w:p w14:paraId="23DDB1CA" w14:textId="77777777" w:rsidR="001A551A" w:rsidRPr="007D6177" w:rsidRDefault="001A551A" w:rsidP="005319E2">
            <w:pPr>
              <w:rPr>
                <w:lang w:val="en-GB"/>
              </w:rPr>
            </w:pPr>
          </w:p>
        </w:tc>
      </w:tr>
      <w:tr w:rsidR="001A551A" w:rsidRPr="007D6177" w14:paraId="20013A94" w14:textId="77777777" w:rsidTr="005319E2">
        <w:tc>
          <w:tcPr>
            <w:tcW w:w="1701" w:type="dxa"/>
          </w:tcPr>
          <w:p w14:paraId="41171AE9" w14:textId="77777777" w:rsidR="001A551A" w:rsidRPr="007D6177" w:rsidRDefault="001A551A" w:rsidP="005319E2">
            <w:pPr>
              <w:rPr>
                <w:lang w:val="en-GB"/>
              </w:rPr>
            </w:pPr>
          </w:p>
        </w:tc>
        <w:tc>
          <w:tcPr>
            <w:tcW w:w="1016" w:type="dxa"/>
          </w:tcPr>
          <w:p w14:paraId="2E7029D2" w14:textId="77777777" w:rsidR="001A551A" w:rsidRPr="007D6177" w:rsidRDefault="001A551A" w:rsidP="005319E2">
            <w:pPr>
              <w:rPr>
                <w:lang w:val="en-GB"/>
              </w:rPr>
            </w:pPr>
          </w:p>
        </w:tc>
      </w:tr>
      <w:tr w:rsidR="001A551A" w:rsidRPr="007D6177" w14:paraId="7D2E8092" w14:textId="77777777" w:rsidTr="005319E2">
        <w:tc>
          <w:tcPr>
            <w:tcW w:w="1701" w:type="dxa"/>
          </w:tcPr>
          <w:p w14:paraId="6A30F8B5" w14:textId="77777777" w:rsidR="001A551A" w:rsidRPr="007D6177" w:rsidRDefault="001A551A" w:rsidP="005319E2">
            <w:pPr>
              <w:rPr>
                <w:lang w:val="en-GB"/>
              </w:rPr>
            </w:pPr>
          </w:p>
        </w:tc>
        <w:tc>
          <w:tcPr>
            <w:tcW w:w="1016" w:type="dxa"/>
          </w:tcPr>
          <w:p w14:paraId="73C239C0" w14:textId="77777777" w:rsidR="001A551A" w:rsidRPr="007D6177" w:rsidRDefault="001A551A" w:rsidP="005319E2">
            <w:pPr>
              <w:rPr>
                <w:lang w:val="en-GB"/>
              </w:rPr>
            </w:pPr>
          </w:p>
        </w:tc>
      </w:tr>
      <w:tr w:rsidR="001A551A" w:rsidRPr="007D6177" w14:paraId="332B754D" w14:textId="77777777" w:rsidTr="005319E2">
        <w:tc>
          <w:tcPr>
            <w:tcW w:w="1701" w:type="dxa"/>
          </w:tcPr>
          <w:p w14:paraId="7C074AC2" w14:textId="77777777" w:rsidR="001A551A" w:rsidRPr="007D6177" w:rsidRDefault="001A551A" w:rsidP="005319E2">
            <w:pPr>
              <w:rPr>
                <w:lang w:val="en-GB"/>
              </w:rPr>
            </w:pPr>
          </w:p>
        </w:tc>
        <w:tc>
          <w:tcPr>
            <w:tcW w:w="1016" w:type="dxa"/>
          </w:tcPr>
          <w:p w14:paraId="3ECC0012" w14:textId="77777777" w:rsidR="001A551A" w:rsidRPr="007D6177" w:rsidRDefault="001A551A" w:rsidP="005319E2">
            <w:pPr>
              <w:rPr>
                <w:lang w:val="en-GB"/>
              </w:rPr>
            </w:pPr>
          </w:p>
        </w:tc>
      </w:tr>
      <w:tr w:rsidR="001A551A" w:rsidRPr="007D6177" w14:paraId="23D5430B" w14:textId="77777777" w:rsidTr="005319E2">
        <w:tc>
          <w:tcPr>
            <w:tcW w:w="1701" w:type="dxa"/>
          </w:tcPr>
          <w:p w14:paraId="253FDEBF" w14:textId="77777777" w:rsidR="001A551A" w:rsidRPr="007D6177" w:rsidRDefault="001A551A" w:rsidP="005319E2">
            <w:pPr>
              <w:rPr>
                <w:lang w:val="en-GB"/>
              </w:rPr>
            </w:pPr>
          </w:p>
        </w:tc>
        <w:tc>
          <w:tcPr>
            <w:tcW w:w="1016" w:type="dxa"/>
          </w:tcPr>
          <w:p w14:paraId="1E50FBB6" w14:textId="77777777" w:rsidR="001A551A" w:rsidRPr="007D6177" w:rsidRDefault="001A551A" w:rsidP="005319E2">
            <w:pPr>
              <w:rPr>
                <w:lang w:val="en-GB"/>
              </w:rPr>
            </w:pPr>
          </w:p>
        </w:tc>
      </w:tr>
      <w:tr w:rsidR="001A551A" w:rsidRPr="007D6177" w14:paraId="32905E26" w14:textId="77777777" w:rsidTr="005319E2">
        <w:tc>
          <w:tcPr>
            <w:tcW w:w="1701" w:type="dxa"/>
          </w:tcPr>
          <w:p w14:paraId="4779D33D" w14:textId="77777777" w:rsidR="001A551A" w:rsidRPr="007D6177" w:rsidRDefault="001A551A" w:rsidP="005319E2">
            <w:pPr>
              <w:rPr>
                <w:lang w:val="en-GB"/>
              </w:rPr>
            </w:pPr>
          </w:p>
        </w:tc>
        <w:tc>
          <w:tcPr>
            <w:tcW w:w="1016" w:type="dxa"/>
          </w:tcPr>
          <w:p w14:paraId="27A9A7A0" w14:textId="77777777" w:rsidR="001A551A" w:rsidRPr="007D6177" w:rsidRDefault="001A551A" w:rsidP="005319E2">
            <w:pPr>
              <w:rPr>
                <w:lang w:val="en-GB"/>
              </w:rPr>
            </w:pPr>
          </w:p>
        </w:tc>
      </w:tr>
    </w:tbl>
    <w:p w14:paraId="168C049E" w14:textId="77777777" w:rsidR="001A551A" w:rsidRPr="007D6177" w:rsidRDefault="001A551A" w:rsidP="008437C7">
      <w:pPr>
        <w:rPr>
          <w:lang w:val="en-GB"/>
        </w:rPr>
      </w:pPr>
    </w:p>
    <w:p w14:paraId="3435FC6D" w14:textId="77777777" w:rsidR="008437C7" w:rsidRPr="007D6177" w:rsidRDefault="008437C7" w:rsidP="008437C7">
      <w:pPr>
        <w:pStyle w:val="Heading1"/>
        <w:rPr>
          <w:lang w:val="en-GB"/>
        </w:rPr>
      </w:pPr>
    </w:p>
    <w:p w14:paraId="1621B179" w14:textId="77777777" w:rsidR="008437C7" w:rsidRPr="007D6177" w:rsidRDefault="008437C7" w:rsidP="008437C7">
      <w:pPr>
        <w:rPr>
          <w:lang w:val="en-GB"/>
        </w:rPr>
      </w:pPr>
      <w:r w:rsidRPr="007D6177">
        <w:rPr>
          <w:lang w:val="en-GB"/>
        </w:rPr>
        <w:t>##### Condition under which a worker can be attributed a new task</w:t>
      </w:r>
    </w:p>
    <w:p w14:paraId="25A23A90" w14:textId="77777777" w:rsidR="008437C7" w:rsidRPr="007D6177" w:rsidRDefault="008437C7" w:rsidP="008437C7">
      <w:pPr>
        <w:rPr>
          <w:lang w:val="en-GB"/>
        </w:rPr>
      </w:pPr>
    </w:p>
    <w:p w14:paraId="5BAD645A" w14:textId="77777777" w:rsidR="008437C7" w:rsidRPr="007D6177" w:rsidRDefault="008437C7" w:rsidP="008437C7">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50F3691B" w14:textId="77777777" w:rsidR="00C23E49" w:rsidRPr="007D6177" w:rsidRDefault="00C23E49">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25EFB9D2" w14:textId="25140674" w:rsidR="008437C7" w:rsidRPr="007D6177" w:rsidRDefault="008437C7" w:rsidP="008437C7">
      <w:pPr>
        <w:pStyle w:val="Heading1"/>
        <w:rPr>
          <w:lang w:val="en-GB"/>
        </w:rPr>
      </w:pPr>
      <w:r w:rsidRPr="007D6177">
        <w:rPr>
          <w:lang w:val="en-GB"/>
        </w:rPr>
        <w:lastRenderedPageBreak/>
        <w:t>Experiments</w:t>
      </w:r>
    </w:p>
    <w:p w14:paraId="0C485B39" w14:textId="6CD88375" w:rsidR="00C23E49" w:rsidRPr="007D6177" w:rsidRDefault="00C23E49" w:rsidP="00C23E49">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593BF922" w14:textId="77777777" w:rsidR="008437C7" w:rsidRPr="007D6177" w:rsidRDefault="008437C7" w:rsidP="008437C7">
      <w:pPr>
        <w:rPr>
          <w:lang w:val="en-GB"/>
        </w:rPr>
      </w:pPr>
    </w:p>
    <w:p w14:paraId="4F5B2CA4" w14:textId="3ABBA2DA" w:rsidR="008437C7" w:rsidRPr="007D6177" w:rsidRDefault="008437C7" w:rsidP="008437C7">
      <w:pPr>
        <w:pStyle w:val="Heading2"/>
        <w:rPr>
          <w:lang w:val="en-GB"/>
        </w:rPr>
      </w:pPr>
      <w:r w:rsidRPr="007D6177">
        <w:rPr>
          <w:lang w:val="en-GB"/>
        </w:rPr>
        <w:t>Environment</w:t>
      </w:r>
    </w:p>
    <w:p w14:paraId="77CC6F55" w14:textId="6526A5CE" w:rsidR="008437C7" w:rsidRPr="007D6177" w:rsidRDefault="0059594F" w:rsidP="008437C7">
      <w:pPr>
        <w:rPr>
          <w:lang w:val="en-GB"/>
        </w:rPr>
      </w:pPr>
      <w:r w:rsidRPr="007D6177">
        <w:rPr>
          <w:lang w:val="en-GB"/>
        </w:rPr>
        <w:t xml:space="preserve">The different task allocation methods, CAITA, DAITA, PSI, RND, and GTA, are tested and experimented on in an agent-based simulation </w:t>
      </w:r>
      <w:r w:rsidR="008437C7" w:rsidRPr="007D6177">
        <w:rPr>
          <w:lang w:val="en-GB"/>
        </w:rPr>
        <w:t xml:space="preserve">built by Alexandre Vanini </w:t>
      </w:r>
      <w:r w:rsidR="00C23E49" w:rsidRPr="007D6177">
        <w:rPr>
          <w:lang w:val="en-GB"/>
        </w:rPr>
        <w:t>written</w:t>
      </w:r>
      <w:r w:rsidR="008437C7" w:rsidRPr="007D6177">
        <w:rPr>
          <w:lang w:val="en-GB"/>
        </w:rPr>
        <w:t xml:space="preserve">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w:t>
      </w:r>
      <w:r w:rsidR="007C056F" w:rsidRPr="007D6177">
        <w:rPr>
          <w:lang w:val="en-GB"/>
        </w:rPr>
        <w:t xml:space="preserve"> and also serves as an information place/centre for the robot’s using CAITA’s algorithm to report their status</w:t>
      </w:r>
      <w:r w:rsidR="008437C7" w:rsidRPr="007D6177">
        <w:rPr>
          <w:lang w:val="en-GB"/>
        </w:rPr>
        <w:t>.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w:t>
      </w:r>
      <w:r w:rsidR="007C056F" w:rsidRPr="007D6177">
        <w:rPr>
          <w:lang w:val="en-GB"/>
        </w:rPr>
        <w:t xml:space="preserve">the </w:t>
      </w:r>
      <w:r w:rsidR="008437C7" w:rsidRPr="007D6177">
        <w:rPr>
          <w:lang w:val="en-GB"/>
        </w:rPr>
        <w:t xml:space="preserve">uniform distribution is chosen so that the distribution of resources in the arena does not play a role in the effective performances of the </w:t>
      </w:r>
      <w:r w:rsidR="007C056F" w:rsidRPr="007D6177">
        <w:rPr>
          <w:lang w:val="en-GB"/>
        </w:rPr>
        <w:t xml:space="preserve">different </w:t>
      </w:r>
      <w:r w:rsidR="008437C7" w:rsidRPr="007D6177">
        <w:rPr>
          <w:lang w:val="en-GB"/>
        </w:rPr>
        <w:t xml:space="preserve">TAs). The topology of the world is a </w:t>
      </w:r>
      <w:r w:rsidR="007C056F" w:rsidRPr="007D6177">
        <w:rPr>
          <w:lang w:val="en-GB"/>
        </w:rPr>
        <w:t xml:space="preserve">rectangle </w:t>
      </w:r>
      <w:r w:rsidR="008437C7" w:rsidRPr="007D6177">
        <w:rPr>
          <w:lang w:val="en-GB"/>
        </w:rPr>
        <w:t>box bound</w:t>
      </w:r>
      <w:r w:rsidR="007C056F" w:rsidRPr="007D6177">
        <w:rPr>
          <w:lang w:val="en-GB"/>
        </w:rPr>
        <w:t>ed</w:t>
      </w:r>
      <w:r w:rsidR="008437C7" w:rsidRPr="007D6177">
        <w:rPr>
          <w:lang w:val="en-GB"/>
        </w:rPr>
        <w:t xml:space="preserve"> in all its directions.</w:t>
      </w:r>
    </w:p>
    <w:p w14:paraId="78D81553" w14:textId="77777777" w:rsidR="008437C7" w:rsidRPr="007D6177" w:rsidRDefault="008437C7" w:rsidP="008437C7">
      <w:pPr>
        <w:rPr>
          <w:lang w:val="en-GB"/>
        </w:rPr>
      </w:pPr>
    </w:p>
    <w:p w14:paraId="14B6FE53" w14:textId="32A17FBD" w:rsidR="008437C7" w:rsidRPr="007D6177" w:rsidRDefault="008437C7" w:rsidP="008437C7">
      <w:pPr>
        <w:rPr>
          <w:lang w:val="en-GB"/>
        </w:rPr>
      </w:pPr>
      <w:r w:rsidRPr="007D6177">
        <w:rPr>
          <w:lang w:val="en-GB"/>
        </w:rPr>
        <w:t xml:space="preserve">Workers can carry out four kinds of tasks depending on the demand of the colony: Firstly, the idle task – which consists of </w:t>
      </w:r>
      <w:r w:rsidR="007C056F" w:rsidRPr="007D6177">
        <w:rPr>
          <w:lang w:val="en-GB"/>
        </w:rPr>
        <w:t>being at rest</w:t>
      </w:r>
      <w:r w:rsidRPr="007D6177">
        <w:rPr>
          <w:lang w:val="en-GB"/>
        </w:rPr>
        <w:t xml:space="preserve"> in the nest </w:t>
      </w:r>
      <w:r w:rsidR="007C056F" w:rsidRPr="007D6177">
        <w:rPr>
          <w:lang w:val="en-GB"/>
        </w:rPr>
        <w:t xml:space="preserve">(not moving) waiting to be attributed a task. </w:t>
      </w:r>
      <w:r w:rsidRPr="007D6177">
        <w:rPr>
          <w:lang w:val="en-GB"/>
        </w:rPr>
        <w:t>Workers carrying out the idle task are shown in black</w:t>
      </w:r>
      <w:r w:rsidR="007C056F" w:rsidRPr="007D6177">
        <w:rPr>
          <w:lang w:val="en-GB"/>
        </w:rPr>
        <w:t>, see Figure N</w:t>
      </w:r>
      <w:r w:rsidRPr="007D6177">
        <w:rPr>
          <w:lang w:val="en-GB"/>
        </w:rPr>
        <w:t xml:space="preserve">.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w:t>
      </w:r>
      <w:r w:rsidR="007C056F" w:rsidRPr="007D6177">
        <w:rPr>
          <w:lang w:val="en-GB"/>
        </w:rPr>
        <w:t>nest processing</w:t>
      </w:r>
      <w:r w:rsidRPr="007D6177">
        <w:rPr>
          <w:lang w:val="en-GB"/>
        </w:rPr>
        <w:t xml:space="preserve"> task are shown in green. Finally, the cleaners collect the resources deposed in the transit area and move them to the waste area. Once a resource reaches </w:t>
      </w:r>
      <w:r w:rsidR="007C056F" w:rsidRPr="007D6177">
        <w:rPr>
          <w:lang w:val="en-GB"/>
        </w:rPr>
        <w:t>the waste area</w:t>
      </w:r>
      <w:r w:rsidRPr="007D6177">
        <w:rPr>
          <w:lang w:val="en-GB"/>
        </w:rPr>
        <w:t xml:space="preserve">, it is considered fully processed and will not be </w:t>
      </w:r>
      <w:r w:rsidR="007C056F" w:rsidRPr="007D6177">
        <w:rPr>
          <w:lang w:val="en-GB"/>
        </w:rPr>
        <w:t>moved</w:t>
      </w:r>
      <w:r w:rsidRPr="007D6177">
        <w:rPr>
          <w:lang w:val="en-GB"/>
        </w:rPr>
        <w:t xml:space="preserve"> any further. Workers carrying out the cleaning task are shown in blue. </w:t>
      </w:r>
    </w:p>
    <w:p w14:paraId="4B4782A7" w14:textId="77777777" w:rsidR="008437C7" w:rsidRPr="007D6177" w:rsidRDefault="008437C7" w:rsidP="008437C7">
      <w:pPr>
        <w:rPr>
          <w:lang w:val="en-GB"/>
        </w:rPr>
      </w:pPr>
    </w:p>
    <w:p w14:paraId="48AEFF69" w14:textId="39E826CF" w:rsidR="007C056F" w:rsidRPr="007D6177" w:rsidRDefault="008437C7" w:rsidP="008437C7">
      <w:pPr>
        <w:rPr>
          <w:lang w:val="en-GB"/>
        </w:rPr>
      </w:pPr>
      <w:r w:rsidRPr="007D6177">
        <w:rPr>
          <w:lang w:val="en-GB"/>
        </w:rPr>
        <w:t xml:space="preserve">Moreover, each time a resource is carried out by a worker and processed, it changes </w:t>
      </w:r>
      <w:r w:rsidR="007C056F" w:rsidRPr="007D6177">
        <w:rPr>
          <w:lang w:val="en-GB"/>
        </w:rPr>
        <w:t xml:space="preserve">its colour and </w:t>
      </w:r>
      <w:r w:rsidRPr="007D6177">
        <w:rPr>
          <w:lang w:val="en-GB"/>
        </w:rPr>
        <w:t xml:space="preserve">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w:t>
      </w:r>
      <w:r w:rsidR="007C056F" w:rsidRPr="007D6177">
        <w:rPr>
          <w:lang w:val="en-GB"/>
        </w:rPr>
        <w:t xml:space="preserve"> a forager will only be able to sense the resources of type </w:t>
      </w:r>
      <w:r w:rsidR="007C056F" w:rsidRPr="007D6177">
        <w:rPr>
          <w:i/>
          <w:iCs/>
          <w:lang w:val="en-GB"/>
        </w:rPr>
        <w:t>foraging</w:t>
      </w:r>
      <w:r w:rsidR="007C056F" w:rsidRPr="007D6177">
        <w:rPr>
          <w:lang w:val="en-GB"/>
        </w:rPr>
        <w:t xml:space="preserve"> and a robot performing the cleaning task will only be able to sense resources of type </w:t>
      </w:r>
      <w:r w:rsidR="007C056F" w:rsidRPr="007D6177">
        <w:rPr>
          <w:i/>
          <w:iCs/>
          <w:lang w:val="en-GB"/>
        </w:rPr>
        <w:t>waste</w:t>
      </w:r>
      <w:r w:rsidR="007C056F" w:rsidRPr="007D6177">
        <w:rPr>
          <w:lang w:val="en-GB"/>
        </w:rPr>
        <w:t>.</w:t>
      </w:r>
    </w:p>
    <w:p w14:paraId="7DDF80C3" w14:textId="77777777" w:rsidR="008437C7" w:rsidRPr="007D6177" w:rsidRDefault="008437C7" w:rsidP="008437C7">
      <w:pPr>
        <w:rPr>
          <w:lang w:val="en-GB"/>
        </w:rPr>
      </w:pPr>
    </w:p>
    <w:p w14:paraId="025BB779" w14:textId="127532F7" w:rsidR="008437C7" w:rsidRPr="007D6177" w:rsidRDefault="008437C7" w:rsidP="008437C7">
      <w:pPr>
        <w:rPr>
          <w:lang w:val="en-GB"/>
        </w:rPr>
      </w:pPr>
      <w:r w:rsidRPr="007D6177">
        <w:rPr>
          <w:lang w:val="en-GB"/>
        </w:rPr>
        <w:t>This set of tasks (foraging, nest processing, and cleaning</w:t>
      </w:r>
      <w:r w:rsidR="00D47E9C" w:rsidRPr="007D6177">
        <w:rPr>
          <w:lang w:val="en-GB"/>
        </w:rPr>
        <w:t>. Idle is omitted as it is more a state than a task</w:t>
      </w:r>
      <w:r w:rsidRPr="007D6177">
        <w:rPr>
          <w:lang w:val="en-GB"/>
        </w:rPr>
        <w:t xml:space="preserve">) are </w:t>
      </w:r>
      <w:r w:rsidR="00D47E9C" w:rsidRPr="007D6177">
        <w:rPr>
          <w:lang w:val="en-GB"/>
        </w:rPr>
        <w:t>3</w:t>
      </w:r>
      <w:r w:rsidRPr="007D6177">
        <w:rPr>
          <w:lang w:val="en-GB"/>
        </w:rPr>
        <w:t xml:space="preserve">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sidRPr="007D6177">
        <w:rPr>
          <w:lang w:val="en-GB"/>
        </w:rPr>
        <w:lastRenderedPageBreak/>
        <w:t xml:space="preserve">move to the transit area. This three dependent task setup can easily relate to real-life like tasks such as collecting warehouse supplies and carrying them out to other parts of a hangar in </w:t>
      </w:r>
      <w:r w:rsidR="001A551A" w:rsidRPr="007D6177">
        <w:rPr>
          <w:lang w:val="en-GB"/>
        </w:rPr>
        <w:t xml:space="preserve">the </w:t>
      </w:r>
      <w:r w:rsidRPr="007D6177">
        <w:rPr>
          <w:lang w:val="en-GB"/>
        </w:rPr>
        <w:t xml:space="preserve">transit </w:t>
      </w:r>
      <w:r w:rsidR="001A551A" w:rsidRPr="007D6177">
        <w:rPr>
          <w:lang w:val="en-GB"/>
        </w:rPr>
        <w:t>area</w:t>
      </w:r>
      <w:r w:rsidRPr="007D6177">
        <w:rPr>
          <w:lang w:val="en-GB"/>
        </w:rPr>
        <w:t xml:space="preserve"> to be processed. Note that: this set of task is not representative or limiting the application of the AITA algorithm, but </w:t>
      </w:r>
      <w:r w:rsidR="001A551A" w:rsidRPr="007D6177">
        <w:rPr>
          <w:lang w:val="en-GB"/>
        </w:rPr>
        <w:t xml:space="preserve">is </w:t>
      </w:r>
      <w:r w:rsidRPr="007D6177">
        <w:rPr>
          <w:lang w:val="en-GB"/>
        </w:rPr>
        <w:t>only highlighting the performances of this algorithm compared to other</w:t>
      </w:r>
      <w:r w:rsidR="001A551A" w:rsidRPr="007D6177">
        <w:rPr>
          <w:lang w:val="en-GB"/>
        </w:rPr>
        <w:t xml:space="preserve"> methods</w:t>
      </w:r>
      <w:r w:rsidRPr="007D6177">
        <w:rPr>
          <w:lang w:val="en-GB"/>
        </w:rPr>
        <w:t xml:space="preserve"> in a specific environment.</w:t>
      </w:r>
    </w:p>
    <w:p w14:paraId="139A4F89" w14:textId="77777777" w:rsidR="008437C7" w:rsidRPr="007D6177" w:rsidRDefault="008437C7" w:rsidP="008437C7">
      <w:pPr>
        <w:rPr>
          <w:color w:val="000000" w:themeColor="text1"/>
          <w:lang w:val="en-GB"/>
        </w:rPr>
      </w:pPr>
    </w:p>
    <w:p w14:paraId="21EA058D" w14:textId="77777777" w:rsidR="008437C7" w:rsidRPr="007D6177" w:rsidRDefault="008437C7" w:rsidP="008437C7">
      <w:pPr>
        <w:rPr>
          <w:lang w:val="en-GB"/>
        </w:rPr>
      </w:pPr>
      <w:r w:rsidRPr="007D6177">
        <w:rPr>
          <w:noProof/>
          <w:lang w:val="en-GB"/>
        </w:rPr>
        <w:drawing>
          <wp:inline distT="0" distB="0" distL="0" distR="0" wp14:anchorId="189465D7" wp14:editId="1013B9F5">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29E3C758" w14:textId="77777777" w:rsidR="008437C7" w:rsidRPr="007D6177" w:rsidRDefault="008437C7" w:rsidP="008437C7">
      <w:pPr>
        <w:rPr>
          <w:lang w:val="en-GB"/>
        </w:rPr>
      </w:pPr>
    </w:p>
    <w:p w14:paraId="22633BA2" w14:textId="77777777" w:rsidR="008437C7" w:rsidRPr="007D6177" w:rsidRDefault="008437C7" w:rsidP="008437C7">
      <w:pPr>
        <w:pStyle w:val="ListParagraph"/>
        <w:numPr>
          <w:ilvl w:val="0"/>
          <w:numId w:val="12"/>
        </w:numPr>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53F38653" w14:textId="77777777" w:rsidR="008437C7" w:rsidRPr="007D6177" w:rsidRDefault="008437C7" w:rsidP="008437C7">
      <w:pPr>
        <w:pStyle w:val="Heading3"/>
        <w:rPr>
          <w:lang w:val="en-GB"/>
        </w:rPr>
      </w:pPr>
    </w:p>
    <w:p w14:paraId="4074FB23" w14:textId="77777777" w:rsidR="008437C7" w:rsidRPr="007D6177" w:rsidRDefault="008437C7" w:rsidP="008437C7">
      <w:pPr>
        <w:pStyle w:val="Heading2"/>
        <w:rPr>
          <w:lang w:val="en-GB"/>
        </w:rPr>
      </w:pPr>
      <w:r w:rsidRPr="007D6177">
        <w:rPr>
          <w:lang w:val="en-GB"/>
        </w:rPr>
        <w:t>Environment setting</w:t>
      </w:r>
    </w:p>
    <w:p w14:paraId="62D35783" w14:textId="2AE41E76" w:rsidR="008437C7" w:rsidRPr="007D6177" w:rsidRDefault="008437C7" w:rsidP="008437C7">
      <w:pPr>
        <w:rPr>
          <w:lang w:val="en-GB"/>
        </w:rPr>
      </w:pPr>
      <w:r w:rsidRPr="007D6177">
        <w:rPr>
          <w:lang w:val="en-GB"/>
        </w:rPr>
        <w:t xml:space="preserve">In order for the experiment to be as fair as possible and to make sure each task allocation </w:t>
      </w:r>
      <w:r w:rsidR="001A551A" w:rsidRPr="007D6177">
        <w:rPr>
          <w:lang w:val="en-GB"/>
        </w:rPr>
        <w:t>method</w:t>
      </w:r>
      <w:r w:rsidRPr="007D6177">
        <w:rPr>
          <w:lang w:val="en-GB"/>
        </w:rPr>
        <w:t xml:space="preserve"> is given the same chance at succeeding, the environment is framed with a set of assumption an variables. Firstly, the environment assumes that all the simulated </w:t>
      </w:r>
      <w:r w:rsidR="001A551A" w:rsidRPr="007D6177">
        <w:rPr>
          <w:lang w:val="en-GB"/>
        </w:rPr>
        <w:t>agents</w:t>
      </w:r>
      <w:r w:rsidRPr="007D6177">
        <w:rPr>
          <w:lang w:val="en-GB"/>
        </w:rPr>
        <w:t xml:space="preserve"> are a set of homogeneous </w:t>
      </w:r>
      <w:proofErr w:type="spellStart"/>
      <w:r w:rsidRPr="007D6177">
        <w:rPr>
          <w:lang w:val="en-GB"/>
        </w:rPr>
        <w:t>Thymio</w:t>
      </w:r>
      <w:proofErr w:type="spellEnd"/>
      <w:r w:rsidRPr="007D6177">
        <w:rPr>
          <w:lang w:val="en-GB"/>
        </w:rPr>
        <w:t>-II robots [link?] (a pre-built ready-to-use robot equipped with</w:t>
      </w:r>
      <w:r w:rsidR="001A551A" w:rsidRPr="007D6177">
        <w:rPr>
          <w:lang w:val="en-GB"/>
        </w:rPr>
        <w:t xml:space="preserve"> </w:t>
      </w:r>
      <w:r w:rsidRPr="007D6177">
        <w:rPr>
          <w:lang w:val="en-GB"/>
        </w:rPr>
        <w:t xml:space="preserve">built-in sensors and communication system). </w:t>
      </w:r>
      <w:r w:rsidR="001A551A" w:rsidRPr="007D6177">
        <w:rPr>
          <w:lang w:val="en-GB"/>
        </w:rPr>
        <w:t xml:space="preserve">Using a </w:t>
      </w:r>
      <w:r w:rsidRPr="007D6177">
        <w:rPr>
          <w:lang w:val="en-GB"/>
        </w:rPr>
        <w:t xml:space="preserve">set of homogenous robots means that  all the robots are the same, share the same capabilities and skills. Moreover, all the robots have the same navigation and </w:t>
      </w:r>
      <w:r w:rsidR="001A551A" w:rsidRPr="007D6177">
        <w:rPr>
          <w:lang w:val="en-GB"/>
        </w:rPr>
        <w:t>object</w:t>
      </w:r>
      <w:r w:rsidRPr="007D6177">
        <w:rPr>
          <w:lang w:val="en-GB"/>
        </w:rPr>
        <w:t xml:space="preserve"> avoidance system. A robot is able to somewhat precisely move to a given coordinate in the plan during the simulation.</w:t>
      </w:r>
    </w:p>
    <w:p w14:paraId="60D128B6" w14:textId="77777777" w:rsidR="008437C7" w:rsidRPr="007D6177" w:rsidRDefault="008437C7" w:rsidP="008437C7">
      <w:pPr>
        <w:rPr>
          <w:lang w:val="en-GB"/>
        </w:rPr>
      </w:pPr>
    </w:p>
    <w:p w14:paraId="5313AC14" w14:textId="698BDE0C" w:rsidR="008437C7" w:rsidRPr="007D6177" w:rsidRDefault="008437C7" w:rsidP="008437C7">
      <w:pPr>
        <w:rPr>
          <w:lang w:val="en-GB"/>
        </w:rPr>
      </w:pPr>
      <w:r w:rsidRPr="007D6177">
        <w:rPr>
          <w:lang w:val="en-GB"/>
        </w:rPr>
        <w:t>For the CAITA system, the communication has no overhead and happen</w:t>
      </w:r>
      <w:r w:rsidR="001A551A" w:rsidRPr="007D6177">
        <w:rPr>
          <w:lang w:val="en-GB"/>
        </w:rPr>
        <w:t>s</w:t>
      </w:r>
      <w:r w:rsidRPr="007D6177">
        <w:rPr>
          <w:lang w:val="en-GB"/>
        </w:rPr>
        <w:t xml:space="preserve">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w:t>
      </w:r>
      <w:r w:rsidR="001A551A" w:rsidRPr="007D6177">
        <w:rPr>
          <w:lang w:val="en-GB"/>
        </w:rPr>
        <w:t xml:space="preserve">As for CAITA, </w:t>
      </w:r>
      <w:r w:rsidRPr="007D6177">
        <w:rPr>
          <w:lang w:val="en-GB"/>
        </w:rPr>
        <w:t xml:space="preserve">The DAITA system assumes a instant communication transmission time when sharing its information to someone. Unlike </w:t>
      </w:r>
      <w:r w:rsidRPr="007D6177">
        <w:rPr>
          <w:lang w:val="en-GB"/>
        </w:rPr>
        <w:lastRenderedPageBreak/>
        <w:t>CAITA, robots in DAITA cannot receive a packet information from each robot at the same time. Indeed, since this time it is the robot</w:t>
      </w:r>
      <w:r w:rsidR="001A551A" w:rsidRPr="007D6177">
        <w:rPr>
          <w:lang w:val="en-GB"/>
        </w:rPr>
        <w:t xml:space="preserve">s </w:t>
      </w:r>
      <w:r w:rsidRPr="007D6177">
        <w:rPr>
          <w:lang w:val="en-GB"/>
        </w:rPr>
        <w:t>that receive the packet and not a</w:t>
      </w:r>
      <w:r w:rsidR="001A551A" w:rsidRPr="007D6177">
        <w:rPr>
          <w:lang w:val="en-GB"/>
        </w:rPr>
        <w:t>n</w:t>
      </w:r>
      <w:r w:rsidRPr="007D6177">
        <w:rPr>
          <w:lang w:val="en-GB"/>
        </w:rPr>
        <w:t xml:space="preserve">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34BD4C90" w14:textId="77777777" w:rsidR="008437C7" w:rsidRPr="007D6177" w:rsidRDefault="008437C7" w:rsidP="008437C7">
      <w:pPr>
        <w:rPr>
          <w:lang w:val="en-GB"/>
        </w:rPr>
      </w:pPr>
    </w:p>
    <w:p w14:paraId="5D2F0D39" w14:textId="77777777" w:rsidR="008437C7" w:rsidRPr="007D6177" w:rsidRDefault="008437C7" w:rsidP="008437C7">
      <w:pPr>
        <w:rPr>
          <w:lang w:val="en-GB"/>
        </w:rPr>
      </w:pPr>
      <w:r w:rsidRPr="007D6177">
        <w:rPr>
          <w:lang w:val="en-GB"/>
        </w:rPr>
        <w:t>TODO signal reception graph.</w:t>
      </w:r>
    </w:p>
    <w:p w14:paraId="711B2689" w14:textId="77777777" w:rsidR="008437C7" w:rsidRPr="007D6177" w:rsidRDefault="008437C7" w:rsidP="008437C7">
      <w:pPr>
        <w:rPr>
          <w:lang w:val="en-GB"/>
        </w:rPr>
      </w:pPr>
    </w:p>
    <w:p w14:paraId="39A24603" w14:textId="77777777" w:rsidR="008437C7" w:rsidRPr="007D6177" w:rsidRDefault="008437C7" w:rsidP="008437C7">
      <w:pPr>
        <w:rPr>
          <w:b/>
          <w:bCs/>
          <w:lang w:val="en-GB"/>
        </w:rPr>
      </w:pPr>
      <w:r w:rsidRPr="007D6177">
        <w:rPr>
          <w:b/>
          <w:bCs/>
          <w:lang w:val="en-GB"/>
        </w:rPr>
        <w:t>TITLE about variable that one can act on?</w:t>
      </w:r>
    </w:p>
    <w:p w14:paraId="5C2187AE" w14:textId="77777777" w:rsidR="001A551A" w:rsidRPr="007D6177" w:rsidRDefault="008437C7" w:rsidP="001A551A">
      <w:pPr>
        <w:rPr>
          <w:lang w:val="en-GB"/>
        </w:rPr>
      </w:pPr>
      <w:r w:rsidRPr="007D6177">
        <w:rPr>
          <w:lang w:val="en-GB"/>
        </w:rPr>
        <w:t>A set of specific variable can be change</w:t>
      </w:r>
      <w:r w:rsidR="001A551A" w:rsidRPr="007D6177">
        <w:rPr>
          <w:lang w:val="en-GB"/>
        </w:rPr>
        <w:t>d</w:t>
      </w:r>
      <w:r w:rsidRPr="007D6177">
        <w:rPr>
          <w:lang w:val="en-GB"/>
        </w:rPr>
        <w:t xml:space="preserve"> prior to run a simulation, and it is expected that each of these variables have high impact on the system depending on their value</w:t>
      </w:r>
      <w:r w:rsidR="001A551A" w:rsidRPr="007D6177">
        <w:rPr>
          <w:lang w:val="en-GB"/>
        </w:rPr>
        <w:t xml:space="preserve">: </w:t>
      </w:r>
    </w:p>
    <w:p w14:paraId="30F98769" w14:textId="63C5DF71" w:rsidR="008437C7" w:rsidRPr="007D6177" w:rsidRDefault="008437C7" w:rsidP="001A551A">
      <w:pPr>
        <w:pStyle w:val="ListParagraph"/>
        <w:numPr>
          <w:ilvl w:val="0"/>
          <w:numId w:val="8"/>
        </w:numPr>
        <w:rPr>
          <w:lang w:val="en-GB"/>
        </w:rPr>
      </w:pPr>
      <w:r w:rsidRPr="007D6177">
        <w:rPr>
          <w:lang w:val="en-GB"/>
        </w:rPr>
        <w:t>The number of robots</w:t>
      </w:r>
    </w:p>
    <w:p w14:paraId="6FCC8A0E" w14:textId="77777777" w:rsidR="008437C7" w:rsidRPr="007D6177" w:rsidRDefault="008437C7" w:rsidP="008437C7">
      <w:pPr>
        <w:pStyle w:val="ListParagraph"/>
        <w:numPr>
          <w:ilvl w:val="0"/>
          <w:numId w:val="8"/>
        </w:numPr>
        <w:rPr>
          <w:lang w:val="en-GB"/>
        </w:rPr>
      </w:pPr>
      <w:r w:rsidRPr="007D6177">
        <w:rPr>
          <w:lang w:val="en-GB"/>
        </w:rPr>
        <w:t>The noise / the probability of communication failure</w:t>
      </w:r>
    </w:p>
    <w:p w14:paraId="14D91CCC" w14:textId="77777777" w:rsidR="008437C7" w:rsidRPr="007D6177" w:rsidRDefault="008437C7" w:rsidP="008437C7">
      <w:pPr>
        <w:pStyle w:val="ListParagraph"/>
        <w:numPr>
          <w:ilvl w:val="0"/>
          <w:numId w:val="8"/>
        </w:numPr>
        <w:rPr>
          <w:lang w:val="en-GB"/>
        </w:rPr>
      </w:pPr>
      <w:r w:rsidRPr="007D6177">
        <w:rPr>
          <w:lang w:val="en-GB"/>
        </w:rPr>
        <w:t>The communication range</w:t>
      </w:r>
    </w:p>
    <w:p w14:paraId="68326C30" w14:textId="77777777" w:rsidR="008437C7" w:rsidRPr="007D6177" w:rsidRDefault="008437C7" w:rsidP="008437C7">
      <w:pPr>
        <w:pStyle w:val="ListParagraph"/>
        <w:numPr>
          <w:ilvl w:val="0"/>
          <w:numId w:val="8"/>
        </w:numPr>
        <w:rPr>
          <w:lang w:val="en-GB"/>
        </w:rPr>
      </w:pPr>
      <w:r w:rsidRPr="007D6177">
        <w:rPr>
          <w:lang w:val="en-GB"/>
        </w:rPr>
        <w:t>The demand for each task</w:t>
      </w:r>
    </w:p>
    <w:p w14:paraId="474CAB19" w14:textId="6C42ADA3" w:rsidR="008437C7" w:rsidRPr="007D6177" w:rsidRDefault="008437C7" w:rsidP="008437C7">
      <w:pPr>
        <w:pStyle w:val="ListParagraph"/>
        <w:numPr>
          <w:ilvl w:val="0"/>
          <w:numId w:val="8"/>
        </w:numPr>
        <w:rPr>
          <w:lang w:val="en-GB"/>
        </w:rPr>
      </w:pPr>
      <w:r w:rsidRPr="007D6177">
        <w:rPr>
          <w:lang w:val="en-GB"/>
        </w:rPr>
        <w:t xml:space="preserve">Increase of demand in the foraging task </w:t>
      </w:r>
    </w:p>
    <w:p w14:paraId="634CC5B5" w14:textId="77777777" w:rsidR="008437C7" w:rsidRPr="007D6177" w:rsidRDefault="008437C7" w:rsidP="008437C7">
      <w:pPr>
        <w:rPr>
          <w:rFonts w:asciiTheme="majorHAnsi" w:eastAsiaTheme="majorEastAsia" w:hAnsiTheme="majorHAnsi" w:cstheme="majorBidi"/>
          <w:color w:val="2F5496" w:themeColor="accent1" w:themeShade="BF"/>
          <w:sz w:val="26"/>
          <w:szCs w:val="26"/>
          <w:lang w:val="en-GB"/>
        </w:rPr>
      </w:pPr>
    </w:p>
    <w:p w14:paraId="2D83F786" w14:textId="77777777" w:rsidR="0059594F" w:rsidRPr="007D6177" w:rsidRDefault="008437C7" w:rsidP="00333690">
      <w:pPr>
        <w:rPr>
          <w:lang w:val="en-GB"/>
        </w:rPr>
      </w:pPr>
      <w:r w:rsidRPr="007D6177">
        <w:rPr>
          <w:rFonts w:asciiTheme="majorHAnsi" w:eastAsiaTheme="majorEastAsia" w:hAnsiTheme="majorHAnsi" w:cstheme="majorBidi"/>
          <w:color w:val="2F5496" w:themeColor="accent1" w:themeShade="BF"/>
          <w:sz w:val="26"/>
          <w:szCs w:val="26"/>
          <w:lang w:val="en-GB"/>
        </w:rPr>
        <w:t>What do I want to experiment? -&gt; Yes and no..</w:t>
      </w:r>
    </w:p>
    <w:p w14:paraId="5FAD2549" w14:textId="2D7B4C26" w:rsidR="008437C7" w:rsidRPr="007D6177" w:rsidRDefault="008437C7" w:rsidP="008437C7">
      <w:pPr>
        <w:rPr>
          <w:lang w:val="en-GB"/>
        </w:rPr>
      </w:pPr>
      <w:r w:rsidRPr="007D6177">
        <w:rPr>
          <w:lang w:val="en-GB"/>
        </w:rPr>
        <w:t>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C61F77" w:rsidRPr="007D6177">
        <w:rPr>
          <w:lang w:val="en-GB"/>
        </w:rPr>
        <w:t xml:space="preserve"> Along with this five categories, the systems are tested upon </w:t>
      </w:r>
      <w:proofErr w:type="spellStart"/>
      <w:r w:rsidR="00C61F77" w:rsidRPr="007D6177">
        <w:rPr>
          <w:lang w:val="en-GB"/>
        </w:rPr>
        <w:t>Alejendro</w:t>
      </w:r>
      <w:proofErr w:type="spellEnd"/>
      <w:r w:rsidR="00C61F77" w:rsidRPr="007D6177">
        <w:rPr>
          <w:lang w:val="en-GB"/>
        </w:rPr>
        <w:t xml:space="preserve"> TODO’s metric of stable task allocation system – the </w:t>
      </w:r>
      <w:r w:rsidR="00CF2458" w:rsidRPr="007D6177">
        <w:rPr>
          <w:lang w:val="en-GB"/>
        </w:rPr>
        <w:t>minimalization</w:t>
      </w:r>
      <w:r w:rsidR="00C61F77" w:rsidRPr="007D6177">
        <w:rPr>
          <w:lang w:val="en-GB"/>
        </w:rPr>
        <w:t xml:space="preserve"> of the squared </w:t>
      </w:r>
      <w:r w:rsidR="00C61F77" w:rsidRPr="007D6177">
        <w:rPr>
          <w:lang w:val="en-GB" w:eastAsia="en-GB"/>
        </w:rPr>
        <w:t>difference between the energy demands and the energy supplied, and their energy consumption</w:t>
      </w:r>
      <w:r w:rsidR="004F673F" w:rsidRPr="007D6177">
        <w:rPr>
          <w:lang w:val="en-GB"/>
        </w:rPr>
        <w:t xml:space="preserve">. </w:t>
      </w:r>
    </w:p>
    <w:p w14:paraId="5A426DC4" w14:textId="492915AB" w:rsidR="004F673F" w:rsidRPr="007D6177" w:rsidRDefault="004F673F" w:rsidP="008437C7">
      <w:pPr>
        <w:rPr>
          <w:lang w:val="en-GB"/>
        </w:rPr>
      </w:pPr>
    </w:p>
    <w:p w14:paraId="2CD1BE53" w14:textId="5ED14CE4" w:rsidR="00231768" w:rsidRPr="007D6177" w:rsidRDefault="004F673F" w:rsidP="00231768">
      <w:pPr>
        <w:rPr>
          <w:color w:val="000000" w:themeColor="text1"/>
          <w:lang w:val="en-GB"/>
        </w:rPr>
      </w:pPr>
      <w:r w:rsidRPr="007D6177">
        <w:rPr>
          <w:color w:val="000000" w:themeColor="text1"/>
          <w:lang w:val="en-GB"/>
        </w:rPr>
        <w:t>In order to evaluate the performance</w:t>
      </w:r>
      <w:r w:rsidR="009309C9" w:rsidRPr="007D6177">
        <w:rPr>
          <w:color w:val="000000" w:themeColor="text1"/>
          <w:lang w:val="en-GB"/>
        </w:rPr>
        <w:t>s</w:t>
      </w:r>
      <w:r w:rsidRPr="007D6177">
        <w:rPr>
          <w:color w:val="000000" w:themeColor="text1"/>
          <w:lang w:val="en-GB"/>
        </w:rPr>
        <w:t xml:space="preserve"> of the proposed methods upon the defined categories, </w:t>
      </w:r>
      <w:r w:rsidR="009309C9" w:rsidRPr="007D6177">
        <w:rPr>
          <w:color w:val="000000" w:themeColor="text1"/>
          <w:lang w:val="en-GB"/>
        </w:rPr>
        <w:t xml:space="preserve">different metrics are taken into consideration; The task completion rate, </w:t>
      </w:r>
      <w:r w:rsidR="008437C7" w:rsidRPr="007D6177">
        <w:rPr>
          <w:color w:val="000000" w:themeColor="text1"/>
          <w:lang w:val="en-GB"/>
        </w:rPr>
        <w:t>the total covered distance for all robots, the distribution of robots in the different classes of workers</w:t>
      </w:r>
      <w:r w:rsidR="009309C9" w:rsidRPr="007D6177">
        <w:rPr>
          <w:color w:val="000000" w:themeColor="text1"/>
          <w:lang w:val="en-GB"/>
        </w:rPr>
        <w:t xml:space="preserve">, the number of task switch per robot and the demand and the energy supplied for each task. </w:t>
      </w:r>
      <w:r w:rsidR="008437C7" w:rsidRPr="007D6177">
        <w:rPr>
          <w:color w:val="000000" w:themeColor="text1"/>
          <w:lang w:val="en-GB"/>
        </w:rPr>
        <w:t>For</w:t>
      </w:r>
      <w:r w:rsidR="009309C9" w:rsidRPr="007D6177">
        <w:rPr>
          <w:color w:val="000000" w:themeColor="text1"/>
          <w:lang w:val="en-GB"/>
        </w:rPr>
        <w:t xml:space="preserve"> </w:t>
      </w:r>
      <w:r w:rsidR="008437C7" w:rsidRPr="007D6177">
        <w:rPr>
          <w:color w:val="000000" w:themeColor="text1"/>
          <w:lang w:val="en-GB"/>
        </w:rPr>
        <w:t>systems that have a distributed communication (DAITA, GTA, and PSI), the average sensed demand by each worker is also compared to what the real demand for each task is.</w:t>
      </w:r>
      <w:r w:rsidR="009309C9" w:rsidRPr="007D6177">
        <w:rPr>
          <w:color w:val="000000" w:themeColor="text1"/>
          <w:lang w:val="en-GB"/>
        </w:rPr>
        <w:t xml:space="preserve"> For CAITA, the demand sensed by the information centre is compared to the current environment as well as for the robot currently assigned to a specific task. </w:t>
      </w:r>
      <w:r w:rsidR="00231768" w:rsidRPr="007D6177">
        <w:rPr>
          <w:color w:val="000000" w:themeColor="text1"/>
          <w:lang w:val="en-GB"/>
        </w:rPr>
        <w:t xml:space="preserve">Each experiments is run 5 times and averaged to give the fairest outcome compared to a single run. </w:t>
      </w:r>
    </w:p>
    <w:p w14:paraId="716C9173" w14:textId="057F49ED" w:rsidR="008437C7" w:rsidRPr="007D6177" w:rsidRDefault="008437C7" w:rsidP="008437C7">
      <w:pPr>
        <w:rPr>
          <w:lang w:val="en-GB"/>
        </w:rPr>
      </w:pPr>
    </w:p>
    <w:p w14:paraId="6D14EC80" w14:textId="77777777" w:rsidR="008437C7" w:rsidRPr="007D6177" w:rsidRDefault="008437C7" w:rsidP="008437C7">
      <w:pPr>
        <w:rPr>
          <w:color w:val="FF0000"/>
          <w:lang w:val="en-GB"/>
        </w:rPr>
      </w:pPr>
    </w:p>
    <w:p w14:paraId="56C1DC51" w14:textId="77777777" w:rsidR="008437C7" w:rsidRPr="007D6177" w:rsidRDefault="008437C7" w:rsidP="008437C7">
      <w:pPr>
        <w:pStyle w:val="Heading3"/>
        <w:rPr>
          <w:lang w:val="en-GB"/>
        </w:rPr>
      </w:pPr>
    </w:p>
    <w:p w14:paraId="662DE5F7" w14:textId="77777777" w:rsidR="008437C7" w:rsidRPr="007D6177" w:rsidRDefault="008437C7" w:rsidP="008437C7">
      <w:pPr>
        <w:pStyle w:val="Heading2"/>
        <w:rPr>
          <w:lang w:val="en-GB"/>
        </w:rPr>
      </w:pPr>
      <w:r w:rsidRPr="007D6177">
        <w:rPr>
          <w:lang w:val="en-GB"/>
        </w:rPr>
        <w:t>Experiments on parameters settings</w:t>
      </w:r>
    </w:p>
    <w:p w14:paraId="09DC2D12" w14:textId="5C19B5BD" w:rsidR="008437C7" w:rsidRPr="007D6177" w:rsidRDefault="008437C7" w:rsidP="008437C7">
      <w:pPr>
        <w:rPr>
          <w:lang w:val="en-GB"/>
        </w:rPr>
      </w:pPr>
      <w:r w:rsidRPr="007D6177">
        <w:rPr>
          <w:lang w:val="en-GB"/>
        </w:rPr>
        <w:t xml:space="preserve">In order to best see the robustness and reliability of the CAITA and DAITA system, but also to choose variables that </w:t>
      </w:r>
      <w:r w:rsidR="009309C9" w:rsidRPr="007D6177">
        <w:rPr>
          <w:lang w:val="en-GB"/>
        </w:rPr>
        <w:t>are</w:t>
      </w:r>
      <w:r w:rsidRPr="007D6177">
        <w:rPr>
          <w:lang w:val="en-GB"/>
        </w:rPr>
        <w:t xml:space="preserve"> be the same </w:t>
      </w:r>
      <w:r w:rsidR="009309C9" w:rsidRPr="007D6177">
        <w:rPr>
          <w:lang w:val="en-GB"/>
        </w:rPr>
        <w:t>for every task allocation methods</w:t>
      </w:r>
      <w:r w:rsidRPr="007D6177">
        <w:rPr>
          <w:lang w:val="en-GB"/>
        </w:rPr>
        <w:t>, test</w:t>
      </w:r>
      <w:r w:rsidR="009309C9" w:rsidRPr="007D6177">
        <w:rPr>
          <w:lang w:val="en-GB"/>
        </w:rPr>
        <w:t>s</w:t>
      </w:r>
      <w:r w:rsidRPr="007D6177">
        <w:rPr>
          <w:lang w:val="en-GB"/>
        </w:rPr>
        <w:t xml:space="preserve"> </w:t>
      </w:r>
      <w:r w:rsidR="009309C9" w:rsidRPr="007D6177">
        <w:rPr>
          <w:lang w:val="en-GB"/>
        </w:rPr>
        <w:t>upon</w:t>
      </w:r>
      <w:r w:rsidRPr="007D6177">
        <w:rPr>
          <w:lang w:val="en-GB"/>
        </w:rPr>
        <w:t xml:space="preserve"> communication failure/noise and change in the communication range</w:t>
      </w:r>
      <w:r w:rsidR="009309C9" w:rsidRPr="007D6177">
        <w:rPr>
          <w:lang w:val="en-GB"/>
        </w:rPr>
        <w:t xml:space="preserve"> have been conducted</w:t>
      </w:r>
      <w:r w:rsidRPr="007D6177">
        <w:rPr>
          <w:lang w:val="en-GB"/>
        </w:rPr>
        <w:t>.</w:t>
      </w:r>
    </w:p>
    <w:p w14:paraId="153E2102" w14:textId="02C5AE79" w:rsidR="008437C7" w:rsidRPr="007D6177" w:rsidRDefault="008437C7" w:rsidP="008437C7">
      <w:pPr>
        <w:pStyle w:val="Heading3"/>
        <w:rPr>
          <w:lang w:val="en-GB"/>
        </w:rPr>
      </w:pPr>
      <w:r w:rsidRPr="007D6177">
        <w:rPr>
          <w:lang w:val="en-GB"/>
        </w:rPr>
        <w:lastRenderedPageBreak/>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0B8516FB" w14:textId="29243A7C" w:rsidR="008437C7" w:rsidRPr="007D6177" w:rsidRDefault="008437C7" w:rsidP="008437C7">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w:t>
      </w:r>
      <w:r w:rsidR="002E5AFF" w:rsidRPr="007D6177">
        <w:rPr>
          <w:lang w:val="en-GB"/>
        </w:rPr>
        <w:t xml:space="preserve"> </w:t>
      </w:r>
      <w:r w:rsidR="002E5AFF" w:rsidRPr="007D6177">
        <w:rPr>
          <w:color w:val="FF0000"/>
          <w:lang w:val="en-GB"/>
        </w:rPr>
        <w:t>WHAT is the starting need ?</w:t>
      </w:r>
    </w:p>
    <w:p w14:paraId="0BCF5914" w14:textId="77777777" w:rsidR="008437C7" w:rsidRPr="007D6177" w:rsidRDefault="008437C7" w:rsidP="008437C7">
      <w:pPr>
        <w:rPr>
          <w:lang w:val="en-GB"/>
        </w:rPr>
      </w:pPr>
    </w:p>
    <w:p w14:paraId="2C990917" w14:textId="77777777" w:rsidR="008437C7" w:rsidRPr="007D6177" w:rsidRDefault="008437C7" w:rsidP="008437C7">
      <w:pPr>
        <w:rPr>
          <w:b/>
          <w:bCs/>
          <w:lang w:val="en-GB"/>
        </w:rPr>
      </w:pPr>
      <w:r w:rsidRPr="007D6177">
        <w:rPr>
          <w:b/>
          <w:bCs/>
          <w:lang w:val="en-GB"/>
        </w:rPr>
        <w:t>Noise DAITA</w:t>
      </w:r>
    </w:p>
    <w:p w14:paraId="05FE935F" w14:textId="77777777" w:rsidR="008437C7" w:rsidRPr="007D6177" w:rsidRDefault="008437C7" w:rsidP="008437C7">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12685917" w14:textId="77777777" w:rsidR="008437C7" w:rsidRPr="007D6177" w:rsidRDefault="008437C7" w:rsidP="008437C7">
      <w:pPr>
        <w:rPr>
          <w:lang w:val="en-GB"/>
        </w:rPr>
      </w:pPr>
    </w:p>
    <w:p w14:paraId="482E75F6" w14:textId="77777777" w:rsidR="008437C7" w:rsidRPr="007D6177" w:rsidRDefault="008437C7" w:rsidP="008437C7">
      <w:pPr>
        <w:jc w:val="center"/>
        <w:rPr>
          <w:lang w:val="en-GB"/>
        </w:rPr>
      </w:pPr>
      <w:r w:rsidRPr="007D6177">
        <w:rPr>
          <w:noProof/>
          <w:lang w:val="en-GB"/>
        </w:rPr>
        <w:drawing>
          <wp:inline distT="0" distB="0" distL="0" distR="0" wp14:anchorId="5FD19F1A" wp14:editId="07D1A401">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39703775" w14:textId="32F72079" w:rsidR="008437C7" w:rsidRPr="007D6177" w:rsidRDefault="008437C7" w:rsidP="008437C7">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00F1179E" w:rsidRPr="007D6177">
        <w:rPr>
          <w:lang w:val="en-GB"/>
        </w:rPr>
        <w:t>swarm’s perception error e of the actual environment</w:t>
      </w:r>
      <w:r w:rsidRPr="007D6177">
        <w:rPr>
          <w:color w:val="000000" w:themeColor="text1"/>
          <w:lang w:val="en-GB"/>
        </w:rPr>
        <w:t>:</w:t>
      </w:r>
    </w:p>
    <w:p w14:paraId="210C5C39" w14:textId="77777777" w:rsidR="008437C7" w:rsidRPr="007D6177" w:rsidRDefault="008437C7" w:rsidP="008437C7">
      <w:pPr>
        <w:rPr>
          <w:color w:val="000000" w:themeColor="text1"/>
          <w:lang w:val="en-GB"/>
        </w:rPr>
      </w:pPr>
    </w:p>
    <w:p w14:paraId="723AAC94" w14:textId="77777777" w:rsidR="008437C7" w:rsidRPr="007D6177" w:rsidRDefault="008437C7" w:rsidP="008437C7">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4FFB9A9B" w14:textId="77777777" w:rsidR="008437C7" w:rsidRPr="007D6177" w:rsidRDefault="008437C7" w:rsidP="008437C7">
      <w:pPr>
        <w:rPr>
          <w:rFonts w:eastAsiaTheme="minorEastAsia"/>
          <w:color w:val="000000" w:themeColor="text1"/>
          <w:lang w:val="en-GB"/>
        </w:rPr>
      </w:pPr>
    </w:p>
    <w:p w14:paraId="02671B6E"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48940CBF"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72B9E7A8" w14:textId="77777777" w:rsidR="008437C7" w:rsidRPr="007D6177" w:rsidRDefault="008437C7" w:rsidP="008437C7">
      <w:pPr>
        <w:rPr>
          <w:color w:val="FF0000"/>
          <w:lang w:val="en-GB"/>
        </w:rPr>
      </w:pPr>
    </w:p>
    <w:p w14:paraId="60F91AEE" w14:textId="6168A00B" w:rsidR="008437C7" w:rsidRPr="007D6177" w:rsidRDefault="008437C7" w:rsidP="008437C7">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w:t>
      </w:r>
      <w:r w:rsidRPr="007D6177">
        <w:rPr>
          <w:lang w:val="en-GB"/>
        </w:rPr>
        <w:lastRenderedPageBreak/>
        <w:t xml:space="preserve">an averaged error of </w:t>
      </w:r>
      <w:r w:rsidRPr="007D6177">
        <w:rPr>
          <w:color w:val="FF0000"/>
          <w:lang w:val="en-GB"/>
        </w:rPr>
        <w:t xml:space="preserve">TODO </w:t>
      </w:r>
      <w:r w:rsidRPr="007D6177">
        <w:rPr>
          <w:lang w:val="en-GB"/>
        </w:rPr>
        <w:t>N, X, A for Pnoise = 0, 0.3, and 0.7 respectively. These slight variation</w:t>
      </w:r>
      <w:r w:rsidR="00F1179E" w:rsidRPr="007D6177">
        <w:rPr>
          <w:lang w:val="en-GB"/>
        </w:rPr>
        <w:t>s</w:t>
      </w:r>
      <w:r w:rsidRPr="007D6177">
        <w:rPr>
          <w:lang w:val="en-GB"/>
        </w:rPr>
        <w:t xml:space="preserve">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4F8B02E3" w14:textId="77777777" w:rsidR="008437C7" w:rsidRPr="007D6177" w:rsidRDefault="008437C7" w:rsidP="008437C7">
      <w:pPr>
        <w:rPr>
          <w:lang w:val="en-GB"/>
        </w:rPr>
      </w:pPr>
    </w:p>
    <w:p w14:paraId="22FAA3EB" w14:textId="60D4C28A" w:rsidR="008437C7" w:rsidRPr="007D6177" w:rsidRDefault="008437C7" w:rsidP="008437C7">
      <w:pPr>
        <w:rPr>
          <w:lang w:val="en-GB"/>
        </w:rPr>
      </w:pPr>
      <w:r w:rsidRPr="007D6177">
        <w:rPr>
          <w:lang w:val="en-GB"/>
        </w:rPr>
        <w:t>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w:t>
      </w:r>
      <w:r w:rsidR="00F1179E" w:rsidRPr="007D6177">
        <w:rPr>
          <w:lang w:val="en-GB"/>
        </w:rPr>
        <w:t xml:space="preserve"> per </w:t>
      </w:r>
      <w:r w:rsidRPr="007D6177">
        <w:rPr>
          <w:lang w:val="en-GB"/>
        </w:rPr>
        <w:t xml:space="preserve">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w:t>
      </w:r>
      <w:r w:rsidR="00F1179E" w:rsidRPr="007D6177">
        <w:rPr>
          <w:lang w:val="en-GB"/>
        </w:rPr>
        <w:t xml:space="preserve">per </w:t>
      </w:r>
      <w:r w:rsidRPr="007D6177">
        <w:rPr>
          <w:lang w:val="en-GB"/>
        </w:rPr>
        <w:t xml:space="preserve">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w:t>
      </w:r>
      <w:r w:rsidR="00F1179E" w:rsidRPr="007D6177">
        <w:rPr>
          <w:lang w:val="en-GB"/>
        </w:rPr>
        <w:t xml:space="preserve">the system </w:t>
      </w:r>
      <w:r w:rsidRPr="007D6177">
        <w:rPr>
          <w:lang w:val="en-GB"/>
        </w:rPr>
        <w:t>finishes before the other</w:t>
      </w:r>
      <w:r w:rsidR="00F1179E" w:rsidRPr="007D6177">
        <w:rPr>
          <w:lang w:val="en-GB"/>
        </w:rPr>
        <w:t xml:space="preserve">s. </w:t>
      </w:r>
      <w:r w:rsidRPr="007D6177">
        <w:rPr>
          <w:lang w:val="en-GB"/>
        </w:rPr>
        <w:t xml:space="preserve">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046F45F7" w14:textId="77777777" w:rsidR="008437C7" w:rsidRPr="007D6177" w:rsidRDefault="008437C7" w:rsidP="008437C7">
      <w:pPr>
        <w:rPr>
          <w:lang w:val="en-GB"/>
        </w:rPr>
      </w:pPr>
    </w:p>
    <w:p w14:paraId="3BDBD52B" w14:textId="77777777" w:rsidR="008437C7" w:rsidRPr="007D6177" w:rsidRDefault="008437C7" w:rsidP="008437C7">
      <w:pPr>
        <w:rPr>
          <w:lang w:val="en-GB"/>
        </w:rPr>
      </w:pPr>
      <w:r w:rsidRPr="007D6177">
        <w:rPr>
          <w:noProof/>
          <w:lang w:val="en-GB"/>
        </w:rPr>
        <w:lastRenderedPageBreak/>
        <w:drawing>
          <wp:inline distT="0" distB="0" distL="0" distR="0" wp14:anchorId="108D81FF" wp14:editId="1FC0DFFE">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455DCA45" wp14:editId="3A259F5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B8DB48D" w14:textId="77777777" w:rsidR="008437C7" w:rsidRPr="007D6177" w:rsidRDefault="008437C7" w:rsidP="008437C7">
      <w:pPr>
        <w:rPr>
          <w:lang w:val="en-GB"/>
        </w:rPr>
        <w:sectPr w:rsidR="008437C7" w:rsidRPr="007D6177">
          <w:pgSz w:w="11906" w:h="16838"/>
          <w:pgMar w:top="1440" w:right="1440" w:bottom="1440" w:left="1440" w:header="708" w:footer="708" w:gutter="0"/>
          <w:cols w:space="708"/>
          <w:docGrid w:linePitch="360"/>
        </w:sectPr>
      </w:pPr>
    </w:p>
    <w:p w14:paraId="06546E93" w14:textId="77777777" w:rsidR="008437C7" w:rsidRPr="007D6177" w:rsidRDefault="008437C7" w:rsidP="008437C7">
      <w:pPr>
        <w:rPr>
          <w:lang w:val="en-GB"/>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8437C7" w:rsidRPr="007D6177" w14:paraId="0A21E04B" w14:textId="77777777" w:rsidTr="009E6485">
        <w:tc>
          <w:tcPr>
            <w:tcW w:w="4962" w:type="dxa"/>
          </w:tcPr>
          <w:p w14:paraId="7022BFDC" w14:textId="77777777" w:rsidR="008437C7" w:rsidRPr="007D6177" w:rsidRDefault="008437C7" w:rsidP="009E6485">
            <w:pPr>
              <w:rPr>
                <w:lang w:val="en-GB"/>
              </w:rPr>
            </w:pPr>
            <w:r w:rsidRPr="007D6177">
              <w:rPr>
                <w:noProof/>
                <w:lang w:val="en-GB"/>
              </w:rPr>
              <w:drawing>
                <wp:inline distT="0" distB="0" distL="0" distR="0" wp14:anchorId="505ECA7C" wp14:editId="5F8AD6E1">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0275F8D" w14:textId="77777777" w:rsidR="008437C7" w:rsidRPr="007D6177" w:rsidRDefault="008437C7" w:rsidP="009E6485">
            <w:pPr>
              <w:rPr>
                <w:lang w:val="en-GB"/>
              </w:rPr>
            </w:pPr>
            <w:r w:rsidRPr="007D6177">
              <w:rPr>
                <w:noProof/>
                <w:lang w:val="en-GB"/>
              </w:rPr>
              <w:drawing>
                <wp:inline distT="0" distB="0" distL="0" distR="0" wp14:anchorId="6C625BCA" wp14:editId="14683D5C">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018944D2" w14:textId="77777777" w:rsidR="008437C7" w:rsidRPr="007D6177" w:rsidRDefault="008437C7" w:rsidP="009E6485">
            <w:pPr>
              <w:rPr>
                <w:lang w:val="en-GB"/>
              </w:rPr>
            </w:pPr>
            <w:r w:rsidRPr="007D6177">
              <w:rPr>
                <w:noProof/>
                <w:lang w:val="en-GB"/>
              </w:rPr>
              <w:drawing>
                <wp:inline distT="0" distB="0" distL="0" distR="0" wp14:anchorId="7E06B854" wp14:editId="62DA5A69">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48DBACCA" w14:textId="77777777" w:rsidTr="009E6485">
        <w:tc>
          <w:tcPr>
            <w:tcW w:w="4962" w:type="dxa"/>
          </w:tcPr>
          <w:p w14:paraId="50A66158" w14:textId="77777777" w:rsidR="008437C7" w:rsidRPr="007D6177" w:rsidRDefault="008437C7" w:rsidP="009E6485">
            <w:pPr>
              <w:rPr>
                <w:lang w:val="en-GB"/>
              </w:rPr>
            </w:pPr>
            <w:r w:rsidRPr="007D6177">
              <w:rPr>
                <w:noProof/>
                <w:lang w:val="en-GB"/>
              </w:rPr>
              <w:drawing>
                <wp:inline distT="0" distB="0" distL="0" distR="0" wp14:anchorId="6DCB5D8F" wp14:editId="2DD13AF9">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19F13FB1" w14:textId="77777777" w:rsidR="008437C7" w:rsidRPr="007D6177" w:rsidRDefault="008437C7" w:rsidP="009E6485">
            <w:pPr>
              <w:rPr>
                <w:lang w:val="en-GB"/>
              </w:rPr>
            </w:pPr>
            <w:r w:rsidRPr="007D6177">
              <w:rPr>
                <w:noProof/>
                <w:lang w:val="en-GB"/>
              </w:rPr>
              <w:drawing>
                <wp:inline distT="0" distB="0" distL="0" distR="0" wp14:anchorId="4ED03E65" wp14:editId="25F67DA9">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57253128" w14:textId="77777777" w:rsidR="008437C7" w:rsidRPr="007D6177" w:rsidRDefault="008437C7" w:rsidP="009E6485">
            <w:pPr>
              <w:rPr>
                <w:lang w:val="en-GB"/>
              </w:rPr>
            </w:pPr>
            <w:r w:rsidRPr="007D6177">
              <w:rPr>
                <w:noProof/>
                <w:lang w:val="en-GB"/>
              </w:rPr>
              <w:drawing>
                <wp:inline distT="0" distB="0" distL="0" distR="0" wp14:anchorId="7C3F957B" wp14:editId="2E568EC3">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2E809262" w14:textId="77777777" w:rsidR="008437C7" w:rsidRPr="007D6177" w:rsidRDefault="008437C7" w:rsidP="008437C7">
      <w:pPr>
        <w:rPr>
          <w:lang w:val="en-GB"/>
        </w:rPr>
      </w:pPr>
      <w:r w:rsidRPr="007D6177">
        <w:rPr>
          <w:lang w:val="en-GB"/>
        </w:rPr>
        <w:t xml:space="preserve"> </w:t>
      </w:r>
    </w:p>
    <w:p w14:paraId="157C7AA4" w14:textId="77777777" w:rsidR="008437C7" w:rsidRPr="007D6177" w:rsidRDefault="008437C7" w:rsidP="008437C7">
      <w:pPr>
        <w:rPr>
          <w:lang w:val="en-GB"/>
        </w:rPr>
      </w:pPr>
    </w:p>
    <w:p w14:paraId="6379B287" w14:textId="77777777" w:rsidR="008437C7" w:rsidRPr="007D6177" w:rsidRDefault="008437C7" w:rsidP="008437C7">
      <w:pPr>
        <w:rPr>
          <w:lang w:val="en-GB"/>
        </w:rPr>
        <w:sectPr w:rsidR="008437C7"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4EC2D3C9" w14:textId="77777777" w:rsidR="008437C7" w:rsidRPr="007D6177" w:rsidRDefault="008437C7" w:rsidP="008437C7">
      <w:pPr>
        <w:rPr>
          <w:lang w:val="en-GB"/>
        </w:rPr>
      </w:pPr>
    </w:p>
    <w:p w14:paraId="2343B1B2" w14:textId="77777777" w:rsidR="008437C7" w:rsidRPr="007D6177" w:rsidRDefault="008437C7" w:rsidP="008437C7">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7704ADD0" w14:textId="77777777" w:rsidR="008437C7" w:rsidRPr="007D6177" w:rsidRDefault="008437C7" w:rsidP="008437C7">
      <w:pPr>
        <w:jc w:val="center"/>
        <w:rPr>
          <w:lang w:val="en-GB"/>
        </w:rPr>
      </w:pPr>
    </w:p>
    <w:p w14:paraId="098CEE97" w14:textId="77777777" w:rsidR="008437C7" w:rsidRPr="007D6177" w:rsidRDefault="008437C7" w:rsidP="008437C7">
      <w:pPr>
        <w:rPr>
          <w:lang w:val="en-GB"/>
        </w:rPr>
      </w:pPr>
    </w:p>
    <w:p w14:paraId="7EA9CB3A" w14:textId="77777777" w:rsidR="008437C7" w:rsidRPr="007D6177" w:rsidRDefault="008437C7" w:rsidP="008437C7">
      <w:pPr>
        <w:rPr>
          <w:b/>
          <w:bCs/>
          <w:lang w:val="en-GB"/>
        </w:rPr>
      </w:pPr>
      <w:r w:rsidRPr="007D6177">
        <w:rPr>
          <w:b/>
          <w:bCs/>
          <w:lang w:val="en-GB"/>
        </w:rPr>
        <w:t>Noise CAITA</w:t>
      </w:r>
    </w:p>
    <w:p w14:paraId="52E66EFF" w14:textId="0D7498D2" w:rsidR="008437C7" w:rsidRPr="007D6177" w:rsidRDefault="008437C7" w:rsidP="008437C7">
      <w:pPr>
        <w:rPr>
          <w:lang w:val="en-GB"/>
        </w:rPr>
      </w:pPr>
      <w:r w:rsidRPr="007D6177">
        <w:rPr>
          <w:lang w:val="en-GB"/>
        </w:rPr>
        <w:t>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w:t>
      </w:r>
      <w:r w:rsidR="00F1179E" w:rsidRPr="007D6177">
        <w:rPr>
          <w:lang w:val="en-GB"/>
        </w:rPr>
        <w:t>s</w:t>
      </w:r>
      <w:r w:rsidRPr="007D6177">
        <w:rPr>
          <w:lang w:val="en-GB"/>
        </w:rPr>
        <w:t xml:space="preserve">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4D175561" w14:textId="133340B5" w:rsidR="00811120" w:rsidRPr="007D6177" w:rsidRDefault="00811120" w:rsidP="008437C7">
      <w:pPr>
        <w:rPr>
          <w:lang w:val="en-GB"/>
        </w:rPr>
      </w:pPr>
    </w:p>
    <w:p w14:paraId="30462AC2" w14:textId="3B6F16DE" w:rsidR="00811120" w:rsidRPr="007D6177" w:rsidRDefault="00811120" w:rsidP="008437C7">
      <w:pPr>
        <w:rPr>
          <w:lang w:val="en-GB"/>
        </w:rPr>
      </w:pPr>
    </w:p>
    <w:p w14:paraId="6D3D2173" w14:textId="3D1BBFBE" w:rsidR="008437C7" w:rsidRPr="007D6177" w:rsidRDefault="00BD43FB" w:rsidP="008437C7">
      <w:pPr>
        <w:rPr>
          <w:color w:val="FF0000"/>
          <w:u w:val="single"/>
          <w:lang w:val="en-GB"/>
        </w:rPr>
      </w:pPr>
      <w:r w:rsidRPr="007D6177">
        <w:rPr>
          <w:color w:val="FF0000"/>
          <w:u w:val="single"/>
          <w:lang w:val="en-GB"/>
        </w:rPr>
        <w:t>???????</w:t>
      </w:r>
    </w:p>
    <w:p w14:paraId="5D39196F" w14:textId="77777777" w:rsidR="008437C7" w:rsidRPr="007D6177" w:rsidRDefault="008437C7" w:rsidP="008437C7">
      <w:pPr>
        <w:rPr>
          <w:u w:val="single"/>
          <w:lang w:val="en-GB"/>
        </w:rPr>
      </w:pPr>
    </w:p>
    <w:p w14:paraId="72919D73" w14:textId="77777777" w:rsidR="008437C7" w:rsidRPr="007D6177" w:rsidRDefault="008437C7" w:rsidP="008437C7">
      <w:pPr>
        <w:rPr>
          <w:lang w:val="en-GB"/>
        </w:rPr>
      </w:pPr>
    </w:p>
    <w:p w14:paraId="575234B8" w14:textId="231F153F" w:rsidR="008437C7" w:rsidRPr="007D6177" w:rsidRDefault="008437C7" w:rsidP="008437C7">
      <w:pPr>
        <w:rPr>
          <w:color w:val="000000" w:themeColor="text1"/>
          <w:lang w:val="en-GB"/>
        </w:rPr>
      </w:pPr>
      <w:r w:rsidRPr="007D6177">
        <w:rPr>
          <w:color w:val="7030A0"/>
          <w:lang w:val="en-GB"/>
        </w:rPr>
        <w:t>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w:t>
      </w:r>
      <w:r w:rsidR="00F1179E" w:rsidRPr="007D6177">
        <w:rPr>
          <w:color w:val="7030A0"/>
          <w:lang w:val="en-GB"/>
        </w:rPr>
        <w:t>f</w:t>
      </w:r>
      <w:r w:rsidRPr="007D6177">
        <w:rPr>
          <w:color w:val="7030A0"/>
          <w:lang w:val="en-GB"/>
        </w:rPr>
        <w:t xml:space="preserve"> the system is highly dynamic (lots of changes) it is </w:t>
      </w:r>
      <w:r w:rsidR="00F1179E" w:rsidRPr="007D6177">
        <w:rPr>
          <w:color w:val="7030A0"/>
          <w:lang w:val="en-GB"/>
        </w:rPr>
        <w:t xml:space="preserve">expected </w:t>
      </w:r>
      <w:r w:rsidRPr="007D6177">
        <w:rPr>
          <w:color w:val="7030A0"/>
          <w:lang w:val="en-GB"/>
        </w:rPr>
        <w:t xml:space="preserve">that systems with high noise </w:t>
      </w:r>
      <w:r w:rsidR="00F1179E" w:rsidRPr="007D6177">
        <w:rPr>
          <w:color w:val="7030A0"/>
          <w:lang w:val="en-GB"/>
        </w:rPr>
        <w:t>is</w:t>
      </w:r>
      <w:r w:rsidRPr="007D6177">
        <w:rPr>
          <w:color w:val="7030A0"/>
          <w:lang w:val="en-GB"/>
        </w:rPr>
        <w:t xml:space="preserve"> be performing worse than system with low noise as system with high noise cannot adapt fast enough to the situation, leading into the knowledge error shift to be incontrollable</w:t>
      </w:r>
      <w:r w:rsidR="00F1179E" w:rsidRPr="007D6177">
        <w:rPr>
          <w:color w:val="7030A0"/>
          <w:lang w:val="en-GB"/>
        </w:rPr>
        <w:t>, however, not covered in this paper</w:t>
      </w:r>
      <w:r w:rsidRPr="007D6177">
        <w:rPr>
          <w:color w:val="7030A0"/>
          <w:lang w:val="en-GB"/>
        </w:rPr>
        <w:t xml:space="preserve"> </w:t>
      </w:r>
      <w:r w:rsidRPr="007D6177">
        <w:rPr>
          <w:color w:val="000000" w:themeColor="text1"/>
          <w:lang w:val="en-GB"/>
        </w:rPr>
        <w:t>(as shown in figure N, TODO where the system increases its foraging demand of a high random number from 5 to 15 every 500 hundred simulation step).</w:t>
      </w:r>
    </w:p>
    <w:p w14:paraId="07BD5F13" w14:textId="77777777" w:rsidR="008437C7" w:rsidRPr="007D6177" w:rsidRDefault="008437C7" w:rsidP="008437C7">
      <w:pPr>
        <w:rPr>
          <w:color w:val="4472C4" w:themeColor="accent1"/>
          <w:lang w:val="en-GB"/>
        </w:rPr>
      </w:pPr>
    </w:p>
    <w:p w14:paraId="06F5026B" w14:textId="77777777" w:rsidR="008437C7" w:rsidRPr="007D6177" w:rsidRDefault="008437C7" w:rsidP="008437C7">
      <w:pPr>
        <w:rPr>
          <w:lang w:val="en-GB"/>
        </w:rPr>
      </w:pPr>
    </w:p>
    <w:p w14:paraId="006A844A" w14:textId="77777777" w:rsidR="008437C7" w:rsidRPr="007D6177" w:rsidRDefault="008437C7" w:rsidP="008437C7">
      <w:pPr>
        <w:rPr>
          <w:b/>
          <w:bCs/>
          <w:lang w:val="en-GB"/>
        </w:rPr>
      </w:pPr>
      <w:r w:rsidRPr="007D6177">
        <w:rPr>
          <w:b/>
          <w:bCs/>
          <w:lang w:val="en-GB"/>
        </w:rPr>
        <w:t>Chosen Pnoise parameter</w:t>
      </w:r>
    </w:p>
    <w:p w14:paraId="1161ADF4" w14:textId="77777777" w:rsidR="008437C7" w:rsidRPr="007D6177" w:rsidRDefault="008437C7" w:rsidP="008437C7">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6B5B1D6A" w14:textId="77777777" w:rsidR="008437C7" w:rsidRPr="007D6177" w:rsidRDefault="008437C7" w:rsidP="008437C7">
      <w:pPr>
        <w:rPr>
          <w:lang w:val="en-GB"/>
        </w:rPr>
      </w:pPr>
    </w:p>
    <w:p w14:paraId="2EC2B68D" w14:textId="77777777" w:rsidR="007D6177" w:rsidRPr="007D6177" w:rsidRDefault="007D6177">
      <w:pPr>
        <w:jc w:val="left"/>
        <w:rPr>
          <w:rFonts w:asciiTheme="majorHAnsi" w:eastAsiaTheme="majorEastAsia" w:hAnsiTheme="majorHAnsi" w:cstheme="majorBidi"/>
          <w:color w:val="1F3763" w:themeColor="accent1" w:themeShade="7F"/>
          <w:lang w:val="en-GB"/>
        </w:rPr>
      </w:pPr>
      <w:r w:rsidRPr="007D6177">
        <w:rPr>
          <w:lang w:val="en-GB"/>
        </w:rPr>
        <w:br w:type="page"/>
      </w:r>
    </w:p>
    <w:p w14:paraId="40CE9F8A" w14:textId="3321B252" w:rsidR="008437C7" w:rsidRPr="007D6177" w:rsidRDefault="008437C7" w:rsidP="008437C7">
      <w:pPr>
        <w:pStyle w:val="Heading3"/>
        <w:rPr>
          <w:lang w:val="en-GB"/>
        </w:rPr>
      </w:pPr>
      <w:r w:rsidRPr="007D6177">
        <w:rPr>
          <w:lang w:val="en-GB"/>
        </w:rPr>
        <w:lastRenderedPageBreak/>
        <w:t xml:space="preserve">Communication </w:t>
      </w:r>
    </w:p>
    <w:p w14:paraId="42F8B4DA" w14:textId="7DFA7254" w:rsidR="007D6177" w:rsidRDefault="008437C7" w:rsidP="008437C7">
      <w:pPr>
        <w:rPr>
          <w:lang w:val="en-GB"/>
        </w:rPr>
      </w:pPr>
      <w:r w:rsidRPr="007D6177">
        <w:rPr>
          <w:lang w:val="en-GB"/>
        </w:rPr>
        <w:t xml:space="preserve">The influence in the change of communication range has also been tested before the experiments to observe and highlight the effects of it on the system. The test assumes that a communication device </w:t>
      </w:r>
      <w:r w:rsidR="007D6177" w:rsidRPr="007D6177">
        <w:rPr>
          <w:lang w:val="en-GB"/>
        </w:rPr>
        <w:t>such as …. [</w:t>
      </w:r>
      <w:proofErr w:type="spellStart"/>
      <w:r w:rsidR="007D6177" w:rsidRPr="007D6177">
        <w:rPr>
          <w:lang w:val="en-GB"/>
        </w:rPr>
        <w:t>TODOlink</w:t>
      </w:r>
      <w:proofErr w:type="spellEnd"/>
      <w:r w:rsidR="007D6177" w:rsidRPr="007D6177">
        <w:rPr>
          <w:lang w:val="en-GB"/>
        </w:rPr>
        <w:t xml:space="preserve">] which can communicate up to ???, </w:t>
      </w:r>
      <w:r w:rsidRPr="007D6177">
        <w:rPr>
          <w:lang w:val="en-GB"/>
        </w:rPr>
        <w:t>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w:t>
      </w:r>
      <w:r w:rsidR="007D6177" w:rsidRPr="007D6177">
        <w:rPr>
          <w:lang w:val="en-GB"/>
        </w:rPr>
        <w:t xml:space="preserve">. </w:t>
      </w:r>
      <w:r w:rsidRPr="007D6177">
        <w:rPr>
          <w:lang w:val="en-GB"/>
        </w:rPr>
        <w:t xml:space="preserve">The test consisted of using DAITA </w:t>
      </w:r>
      <w:r w:rsidR="007D6177" w:rsidRPr="007D6177">
        <w:rPr>
          <w:lang w:val="en-GB"/>
        </w:rPr>
        <w:t xml:space="preserve">(workers in CAITA can share information as soon as they are on the communication area) </w:t>
      </w:r>
      <w:r w:rsidRPr="007D6177">
        <w:rPr>
          <w:lang w:val="en-GB"/>
        </w:rPr>
        <w:t>with 40 robots and make it collect 150 resources as fast as possible, with increasing demand in the foraging task of 5 every 500 simulation step</w:t>
      </w:r>
      <w:r w:rsidR="007D6177" w:rsidRPr="007D6177">
        <w:rPr>
          <w:lang w:val="en-GB"/>
        </w:rPr>
        <w:t xml:space="preserve"> </w:t>
      </w:r>
      <w:r w:rsidR="007D6177" w:rsidRPr="007D6177">
        <w:rPr>
          <w:color w:val="FF0000"/>
          <w:lang w:val="en-GB"/>
        </w:rPr>
        <w:t>WHAT IS THE DEMAND</w:t>
      </w:r>
      <w:r w:rsidRPr="007D6177">
        <w:rPr>
          <w:lang w:val="en-GB"/>
        </w:rPr>
        <w:t xml:space="preserve">. </w:t>
      </w:r>
      <w:r w:rsidR="007D6177" w:rsidRPr="007D6177">
        <w:rPr>
          <w:lang w:val="en-GB"/>
        </w:rPr>
        <w:t xml:space="preserve"> The range is first of 10 centimetres and increases to reach 13 meters, which covers the entire arena. </w:t>
      </w:r>
      <w:r w:rsidR="006E7FCC">
        <w:rPr>
          <w:lang w:val="en-GB"/>
        </w:rPr>
        <w:t>The result are shown in Figure N.</w:t>
      </w:r>
    </w:p>
    <w:p w14:paraId="7D3938F2" w14:textId="77777777" w:rsidR="008437C7" w:rsidRPr="007D6177" w:rsidRDefault="008437C7" w:rsidP="008437C7">
      <w:pPr>
        <w:rPr>
          <w:lang w:val="en-GB"/>
        </w:rPr>
      </w:pPr>
    </w:p>
    <w:p w14:paraId="174AA6FC" w14:textId="29D2281B" w:rsidR="008437C7" w:rsidRPr="007D6177" w:rsidRDefault="006E7FCC" w:rsidP="008437C7">
      <w:pPr>
        <w:rPr>
          <w:lang w:val="en-GB"/>
        </w:rPr>
      </w:pPr>
      <w:r>
        <w:rPr>
          <w:noProof/>
          <w:lang w:val="en-GB"/>
        </w:rPr>
        <w:drawing>
          <wp:inline distT="0" distB="0" distL="0" distR="0" wp14:anchorId="7E595571" wp14:editId="6B8B4B1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25F4C9D2" w14:textId="1BE47F24" w:rsidR="008437C7" w:rsidRPr="007D6177" w:rsidRDefault="008437C7" w:rsidP="008437C7">
      <w:pPr>
        <w:jc w:val="center"/>
        <w:rPr>
          <w:lang w:val="en-GB"/>
        </w:rPr>
      </w:pPr>
    </w:p>
    <w:p w14:paraId="078D2597" w14:textId="7E760BF3" w:rsidR="008437C7" w:rsidRPr="007A73E0" w:rsidRDefault="00183CC9" w:rsidP="008437C7">
      <w:pPr>
        <w:rPr>
          <w:lang w:val="en-GB"/>
        </w:rPr>
      </w:pPr>
      <w:r>
        <w:rPr>
          <w:lang w:val="en-GB"/>
        </w:rPr>
        <w:t>Among all the experimental settings tested, the task completion rate of range 0.1 is significantly higher than the others</w:t>
      </w:r>
      <w:r w:rsidR="007A73E0">
        <w:rPr>
          <w:lang w:val="en-GB"/>
        </w:rPr>
        <w:t>, reaching 1 20’000 simulation step later</w:t>
      </w:r>
      <w:r>
        <w:rPr>
          <w:lang w:val="en-GB"/>
        </w:rPr>
        <w:t xml:space="preserve">.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sidR="007A73E0">
        <w:rPr>
          <w:lang w:val="en-GB"/>
        </w:rPr>
        <w:t xml:space="preserve"> and are the fastest at reaching 1</w:t>
      </w:r>
      <w:r w:rsidRPr="007D6177">
        <w:rPr>
          <w:lang w:val="en-GB"/>
        </w:rPr>
        <w:t xml:space="preserve">. </w:t>
      </w:r>
      <w:r w:rsidR="007A73E0">
        <w:rPr>
          <w:lang w:val="en-GB"/>
        </w:rPr>
        <w:t xml:space="preserve">As for the section NOISETODO, </w:t>
      </w:r>
      <w:r w:rsidRPr="007D6177">
        <w:rPr>
          <w:lang w:val="en-GB"/>
        </w:rPr>
        <w:t>this alone is not enough to demonstrate the consequences of short communication ranges over different task allocation methods</w:t>
      </w:r>
      <w:r w:rsidR="007A73E0">
        <w:rPr>
          <w:lang w:val="en-GB"/>
        </w:rPr>
        <w:t>. This is why</w:t>
      </w:r>
      <w:r w:rsidRPr="007D6177">
        <w:rPr>
          <w:lang w:val="en-GB"/>
        </w:rPr>
        <w:t xml:space="preserve"> the swarm’s perception error e of the actual environment has been recorded</w:t>
      </w:r>
      <w:r w:rsidR="007A73E0">
        <w:rPr>
          <w:lang w:val="en-GB"/>
        </w:rPr>
        <w:t xml:space="preserve"> and is shown in Figure N.</w:t>
      </w:r>
    </w:p>
    <w:p w14:paraId="4CE7D1B2" w14:textId="77777777" w:rsidR="008437C7" w:rsidRPr="007D6177" w:rsidRDefault="008437C7" w:rsidP="008437C7">
      <w:pPr>
        <w:jc w:val="center"/>
        <w:rPr>
          <w:lang w:val="en-GB"/>
        </w:rPr>
      </w:pPr>
      <w:r w:rsidRPr="007D6177">
        <w:rPr>
          <w:noProof/>
          <w:lang w:val="en-GB"/>
        </w:rPr>
        <w:lastRenderedPageBreak/>
        <w:drawing>
          <wp:inline distT="0" distB="0" distL="0" distR="0" wp14:anchorId="68E7AFFD" wp14:editId="1B577D91">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0678D26F" wp14:editId="642DACFC">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74646A36" w14:textId="77777777" w:rsidR="008437C7" w:rsidRPr="007D6177" w:rsidRDefault="008437C7" w:rsidP="008437C7">
      <w:pPr>
        <w:rPr>
          <w:lang w:val="en-GB"/>
        </w:rPr>
      </w:pPr>
    </w:p>
    <w:p w14:paraId="62F634BF" w14:textId="74A67F41" w:rsidR="007D6177" w:rsidRPr="007D6177" w:rsidRDefault="007D6177" w:rsidP="007D6177">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sidR="00863FDE">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sidR="00863FDE">
        <w:rPr>
          <w:color w:val="000000" w:themeColor="text1"/>
          <w:lang w:val="en-GB"/>
        </w:rPr>
        <w:t xml:space="preserve"> as the workers can quickly adapt to the dynamic environment</w:t>
      </w:r>
      <w:r w:rsidRPr="007D6177">
        <w:rPr>
          <w:color w:val="000000" w:themeColor="text1"/>
          <w:lang w:val="en-GB"/>
        </w:rPr>
        <w:t>.</w:t>
      </w:r>
    </w:p>
    <w:p w14:paraId="1A526672" w14:textId="77777777" w:rsidR="007D6177" w:rsidRPr="007D6177" w:rsidRDefault="007D6177" w:rsidP="007D6177">
      <w:pPr>
        <w:rPr>
          <w:color w:val="000000" w:themeColor="text1"/>
          <w:lang w:val="en-GB"/>
        </w:rPr>
      </w:pPr>
    </w:p>
    <w:p w14:paraId="0B8C5D55" w14:textId="263DBE3B" w:rsidR="00640D51" w:rsidRDefault="007D6177" w:rsidP="007D6177">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sidR="00640D51">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sidR="00640D51">
        <w:rPr>
          <w:color w:val="000000" w:themeColor="text1"/>
          <w:lang w:val="en-GB"/>
        </w:rPr>
        <w:t xml:space="preserve"> systems </w:t>
      </w:r>
      <w:r w:rsidRPr="007D6177">
        <w:rPr>
          <w:color w:val="000000" w:themeColor="text1"/>
          <w:lang w:val="en-GB"/>
        </w:rPr>
        <w:t xml:space="preserve">demonstrate </w:t>
      </w:r>
      <w:r w:rsidR="00640D51">
        <w:rPr>
          <w:color w:val="000000" w:themeColor="text1"/>
          <w:lang w:val="en-GB"/>
        </w:rPr>
        <w:t xml:space="preserve">a faster task completion rate than long-range communication systems in Figure N, as </w:t>
      </w:r>
    </w:p>
    <w:p w14:paraId="46668D11" w14:textId="77777777" w:rsidR="00640D51" w:rsidRDefault="00640D51" w:rsidP="007D6177">
      <w:pPr>
        <w:rPr>
          <w:color w:val="000000" w:themeColor="text1"/>
          <w:lang w:val="en-GB"/>
        </w:rPr>
      </w:pPr>
    </w:p>
    <w:p w14:paraId="634AC289" w14:textId="16FEFDFE" w:rsidR="00516463" w:rsidRDefault="00991E27" w:rsidP="007D6177">
      <w:pPr>
        <w:rPr>
          <w:color w:val="FF0000"/>
          <w:lang w:val="en-GB"/>
        </w:rPr>
      </w:pPr>
      <w:r>
        <w:rPr>
          <w:color w:val="000000" w:themeColor="text1"/>
          <w:lang w:val="en-GB"/>
        </w:rPr>
        <w:t>As mentioned in the “NOISETODO” section</w:t>
      </w:r>
      <w:r w:rsidR="007D6177" w:rsidRPr="007D6177">
        <w:rPr>
          <w:color w:val="000000" w:themeColor="text1"/>
          <w:lang w:val="en-GB"/>
        </w:rPr>
        <w:t>, a direct consequence of a high </w:t>
      </w:r>
      <w:r w:rsidR="007D6177" w:rsidRPr="007D6177">
        <w:rPr>
          <w:i/>
          <w:iCs/>
          <w:color w:val="000000" w:themeColor="text1"/>
          <w:lang w:val="en-GB"/>
        </w:rPr>
        <w:t>knowledge error shift</w:t>
      </w:r>
      <w:r w:rsidR="007D6177" w:rsidRPr="007D6177">
        <w:rPr>
          <w:color w:val="000000" w:themeColor="text1"/>
          <w:lang w:val="en-GB"/>
        </w:rPr>
        <w:t> is the over-</w:t>
      </w:r>
      <w:r w:rsidR="00640D51">
        <w:rPr>
          <w:color w:val="000000" w:themeColor="text1"/>
          <w:lang w:val="en-GB"/>
        </w:rPr>
        <w:t>collection</w:t>
      </w:r>
      <w:r w:rsidR="007D6177" w:rsidRPr="007D6177">
        <w:rPr>
          <w:color w:val="000000" w:themeColor="text1"/>
          <w:lang w:val="en-GB"/>
        </w:rPr>
        <w:t xml:space="preserve"> of resources</w:t>
      </w:r>
      <w:r w:rsidR="00640D51">
        <w:rPr>
          <w:color w:val="000000" w:themeColor="text1"/>
          <w:lang w:val="en-GB"/>
        </w:rPr>
        <w:t>. This effect on different ranges of communication can be seen in f</w:t>
      </w:r>
      <w:r w:rsidR="007D6177" w:rsidRPr="007D6177">
        <w:rPr>
          <w:color w:val="000000" w:themeColor="text1"/>
          <w:lang w:val="en-GB"/>
        </w:rPr>
        <w:t>igure N</w:t>
      </w:r>
      <w:r w:rsidR="00640D51">
        <w:rPr>
          <w:color w:val="000000" w:themeColor="text1"/>
          <w:lang w:val="en-GB"/>
        </w:rPr>
        <w:t xml:space="preserve"> or figure A</w:t>
      </w:r>
      <w:r w:rsidR="007D6177" w:rsidRPr="007D6177">
        <w:rPr>
          <w:color w:val="000000" w:themeColor="text1"/>
          <w:lang w:val="en-GB"/>
        </w:rPr>
        <w:t xml:space="preserve"> (</w:t>
      </w:r>
      <w:proofErr w:type="spellStart"/>
      <w:r w:rsidR="007D6177" w:rsidRPr="007D6177">
        <w:rPr>
          <w:color w:val="000000" w:themeColor="text1"/>
          <w:lang w:val="en-GB"/>
        </w:rPr>
        <w:t>todo</w:t>
      </w:r>
      <w:proofErr w:type="spellEnd"/>
      <w:r w:rsidR="007D6177" w:rsidRPr="007D6177">
        <w:rPr>
          <w:color w:val="000000" w:themeColor="text1"/>
          <w:lang w:val="en-GB"/>
        </w:rPr>
        <w:t xml:space="preserve"> FF0)</w:t>
      </w:r>
      <w:r w:rsidR="00640D51">
        <w:rPr>
          <w:color w:val="000000" w:themeColor="text1"/>
          <w:lang w:val="en-GB"/>
        </w:rPr>
        <w:t xml:space="preserve"> for range 0.1 and .5 meters respectively</w:t>
      </w:r>
      <w:r w:rsidR="007D6177" w:rsidRPr="007D6177">
        <w:rPr>
          <w:color w:val="000000" w:themeColor="text1"/>
          <w:lang w:val="en-GB"/>
        </w:rPr>
        <w:t xml:space="preserve">, </w:t>
      </w:r>
      <w:r w:rsidR="00640D51">
        <w:rPr>
          <w:color w:val="000000" w:themeColor="text1"/>
          <w:lang w:val="en-GB"/>
        </w:rPr>
        <w:t>where the demand sensed by the individuals is once again shifted from the actual demand of the environment.</w:t>
      </w:r>
      <w:r w:rsidR="00516463">
        <w:rPr>
          <w:color w:val="000000" w:themeColor="text1"/>
          <w:lang w:val="en-GB"/>
        </w:rPr>
        <w:t xml:space="preserve"> </w:t>
      </w:r>
      <w:r w:rsidR="007D6177" w:rsidRPr="007D6177">
        <w:rPr>
          <w:color w:val="000000" w:themeColor="text1"/>
          <w:lang w:val="en-GB"/>
        </w:rPr>
        <w:t xml:space="preserve">Over short periods, over-collecting can be harmless as the distribution of </w:t>
      </w:r>
      <w:proofErr w:type="spellStart"/>
      <w:r w:rsidR="007D6177" w:rsidRPr="007D6177">
        <w:rPr>
          <w:color w:val="000000" w:themeColor="text1"/>
          <w:lang w:val="en-GB"/>
        </w:rPr>
        <w:t>labor</w:t>
      </w:r>
      <w:proofErr w:type="spellEnd"/>
      <w:r w:rsidR="007D6177" w:rsidRPr="007D6177">
        <w:rPr>
          <w:color w:val="000000" w:themeColor="text1"/>
          <w:lang w:val="en-GB"/>
        </w:rPr>
        <w:t xml:space="preserve"> is </w:t>
      </w:r>
      <w:r w:rsidR="007D6177" w:rsidRPr="00181547">
        <w:rPr>
          <w:color w:val="7030A0"/>
          <w:lang w:val="en-GB"/>
        </w:rPr>
        <w:t xml:space="preserve">good </w:t>
      </w:r>
      <w:r w:rsidR="007D6177" w:rsidRPr="007D6177">
        <w:rPr>
          <w:color w:val="000000" w:themeColor="text1"/>
          <w:lang w:val="en-GB"/>
        </w:rPr>
        <w:t xml:space="preserve">enough for the swarm to process the collected resources. </w:t>
      </w:r>
      <w:r w:rsidR="007D6177" w:rsidRPr="007D6177">
        <w:rPr>
          <w:color w:val="FF0000"/>
          <w:lang w:val="en-GB"/>
        </w:rPr>
        <w:t>However,  long-period simulations, over-collecting becomes harmful as the swarm struggles to quickly adapt to the environment and get overwhelmed by the amount</w:t>
      </w:r>
      <w:r w:rsidR="00516463">
        <w:rPr>
          <w:color w:val="FF0000"/>
          <w:lang w:val="en-GB"/>
        </w:rPr>
        <w:t xml:space="preserve"> of resources</w:t>
      </w:r>
      <w:r w:rsidR="007D6177" w:rsidRPr="007D6177">
        <w:rPr>
          <w:color w:val="FF0000"/>
          <w:lang w:val="en-GB"/>
        </w:rPr>
        <w:t xml:space="preserve"> it has to </w:t>
      </w:r>
      <w:r w:rsidR="00516463">
        <w:rPr>
          <w:color w:val="FF0000"/>
          <w:lang w:val="en-GB"/>
        </w:rPr>
        <w:t>process</w:t>
      </w:r>
      <w:r w:rsidR="007D6177" w:rsidRPr="007D6177">
        <w:rPr>
          <w:color w:val="FF0000"/>
          <w:lang w:val="en-GB"/>
        </w:rPr>
        <w:t xml:space="preserve">. </w:t>
      </w:r>
      <w:r w:rsidR="00516463">
        <w:rPr>
          <w:color w:val="FF0000"/>
          <w:lang w:val="en-GB"/>
        </w:rPr>
        <w:t>As the range of communication gets longer, the problem fades and almost disappear resulting in no over-collection of resources.</w:t>
      </w:r>
    </w:p>
    <w:p w14:paraId="7B6E71F6" w14:textId="77777777" w:rsidR="007D6177" w:rsidRPr="007D6177" w:rsidRDefault="007D6177" w:rsidP="007D6177">
      <w:pPr>
        <w:rPr>
          <w:color w:val="000000" w:themeColor="text1"/>
          <w:lang w:val="en-GB"/>
        </w:rPr>
      </w:pPr>
    </w:p>
    <w:p w14:paraId="5716E6AC" w14:textId="482B4271" w:rsidR="007D6177" w:rsidRPr="007D6177" w:rsidRDefault="007D6177" w:rsidP="007D6177">
      <w:pPr>
        <w:rPr>
          <w:color w:val="000000" w:themeColor="text1"/>
          <w:lang w:val="en-GB"/>
        </w:rPr>
      </w:pPr>
      <w:r w:rsidRPr="007D6177">
        <w:rPr>
          <w:color w:val="000000" w:themeColor="text1"/>
          <w:lang w:val="en-GB"/>
        </w:rPr>
        <w:t>A solid feature of the environment that is directly related to a healthy system is the</w:t>
      </w:r>
      <w:r w:rsidR="0082788B">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sidR="0082788B">
        <w:rPr>
          <w:color w:val="000000" w:themeColor="text1"/>
          <w:lang w:val="en-GB"/>
        </w:rPr>
        <w:t>periodical peaks</w:t>
      </w:r>
      <w:r w:rsidRPr="007D6177">
        <w:rPr>
          <w:color w:val="000000" w:themeColor="text1"/>
          <w:lang w:val="en-GB"/>
        </w:rPr>
        <w:t xml:space="preserve"> happen as the demand </w:t>
      </w:r>
      <w:r w:rsidR="00516463" w:rsidRPr="007D6177">
        <w:rPr>
          <w:color w:val="000000" w:themeColor="text1"/>
          <w:lang w:val="en-GB"/>
        </w:rPr>
        <w:t xml:space="preserve">periodically </w:t>
      </w:r>
      <w:r w:rsidR="00516463">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sidR="0082788B">
        <w:rPr>
          <w:color w:val="000000" w:themeColor="text1"/>
          <w:lang w:val="en-GB"/>
        </w:rPr>
        <w:t>periodical peaks</w:t>
      </w:r>
      <w:r w:rsidRPr="007D6177">
        <w:rPr>
          <w:color w:val="000000" w:themeColor="text1"/>
          <w:lang w:val="en-GB"/>
        </w:rPr>
        <w:t xml:space="preserve"> are present throughout the entire period.</w:t>
      </w:r>
    </w:p>
    <w:p w14:paraId="4B4B7D92" w14:textId="77777777" w:rsidR="008437C7" w:rsidRPr="007D6177" w:rsidRDefault="008437C7" w:rsidP="008437C7">
      <w:pPr>
        <w:rPr>
          <w:color w:val="70AD47" w:themeColor="accent6"/>
          <w:lang w:val="en-GB"/>
        </w:rPr>
        <w:sectPr w:rsidR="008437C7" w:rsidRPr="007D617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8437C7" w:rsidRPr="007D6177" w14:paraId="64B4BB6E" w14:textId="77777777" w:rsidTr="009E6485">
        <w:tc>
          <w:tcPr>
            <w:tcW w:w="4576" w:type="dxa"/>
          </w:tcPr>
          <w:p w14:paraId="2A1D2FDE" w14:textId="77777777" w:rsidR="008437C7" w:rsidRPr="007D6177" w:rsidRDefault="008437C7" w:rsidP="009E6485">
            <w:pPr>
              <w:rPr>
                <w:color w:val="70AD47" w:themeColor="accent6"/>
                <w:lang w:val="en-GB"/>
              </w:rPr>
            </w:pPr>
            <w:r w:rsidRPr="007D6177">
              <w:rPr>
                <w:noProof/>
                <w:color w:val="70AD47" w:themeColor="accent6"/>
                <w:lang w:val="en-GB"/>
              </w:rPr>
              <w:lastRenderedPageBreak/>
              <w:drawing>
                <wp:inline distT="0" distB="0" distL="0" distR="0" wp14:anchorId="47523662" wp14:editId="37FD2A97">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CC22BB8"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657A64B" wp14:editId="6B935101">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014040B"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D977154" wp14:editId="05E34E9A">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AEBD771"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C4B2E6D" wp14:editId="6B410C8C">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37CA5AC3" w14:textId="77777777" w:rsidTr="009E6485">
        <w:tc>
          <w:tcPr>
            <w:tcW w:w="4576" w:type="dxa"/>
          </w:tcPr>
          <w:p w14:paraId="048746F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98B47ED" wp14:editId="2F532CAF">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4BA9A65"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4E60A65" wp14:editId="28298FD9">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5C1E9A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5D80326D" wp14:editId="1A1B5B16">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2DD1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6822C84" wp14:editId="6AF28F67">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7879CE8F" w14:textId="77777777" w:rsidTr="009E6485">
        <w:tc>
          <w:tcPr>
            <w:tcW w:w="4576" w:type="dxa"/>
          </w:tcPr>
          <w:p w14:paraId="6908C713"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6745F3F" wp14:editId="6976E567">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CA14BF"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114B8174" wp14:editId="18B1FB3C">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8AABFE"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EFFFA32" wp14:editId="3D2E425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9F509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2B47001" wp14:editId="4F39B320">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3F62F18" w14:textId="77777777" w:rsidR="008437C7" w:rsidRPr="007D6177" w:rsidRDefault="008437C7" w:rsidP="008437C7">
      <w:pPr>
        <w:rPr>
          <w:color w:val="70AD47" w:themeColor="accent6"/>
          <w:lang w:val="en-GB"/>
        </w:rPr>
      </w:pPr>
    </w:p>
    <w:p w14:paraId="4679A255" w14:textId="78BBF2F9" w:rsidR="008437C7" w:rsidRPr="00286445" w:rsidRDefault="008437C7" w:rsidP="008437C7">
      <w:pPr>
        <w:rPr>
          <w:color w:val="70AD47" w:themeColor="accent6"/>
          <w:lang w:val="fr-CH"/>
        </w:rPr>
      </w:pPr>
      <w:r w:rsidRPr="00286445">
        <w:rPr>
          <w:color w:val="70AD47" w:themeColor="accent6"/>
          <w:lang w:val="fr-CH"/>
        </w:rPr>
        <w:t xml:space="preserve">0.1    </w:t>
      </w:r>
      <w:r w:rsidRPr="00286445">
        <w:rPr>
          <w:color w:val="70AD47" w:themeColor="accent6"/>
          <w:lang w:val="fr-CH"/>
        </w:rPr>
        <w:tab/>
      </w:r>
      <w:r w:rsidR="00991E27" w:rsidRPr="00286445">
        <w:rPr>
          <w:color w:val="70AD47" w:themeColor="accent6"/>
          <w:lang w:val="fr-CH"/>
        </w:rPr>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43555F09" w14:textId="77777777" w:rsidR="008437C7" w:rsidRPr="00286445" w:rsidRDefault="008437C7" w:rsidP="008437C7">
      <w:pPr>
        <w:rPr>
          <w:color w:val="70AD47" w:themeColor="accent6"/>
          <w:lang w:val="fr-CH"/>
        </w:rPr>
      </w:pPr>
    </w:p>
    <w:p w14:paraId="3D2BB309" w14:textId="77777777" w:rsidR="008437C7" w:rsidRPr="00286445" w:rsidRDefault="008437C7" w:rsidP="008437C7">
      <w:pPr>
        <w:rPr>
          <w:color w:val="70AD47" w:themeColor="accent6"/>
          <w:lang w:val="fr-CH"/>
        </w:rPr>
        <w:sectPr w:rsidR="008437C7" w:rsidRPr="00286445" w:rsidSect="00772D1B">
          <w:pgSz w:w="16838" w:h="11906" w:orient="landscape"/>
          <w:pgMar w:top="474" w:right="1440" w:bottom="503" w:left="1440" w:header="708" w:footer="708" w:gutter="0"/>
          <w:cols w:space="708"/>
          <w:docGrid w:linePitch="360"/>
        </w:sectPr>
      </w:pPr>
    </w:p>
    <w:p w14:paraId="50C2529A" w14:textId="77777777" w:rsidR="008437C7" w:rsidRPr="007D6177" w:rsidRDefault="008437C7" w:rsidP="008437C7">
      <w:pPr>
        <w:rPr>
          <w:b/>
          <w:bCs/>
          <w:lang w:val="en-GB"/>
        </w:rPr>
      </w:pPr>
      <w:r w:rsidRPr="007D6177">
        <w:rPr>
          <w:b/>
          <w:bCs/>
          <w:lang w:val="en-GB"/>
        </w:rPr>
        <w:lastRenderedPageBreak/>
        <w:t>choose  communication range  parameter</w:t>
      </w:r>
    </w:p>
    <w:p w14:paraId="49E7BE87" w14:textId="77777777" w:rsidR="008437C7" w:rsidRPr="007D6177" w:rsidRDefault="008437C7" w:rsidP="008437C7">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5A85200D" w14:textId="77777777" w:rsidR="008437C7" w:rsidRPr="007D6177" w:rsidRDefault="008437C7" w:rsidP="008437C7">
      <w:pPr>
        <w:rPr>
          <w:b/>
          <w:bCs/>
          <w:sz w:val="21"/>
          <w:szCs w:val="21"/>
          <w:lang w:val="en-GB"/>
        </w:rPr>
      </w:pPr>
    </w:p>
    <w:p w14:paraId="3686C1D5" w14:textId="77777777" w:rsidR="008437C7" w:rsidRPr="007D6177" w:rsidRDefault="008437C7" w:rsidP="008437C7">
      <w:pPr>
        <w:pStyle w:val="Heading2"/>
        <w:rPr>
          <w:lang w:val="en-GB"/>
        </w:rPr>
      </w:pPr>
      <w:r w:rsidRPr="007D6177">
        <w:rPr>
          <w:lang w:val="en-GB"/>
        </w:rPr>
        <w:t>Experiments</w:t>
      </w:r>
    </w:p>
    <w:p w14:paraId="6AC6D507" w14:textId="68E7D4FB" w:rsidR="008437C7" w:rsidRDefault="008437C7" w:rsidP="008437C7">
      <w:pPr>
        <w:rPr>
          <w:lang w:val="en-GB"/>
        </w:rPr>
      </w:pPr>
      <w:r w:rsidRPr="007D6177">
        <w:rPr>
          <w:lang w:val="en-GB"/>
        </w:rPr>
        <w:t xml:space="preserve">The systems through a set of experiments to best describe, observe and highlight how well or how bad they perform in the five </w:t>
      </w:r>
      <w:proofErr w:type="spellStart"/>
      <w:r w:rsidRPr="007D6177">
        <w:rPr>
          <w:lang w:val="en-GB"/>
        </w:rPr>
        <w:t>categoriesThen</w:t>
      </w:r>
      <w:proofErr w:type="spellEnd"/>
      <w:r w:rsidRPr="007D6177">
        <w:rPr>
          <w:lang w:val="en-GB"/>
        </w:rPr>
        <w:t xml:space="preserve">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8E766C6" w14:textId="77777777" w:rsidR="008437C7" w:rsidRPr="007D6177" w:rsidRDefault="008437C7" w:rsidP="008437C7">
      <w:pPr>
        <w:rPr>
          <w:lang w:val="en-GB"/>
        </w:rPr>
      </w:pPr>
    </w:p>
    <w:p w14:paraId="105EB63D" w14:textId="77777777" w:rsidR="008437C7" w:rsidRPr="007D6177" w:rsidRDefault="008437C7" w:rsidP="008437C7">
      <w:pPr>
        <w:pStyle w:val="Heading2"/>
        <w:rPr>
          <w:lang w:val="en-GB"/>
        </w:rPr>
      </w:pPr>
      <w:r w:rsidRPr="007D6177">
        <w:rPr>
          <w:lang w:val="en-GB"/>
        </w:rPr>
        <w:t>Task completion rate</w:t>
      </w:r>
    </w:p>
    <w:p w14:paraId="1C8202C0" w14:textId="77777777" w:rsidR="008437C7" w:rsidRPr="007D6177" w:rsidRDefault="008437C7" w:rsidP="008437C7">
      <w:pPr>
        <w:rPr>
          <w:lang w:val="en-GB"/>
        </w:rPr>
      </w:pPr>
      <w:r w:rsidRPr="007D6177">
        <w:rPr>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p>
    <w:p w14:paraId="42B04941" w14:textId="77777777" w:rsidR="008437C7" w:rsidRPr="007D6177" w:rsidRDefault="008437C7" w:rsidP="008437C7">
      <w:pPr>
        <w:rPr>
          <w:lang w:val="en-GB"/>
        </w:rPr>
      </w:pPr>
    </w:p>
    <w:p w14:paraId="7FF723B7" w14:textId="6325A6EE" w:rsidR="008437C7" w:rsidRPr="007D6177" w:rsidRDefault="008437C7" w:rsidP="008437C7">
      <w:pPr>
        <w:rPr>
          <w:lang w:val="en-GB"/>
        </w:rPr>
      </w:pPr>
      <w:r w:rsidRPr="007D6177">
        <w:rPr>
          <w:lang w:val="en-GB"/>
        </w:rPr>
        <w:t xml:space="preserve">Experiment 1 consists of collecting, processing, and cleaning </w:t>
      </w:r>
      <w:r w:rsidR="0071420F" w:rsidRPr="007D6177">
        <w:rPr>
          <w:lang w:val="en-GB"/>
        </w:rPr>
        <w:t>150</w:t>
      </w:r>
      <w:r w:rsidRPr="007D6177">
        <w:rPr>
          <w:lang w:val="en-GB"/>
        </w:rPr>
        <w:t xml:space="preserve"> resources as quickly as possible. At each new start, the demand for the foraging task is 50 resources,</w:t>
      </w:r>
      <w:r w:rsidR="0071420F" w:rsidRPr="007D6177">
        <w:rPr>
          <w:lang w:val="en-GB"/>
        </w:rPr>
        <w:t xml:space="preserve"> </w:t>
      </w:r>
      <w:r w:rsidRPr="007D6177">
        <w:rPr>
          <w:lang w:val="en-GB"/>
        </w:rPr>
        <w:t>the demand for the nest processing and cleaning tasks are both set to 0</w:t>
      </w:r>
      <w:r w:rsidR="0071420F" w:rsidRPr="007D6177">
        <w:rPr>
          <w:lang w:val="en-GB"/>
        </w:rPr>
        <w:t xml:space="preserve">, and </w:t>
      </w:r>
      <w:r w:rsidRPr="007D6177">
        <w:rPr>
          <w:lang w:val="en-GB"/>
        </w:rPr>
        <w:t xml:space="preserve">the foraging demand increases by </w:t>
      </w:r>
      <w:r w:rsidR="0071420F" w:rsidRPr="007D6177">
        <w:rPr>
          <w:lang w:val="en-GB"/>
        </w:rPr>
        <w:t xml:space="preserve">7 </w:t>
      </w:r>
      <w:r w:rsidRPr="007D6177">
        <w:rPr>
          <w:lang w:val="en-GB"/>
        </w:rPr>
        <w:t>for every 500 simulation steps to keep the system busy.</w:t>
      </w:r>
      <w:r w:rsidR="0071420F" w:rsidRPr="007D6177">
        <w:rPr>
          <w:lang w:val="en-GB"/>
        </w:rPr>
        <w:t xml:space="preserve"> Tests have proven that using 7 resources for every 500 simulation step keeps the system busy at its max capacity for the whole period (better to display the performances of CAITA and DAITA as unlike GTA, RND and PSI, they use idle state where if the demand for a task is met, other robot will remain idle), whereas lower values usually keep the system in a lazy state, with more or less half of the workers busy on average, over the whole period.</w:t>
      </w:r>
    </w:p>
    <w:p w14:paraId="47223345" w14:textId="77777777" w:rsidR="008437C7" w:rsidRPr="007D6177" w:rsidRDefault="008437C7" w:rsidP="008437C7">
      <w:pPr>
        <w:rPr>
          <w:lang w:val="en-GB"/>
        </w:rPr>
      </w:pPr>
    </w:p>
    <w:p w14:paraId="1F3D3A16" w14:textId="677A9918" w:rsidR="008437C7" w:rsidRPr="007D6177" w:rsidRDefault="008437C7" w:rsidP="008437C7">
      <w:pPr>
        <w:rPr>
          <w:b/>
          <w:bCs/>
          <w:lang w:val="en-GB"/>
        </w:rPr>
      </w:pPr>
      <w:r w:rsidRPr="007D6177">
        <w:rPr>
          <w:b/>
          <w:bCs/>
          <w:lang w:val="en-GB"/>
        </w:rPr>
        <w:t>Task completion rate on variating number of robots over CAITA and DAITA</w:t>
      </w:r>
    </w:p>
    <w:p w14:paraId="0AEA2687" w14:textId="5C803895" w:rsidR="008437C7" w:rsidRPr="009C67B2" w:rsidRDefault="008437C7" w:rsidP="008437C7">
      <w:pPr>
        <w:rPr>
          <w:color w:val="70AD47" w:themeColor="accent6"/>
          <w:lang w:val="en-US"/>
        </w:rPr>
      </w:pPr>
      <w:r w:rsidRPr="007D6177">
        <w:rPr>
          <w:lang w:val="en-GB"/>
        </w:rPr>
        <w:t xml:space="preserve">The first set of tests performed on the CAITA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CAITA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w:t>
      </w:r>
      <w:r w:rsidRPr="007D6177">
        <w:rPr>
          <w:lang w:val="en-GB"/>
        </w:rPr>
        <w:lastRenderedPageBreak/>
        <w:t xml:space="preserve">optimization of the task completion rate by improvement of the positioning of the different areas is possible, however not </w:t>
      </w:r>
      <w:r w:rsidR="00231D8A">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D6177">
        <w:rPr>
          <w:lang w:val="en-GB"/>
        </w:rPr>
        <w:t>behavior</w:t>
      </w:r>
      <w:proofErr w:type="spellEnd"/>
      <w:r w:rsidRPr="007D6177">
        <w:rPr>
          <w:lang w:val="en-GB"/>
        </w:rPr>
        <w:t xml:space="preserve"> can be thought of as being “underperforming”, but it just is the AITA algorithm not using more energy than needed to complete a given task. This “underperformance” is furthermore investigated in the next section – Task completion rate on different task allocation systems.</w:t>
      </w:r>
    </w:p>
    <w:p w14:paraId="53D4B5ED" w14:textId="77777777" w:rsidR="008437C7" w:rsidRPr="009C67B2" w:rsidRDefault="008437C7" w:rsidP="008437C7">
      <w:pPr>
        <w:rPr>
          <w:lang w:val="en-US"/>
        </w:rPr>
      </w:pPr>
    </w:p>
    <w:p w14:paraId="2254175F" w14:textId="2C52E50A" w:rsidR="008437C7" w:rsidRPr="009C67B2" w:rsidRDefault="009C67B2" w:rsidP="008437C7">
      <w:pPr>
        <w:rPr>
          <w:color w:val="4472C4" w:themeColor="accent1"/>
          <w:lang w:val="fr-CH"/>
        </w:rPr>
      </w:pPr>
      <w:r w:rsidRPr="00AE0B80">
        <w:rPr>
          <w:color w:val="7030A0"/>
          <w:lang w:val="en-GB"/>
        </w:rPr>
        <w:t>To furthermore explore the direct relationship between the number of robots, the starting demand in the foraging need, and the periodically increase of the demand.</w:t>
      </w:r>
      <w:r>
        <w:rPr>
          <w:color w:val="7030A0"/>
          <w:lang w:val="en-GB"/>
        </w:rPr>
        <w:t xml:space="preserve"> </w:t>
      </w:r>
      <w:r w:rsidRPr="00AE0B80">
        <w:rPr>
          <w:color w:val="7030A0"/>
          <w:lang w:val="fr-CH"/>
        </w:rPr>
        <w:t xml:space="preserve">Montrer des graphs, dire que les </w:t>
      </w:r>
      <w:proofErr w:type="spellStart"/>
      <w:r w:rsidRPr="00AE0B80">
        <w:rPr>
          <w:color w:val="7030A0"/>
          <w:lang w:val="fr-CH"/>
        </w:rPr>
        <w:t>selected</w:t>
      </w:r>
      <w:proofErr w:type="spellEnd"/>
      <w:r w:rsidRPr="00AE0B80">
        <w:rPr>
          <w:color w:val="7030A0"/>
          <w:lang w:val="fr-CH"/>
        </w:rPr>
        <w:t xml:space="preserve"> ration </w:t>
      </w:r>
      <w:proofErr w:type="spellStart"/>
      <w:r w:rsidRPr="00AE0B80">
        <w:rPr>
          <w:color w:val="7030A0"/>
          <w:lang w:val="fr-CH"/>
        </w:rPr>
        <w:t>on</w:t>
      </w:r>
      <w:proofErr w:type="spellEnd"/>
      <w:r w:rsidRPr="00AE0B80">
        <w:rPr>
          <w:color w:val="7030A0"/>
          <w:lang w:val="fr-CH"/>
        </w:rPr>
        <w:t xml:space="preserve"> pour but de </w:t>
      </w:r>
      <w:r>
        <w:rPr>
          <w:color w:val="7030A0"/>
          <w:lang w:val="fr-CH"/>
        </w:rPr>
        <w:t xml:space="preserve">garder le system </w:t>
      </w:r>
      <w:proofErr w:type="spellStart"/>
      <w:r>
        <w:rPr>
          <w:color w:val="7030A0"/>
          <w:lang w:val="fr-CH"/>
        </w:rPr>
        <w:t>busy</w:t>
      </w:r>
      <w:proofErr w:type="spellEnd"/>
      <w:r>
        <w:rPr>
          <w:color w:val="7030A0"/>
          <w:lang w:val="fr-CH"/>
        </w:rPr>
        <w:t xml:space="preserve"> (montrer 70 :5)</w:t>
      </w:r>
    </w:p>
    <w:p w14:paraId="2800405B" w14:textId="77777777" w:rsidR="008437C7" w:rsidRPr="009C67B2" w:rsidRDefault="008437C7" w:rsidP="008437C7">
      <w:pPr>
        <w:jc w:val="center"/>
        <w:rPr>
          <w:color w:val="000000" w:themeColor="text1"/>
          <w:lang w:val="fr-CH"/>
        </w:rPr>
      </w:pPr>
    </w:p>
    <w:p w14:paraId="2CB1B1CF" w14:textId="77777777" w:rsidR="008437C7" w:rsidRPr="009C67B2" w:rsidRDefault="008437C7" w:rsidP="008437C7">
      <w:pPr>
        <w:rPr>
          <w:color w:val="FF0000"/>
          <w:lang w:val="fr-CH"/>
        </w:rPr>
      </w:pPr>
    </w:p>
    <w:p w14:paraId="37FF285E" w14:textId="77777777" w:rsidR="008437C7" w:rsidRPr="009C67B2" w:rsidRDefault="008437C7" w:rsidP="008437C7">
      <w:pPr>
        <w:rPr>
          <w:lang w:val="fr-CH"/>
        </w:rPr>
      </w:pPr>
    </w:p>
    <w:p w14:paraId="52BC73A4" w14:textId="77777777" w:rsidR="008437C7" w:rsidRPr="007D6177" w:rsidRDefault="008437C7" w:rsidP="008437C7">
      <w:pPr>
        <w:rPr>
          <w:lang w:val="en-GB"/>
        </w:rPr>
      </w:pPr>
      <w:r w:rsidRPr="007D6177">
        <w:rPr>
          <w:noProof/>
          <w:lang w:val="en-GB"/>
        </w:rPr>
        <w:drawing>
          <wp:inline distT="0" distB="0" distL="0" distR="0" wp14:anchorId="7399A784" wp14:editId="008835A7">
            <wp:extent cx="2892056" cy="2195156"/>
            <wp:effectExtent l="0" t="0" r="381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982" cy="2221666"/>
                    </a:xfrm>
                    <a:prstGeom prst="rect">
                      <a:avLst/>
                    </a:prstGeom>
                  </pic:spPr>
                </pic:pic>
              </a:graphicData>
            </a:graphic>
          </wp:inline>
        </w:drawing>
      </w:r>
      <w:r w:rsidRPr="007D6177">
        <w:rPr>
          <w:noProof/>
          <w:lang w:val="en-GB"/>
        </w:rPr>
        <w:drawing>
          <wp:inline distT="0" distB="0" distL="0" distR="0" wp14:anchorId="1F728487" wp14:editId="4725278F">
            <wp:extent cx="2672316" cy="218972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10913" cy="2221353"/>
                    </a:xfrm>
                    <a:prstGeom prst="rect">
                      <a:avLst/>
                    </a:prstGeom>
                  </pic:spPr>
                </pic:pic>
              </a:graphicData>
            </a:graphic>
          </wp:inline>
        </w:drawing>
      </w:r>
    </w:p>
    <w:p w14:paraId="22AD3E16" w14:textId="77777777" w:rsidR="008437C7" w:rsidRPr="007D6177" w:rsidRDefault="008437C7" w:rsidP="008437C7">
      <w:pPr>
        <w:rPr>
          <w:lang w:val="en-GB"/>
        </w:rPr>
      </w:pPr>
    </w:p>
    <w:p w14:paraId="6B338DDC" w14:textId="77777777" w:rsidR="008437C7" w:rsidRPr="007D6177" w:rsidRDefault="008437C7" w:rsidP="008437C7">
      <w:pPr>
        <w:rPr>
          <w:lang w:val="en-GB"/>
        </w:rPr>
      </w:pPr>
    </w:p>
    <w:p w14:paraId="33D60FC8" w14:textId="77777777" w:rsidR="008437C7" w:rsidRPr="007D6177" w:rsidRDefault="008437C7" w:rsidP="008437C7">
      <w:pPr>
        <w:rPr>
          <w:lang w:val="en-GB"/>
        </w:rPr>
      </w:pPr>
    </w:p>
    <w:p w14:paraId="65B6D7A4" w14:textId="77777777" w:rsidR="00AE0B80" w:rsidRDefault="00AE0B80" w:rsidP="008437C7">
      <w:pPr>
        <w:rPr>
          <w:b/>
          <w:bCs/>
          <w:lang w:val="en-GB"/>
        </w:rPr>
      </w:pPr>
    </w:p>
    <w:p w14:paraId="41C56D65" w14:textId="71D72517" w:rsidR="008437C7" w:rsidRPr="007D6177" w:rsidRDefault="008437C7" w:rsidP="008437C7">
      <w:pPr>
        <w:rPr>
          <w:b/>
          <w:bCs/>
          <w:lang w:val="en-GB"/>
        </w:rPr>
      </w:pPr>
      <w:r w:rsidRPr="007D6177">
        <w:rPr>
          <w:b/>
          <w:bCs/>
          <w:lang w:val="en-GB"/>
        </w:rPr>
        <w:t>Task completion rate on different task allocation systems</w:t>
      </w:r>
    </w:p>
    <w:p w14:paraId="4E029AC6" w14:textId="123F14C8" w:rsidR="008437C7" w:rsidRPr="007D6177" w:rsidRDefault="008437C7" w:rsidP="008437C7">
      <w:pPr>
        <w:rPr>
          <w:lang w:val="en-GB"/>
        </w:rPr>
      </w:pPr>
      <w:r w:rsidRPr="007D6177">
        <w:rPr>
          <w:lang w:val="en-GB"/>
        </w:rPr>
        <w:t xml:space="preserve">The same experiment is conducted on RND, GTA and PSI with 40 robots and compared to the two previous systems. </w:t>
      </w:r>
      <w:r w:rsidR="00182D55" w:rsidRPr="007D6177">
        <w:rPr>
          <w:lang w:val="en-GB"/>
        </w:rPr>
        <w:t xml:space="preserve">Among all the experimental methods, </w:t>
      </w:r>
      <w:r w:rsidR="00F6250F" w:rsidRPr="007D6177">
        <w:rPr>
          <w:lang w:val="en-GB"/>
        </w:rPr>
        <w:t>Figure N shows that GTA achieve</w:t>
      </w:r>
      <w:r w:rsidR="00754218" w:rsidRPr="007D6177">
        <w:rPr>
          <w:lang w:val="en-GB"/>
        </w:rPr>
        <w:t>s</w:t>
      </w:r>
      <w:r w:rsidR="00F6250F" w:rsidRPr="007D6177">
        <w:rPr>
          <w:lang w:val="en-GB"/>
        </w:rPr>
        <w:t xml:space="preserve"> the best task completion rate </w:t>
      </w:r>
      <w:r w:rsidR="00754218" w:rsidRPr="007D6177">
        <w:rPr>
          <w:lang w:val="en-GB"/>
        </w:rPr>
        <w:t>than</w:t>
      </w:r>
      <w:r w:rsidR="00F6250F" w:rsidRPr="007D6177">
        <w:rPr>
          <w:lang w:val="en-GB"/>
        </w:rPr>
        <w:t xml:space="preserve"> any other system.</w:t>
      </w:r>
      <w:r w:rsidRPr="007D6177">
        <w:rPr>
          <w:lang w:val="en-GB"/>
        </w:rPr>
        <w:t xml:space="preserve"> </w:t>
      </w:r>
      <w:r w:rsidR="00754218" w:rsidRPr="007D6177">
        <w:rPr>
          <w:lang w:val="en-GB"/>
        </w:rPr>
        <w:t>DAITA is as performant as PSI whereas CAITA is slightly off compared to these two.</w:t>
      </w:r>
      <w:r w:rsidR="00782CBD" w:rsidRPr="007D6177">
        <w:rPr>
          <w:lang w:val="en-GB"/>
        </w:rPr>
        <w:t xml:space="preserve"> RND shows clear sign of under-performance due to its over-collecting of resources as it does not take the demands in consideration. </w:t>
      </w:r>
    </w:p>
    <w:p w14:paraId="54F88B06" w14:textId="77777777" w:rsidR="008437C7" w:rsidRPr="007D6177" w:rsidRDefault="008437C7" w:rsidP="008437C7">
      <w:pPr>
        <w:rPr>
          <w:lang w:val="en-GB"/>
        </w:rPr>
      </w:pPr>
    </w:p>
    <w:p w14:paraId="67025573" w14:textId="774E59B3" w:rsidR="008437C7" w:rsidRPr="007D6177" w:rsidRDefault="004A4334" w:rsidP="00182D55">
      <w:pPr>
        <w:jc w:val="center"/>
        <w:rPr>
          <w:lang w:val="en-GB"/>
        </w:rPr>
      </w:pPr>
      <w:r w:rsidRPr="007D6177">
        <w:rPr>
          <w:noProof/>
          <w:lang w:val="en-GB"/>
        </w:rPr>
        <w:lastRenderedPageBreak/>
        <w:drawing>
          <wp:inline distT="0" distB="0" distL="0" distR="0" wp14:anchorId="13D427C8" wp14:editId="0E2319DD">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060B2099" w14:textId="4644ADD3" w:rsidR="00706BA4" w:rsidRPr="00286445" w:rsidRDefault="0009318B" w:rsidP="008437C7">
      <w:pPr>
        <w:rPr>
          <w:color w:val="FF0000"/>
          <w:lang w:val="fr-CH"/>
        </w:rPr>
      </w:pPr>
      <w:r w:rsidRPr="00286445">
        <w:rPr>
          <w:color w:val="FF0000"/>
          <w:lang w:val="fr-CH"/>
        </w:rPr>
        <w:t xml:space="preserve">TODO </w:t>
      </w:r>
      <w:proofErr w:type="spellStart"/>
      <w:r w:rsidRPr="00286445">
        <w:rPr>
          <w:color w:val="FF0000"/>
          <w:lang w:val="fr-CH"/>
        </w:rPr>
        <w:t>Maybe</w:t>
      </w:r>
      <w:proofErr w:type="spellEnd"/>
      <w:r w:rsidRPr="00286445">
        <w:rPr>
          <w:color w:val="FF0000"/>
          <w:lang w:val="fr-CH"/>
        </w:rPr>
        <w:t xml:space="preserve"> ici une courte conclusion sur les perfs de CDAITA ?</w:t>
      </w:r>
    </w:p>
    <w:p w14:paraId="2A61D781" w14:textId="77777777" w:rsidR="00706BA4" w:rsidRPr="00286445" w:rsidRDefault="00706BA4" w:rsidP="00706BA4">
      <w:pPr>
        <w:rPr>
          <w:lang w:val="fr-CH"/>
        </w:rPr>
      </w:pPr>
    </w:p>
    <w:p w14:paraId="052993B0" w14:textId="77777777" w:rsidR="00782CBD" w:rsidRPr="00286445" w:rsidRDefault="00782CBD" w:rsidP="00782CBD">
      <w:pPr>
        <w:rPr>
          <w:lang w:val="fr-CH"/>
        </w:rPr>
      </w:pPr>
    </w:p>
    <w:p w14:paraId="1AE6AD57" w14:textId="190CE68B" w:rsidR="008437C7" w:rsidRPr="007D6177" w:rsidRDefault="008437C7" w:rsidP="008437C7">
      <w:pPr>
        <w:pStyle w:val="ListParagraph"/>
        <w:numPr>
          <w:ilvl w:val="0"/>
          <w:numId w:val="8"/>
        </w:numPr>
        <w:rPr>
          <w:lang w:val="en-GB"/>
        </w:rPr>
      </w:pPr>
      <w:r w:rsidRPr="007D6177">
        <w:rPr>
          <w:lang w:val="en-GB"/>
        </w:rPr>
        <w:t>GTA first -&gt; It can be that the system in not challenging enough</w:t>
      </w:r>
      <w:r w:rsidRPr="007D6177">
        <w:rPr>
          <w:lang w:val="en-GB"/>
        </w:rPr>
        <w:softHyphen/>
      </w:r>
    </w:p>
    <w:p w14:paraId="1E94B242" w14:textId="77777777" w:rsidR="008437C7" w:rsidRPr="007D6177" w:rsidRDefault="008437C7" w:rsidP="008437C7">
      <w:pPr>
        <w:pStyle w:val="ListParagraph"/>
        <w:numPr>
          <w:ilvl w:val="1"/>
          <w:numId w:val="8"/>
        </w:numPr>
        <w:rPr>
          <w:lang w:val="en-GB"/>
        </w:rPr>
      </w:pPr>
      <w:r w:rsidRPr="007D6177">
        <w:rPr>
          <w:lang w:val="en-GB"/>
        </w:rPr>
        <w:t>Also its trend is more or less to have these weird flat line each time</w:t>
      </w:r>
    </w:p>
    <w:p w14:paraId="498744AD" w14:textId="77777777" w:rsidR="008437C7" w:rsidRPr="007D6177" w:rsidRDefault="008437C7" w:rsidP="008437C7">
      <w:pPr>
        <w:pStyle w:val="ListParagraph"/>
        <w:numPr>
          <w:ilvl w:val="0"/>
          <w:numId w:val="8"/>
        </w:numPr>
        <w:rPr>
          <w:lang w:val="en-GB"/>
        </w:rPr>
      </w:pPr>
      <w:r w:rsidRPr="007D6177">
        <w:rPr>
          <w:lang w:val="en-GB"/>
        </w:rPr>
        <w:t>Say somewhere that RND and GTA and PSI overperform as they don’t have mechanisms that prevent them to no allocate robot if task is good</w:t>
      </w:r>
    </w:p>
    <w:p w14:paraId="65626B40" w14:textId="77777777" w:rsidR="008437C7" w:rsidRPr="00286445" w:rsidRDefault="008437C7" w:rsidP="008437C7">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0BB95E41" w14:textId="77777777" w:rsidR="008437C7" w:rsidRPr="007D6177" w:rsidRDefault="008437C7" w:rsidP="008437C7">
      <w:pPr>
        <w:pStyle w:val="Heading2"/>
        <w:rPr>
          <w:lang w:val="en-GB"/>
        </w:rPr>
      </w:pPr>
      <w:r w:rsidRPr="007D6177">
        <w:rPr>
          <w:lang w:val="en-GB"/>
        </w:rPr>
        <w:t>Robustness -&gt; is it really a robustness experiment .. no</w:t>
      </w:r>
    </w:p>
    <w:p w14:paraId="61619B95" w14:textId="5951E804" w:rsidR="008437C7" w:rsidRPr="007D6177" w:rsidRDefault="008437C7" w:rsidP="008437C7">
      <w:pPr>
        <w:rPr>
          <w:lang w:val="en-GB"/>
        </w:rPr>
      </w:pPr>
      <w:r w:rsidRPr="007D6177">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for every 500 simulation timestep. The goal is to minimize the square error of task assignment  -&gt; optimization goal -&gt; namely, reach equilibrium as most as possible TODO what is the squared diff?</w:t>
      </w:r>
    </w:p>
    <w:p w14:paraId="789A9744" w14:textId="75D3969F" w:rsidR="008437C7" w:rsidRPr="00303D67" w:rsidRDefault="008437C7" w:rsidP="008437C7">
      <w:pPr>
        <w:rPr>
          <w:color w:val="FF0000"/>
          <w:lang w:val="en-US"/>
        </w:rPr>
      </w:pPr>
      <w:r w:rsidRPr="00303D67">
        <w:rPr>
          <w:color w:val="FF0000"/>
          <w:lang w:val="en-US"/>
        </w:rPr>
        <w:t>GTA:  241.1078642714575</w:t>
      </w:r>
      <w:r w:rsidR="00303D67" w:rsidRPr="00303D67">
        <w:rPr>
          <w:color w:val="FF0000"/>
          <w:lang w:val="en-US"/>
        </w:rPr>
        <w:t xml:space="preserve"> CHANEGE start demand and all</w:t>
      </w:r>
    </w:p>
    <w:p w14:paraId="5DA9FA5F" w14:textId="77777777" w:rsidR="008437C7" w:rsidRPr="00286445" w:rsidRDefault="008437C7" w:rsidP="008437C7">
      <w:pPr>
        <w:rPr>
          <w:color w:val="FF0000"/>
          <w:lang w:val="fr-CH"/>
        </w:rPr>
      </w:pPr>
      <w:r w:rsidRPr="00286445">
        <w:rPr>
          <w:color w:val="FF0000"/>
          <w:lang w:val="fr-CH"/>
        </w:rPr>
        <w:t>psi:  194.32262042389175</w:t>
      </w:r>
    </w:p>
    <w:p w14:paraId="5CF6F34A" w14:textId="77777777" w:rsidR="008437C7" w:rsidRPr="00286445" w:rsidRDefault="008437C7" w:rsidP="008437C7">
      <w:pPr>
        <w:rPr>
          <w:color w:val="FF0000"/>
          <w:lang w:val="fr-CH"/>
        </w:rPr>
      </w:pPr>
      <w:r w:rsidRPr="00286445">
        <w:rPr>
          <w:color w:val="FF0000"/>
          <w:lang w:val="fr-CH"/>
        </w:rPr>
        <w:t>DAITA:  150.60413255360598</w:t>
      </w:r>
    </w:p>
    <w:p w14:paraId="08E0437D" w14:textId="77777777" w:rsidR="008437C7" w:rsidRPr="00286445" w:rsidRDefault="008437C7" w:rsidP="008437C7">
      <w:pPr>
        <w:rPr>
          <w:color w:val="FF0000"/>
          <w:lang w:val="fr-CH"/>
        </w:rPr>
      </w:pPr>
      <w:r w:rsidRPr="00286445">
        <w:rPr>
          <w:color w:val="FF0000"/>
          <w:lang w:val="fr-CH"/>
        </w:rPr>
        <w:t>CAITA:  247.51191216834414</w:t>
      </w:r>
    </w:p>
    <w:p w14:paraId="1E89D194" w14:textId="77777777" w:rsidR="008437C7" w:rsidRPr="00286445" w:rsidRDefault="008437C7" w:rsidP="008437C7">
      <w:pPr>
        <w:rPr>
          <w:lang w:val="fr-CH"/>
        </w:rPr>
      </w:pPr>
      <w:r w:rsidRPr="00286445">
        <w:rPr>
          <w:color w:val="FF0000"/>
          <w:lang w:val="fr-CH"/>
        </w:rPr>
        <w:t>RND:  10870.349592976858</w:t>
      </w:r>
    </w:p>
    <w:p w14:paraId="2839D2F7" w14:textId="77777777" w:rsidR="008437C7" w:rsidRPr="00286445" w:rsidRDefault="008437C7" w:rsidP="008437C7">
      <w:pPr>
        <w:rPr>
          <w:lang w:val="fr-CH"/>
        </w:rPr>
      </w:pPr>
    </w:p>
    <w:p w14:paraId="4D5F0A0C" w14:textId="72C106A7" w:rsidR="008437C7" w:rsidRPr="007D6177" w:rsidRDefault="008437C7" w:rsidP="008437C7">
      <w:pPr>
        <w:rPr>
          <w:b/>
          <w:bCs/>
          <w:lang w:val="en-GB"/>
        </w:rPr>
      </w:pPr>
      <w:r w:rsidRPr="007D6177">
        <w:rPr>
          <w:b/>
          <w:bCs/>
          <w:lang w:val="en-GB"/>
        </w:rPr>
        <w:t>Robustness of the different task allocation method</w:t>
      </w:r>
    </w:p>
    <w:p w14:paraId="72292A87" w14:textId="3051729B" w:rsidR="00F6250F" w:rsidRPr="007D6177" w:rsidRDefault="00F6250F" w:rsidP="008437C7">
      <w:pPr>
        <w:rPr>
          <w:b/>
          <w:bCs/>
          <w:lang w:val="en-GB"/>
        </w:rPr>
      </w:pPr>
    </w:p>
    <w:p w14:paraId="3FA67E00" w14:textId="4D9D23D3" w:rsidR="00F6250F" w:rsidRPr="007D6177" w:rsidRDefault="00F6250F" w:rsidP="008437C7">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2074265A" w14:textId="56E4032B" w:rsidR="009875F1" w:rsidRPr="007D6177" w:rsidRDefault="009875F1" w:rsidP="008437C7">
      <w:pPr>
        <w:rPr>
          <w:b/>
          <w:bCs/>
          <w:color w:val="FF0000"/>
          <w:lang w:val="en-GB"/>
        </w:rPr>
      </w:pPr>
      <w:r w:rsidRPr="007D6177">
        <w:rPr>
          <w:b/>
          <w:bCs/>
          <w:color w:val="FF0000"/>
          <w:lang w:val="en-GB"/>
        </w:rPr>
        <w:t xml:space="preserve">TODO </w:t>
      </w:r>
      <w:proofErr w:type="spellStart"/>
      <w:r w:rsidRPr="007D6177">
        <w:rPr>
          <w:b/>
          <w:bCs/>
          <w:color w:val="FF0000"/>
          <w:lang w:val="en-GB"/>
        </w:rPr>
        <w:t>relancer</w:t>
      </w:r>
      <w:proofErr w:type="spellEnd"/>
      <w:r w:rsidRPr="007D6177">
        <w:rPr>
          <w:b/>
          <w:bCs/>
          <w:color w:val="FF0000"/>
          <w:lang w:val="en-GB"/>
        </w:rPr>
        <w:t xml:space="preserve"> </w:t>
      </w:r>
      <w:proofErr w:type="spellStart"/>
      <w:r w:rsidRPr="007D6177">
        <w:rPr>
          <w:b/>
          <w:bCs/>
          <w:color w:val="FF0000"/>
          <w:lang w:val="en-GB"/>
        </w:rPr>
        <w:t>exps</w:t>
      </w:r>
      <w:proofErr w:type="spellEnd"/>
      <w:r w:rsidRPr="007D6177">
        <w:rPr>
          <w:b/>
          <w:bCs/>
          <w:color w:val="FF0000"/>
          <w:lang w:val="en-GB"/>
        </w:rPr>
        <w:t xml:space="preserve"> with 50:7 </w:t>
      </w:r>
      <w:proofErr w:type="spellStart"/>
      <w:r w:rsidRPr="007D6177">
        <w:rPr>
          <w:b/>
          <w:bCs/>
          <w:color w:val="FF0000"/>
          <w:lang w:val="en-GB"/>
        </w:rPr>
        <w:t>mais</w:t>
      </w:r>
      <w:proofErr w:type="spellEnd"/>
      <w:r w:rsidRPr="007D6177">
        <w:rPr>
          <w:b/>
          <w:bCs/>
          <w:color w:val="FF0000"/>
          <w:lang w:val="en-GB"/>
        </w:rPr>
        <w:t xml:space="preserve"> over 30000</w:t>
      </w:r>
    </w:p>
    <w:p w14:paraId="521150AA" w14:textId="77777777" w:rsidR="008437C7" w:rsidRPr="007D6177" w:rsidRDefault="008437C7" w:rsidP="008437C7">
      <w:pPr>
        <w:rPr>
          <w:lang w:val="en-GB"/>
        </w:rPr>
      </w:pPr>
      <w:r w:rsidRPr="007D6177">
        <w:rPr>
          <w:noProof/>
          <w:lang w:val="en-GB"/>
        </w:rPr>
        <w:lastRenderedPageBreak/>
        <w:drawing>
          <wp:inline distT="0" distB="0" distL="0" distR="0" wp14:anchorId="12167680" wp14:editId="02CCC35A">
            <wp:extent cx="5731510" cy="290004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7D506F95" w14:textId="77777777" w:rsidR="008437C7" w:rsidRPr="007D6177" w:rsidRDefault="008437C7" w:rsidP="008437C7">
      <w:pPr>
        <w:jc w:val="center"/>
        <w:rPr>
          <w:lang w:val="en-GB"/>
        </w:rPr>
      </w:pPr>
    </w:p>
    <w:p w14:paraId="11D5A191" w14:textId="77777777" w:rsidR="008437C7" w:rsidRPr="007D6177" w:rsidRDefault="008437C7" w:rsidP="008437C7">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10870 squared error and the trend shows that this number is not falling.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4BA3E3A9" w14:textId="77777777" w:rsidR="008437C7" w:rsidRPr="007D6177" w:rsidRDefault="008437C7" w:rsidP="008437C7">
      <w:pPr>
        <w:rPr>
          <w:lang w:val="en-GB"/>
        </w:rPr>
      </w:pPr>
    </w:p>
    <w:p w14:paraId="696195C5" w14:textId="1E9DB3D7" w:rsidR="008437C7" w:rsidRPr="007D6177" w:rsidRDefault="008437C7" w:rsidP="008437C7">
      <w:pPr>
        <w:rPr>
          <w:lang w:val="en-GB"/>
        </w:rPr>
      </w:pPr>
      <w:r w:rsidRPr="007D6177">
        <w:rPr>
          <w:lang w:val="en-GB"/>
        </w:rPr>
        <w:t xml:space="preserve">CAITA, with a 248 squared error, and DAITA, with a 150 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TODO in the discussion I guess I have to say why it might perform better</w:t>
      </w:r>
      <w:r w:rsidR="00754218" w:rsidRPr="007D6177">
        <w:rPr>
          <w:color w:val="FF0000"/>
          <w:lang w:val="en-GB"/>
        </w:rPr>
        <w:t xml:space="preserve">? Or maybe here and keep conclusion to re </w:t>
      </w:r>
      <w:proofErr w:type="spellStart"/>
      <w:r w:rsidR="00754218" w:rsidRPr="007D6177">
        <w:rPr>
          <w:color w:val="FF0000"/>
          <w:lang w:val="en-GB"/>
        </w:rPr>
        <w:t>assamble</w:t>
      </w:r>
      <w:proofErr w:type="spellEnd"/>
      <w:r w:rsidR="00754218"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FBB9C6D" w14:textId="77777777" w:rsidR="008437C7" w:rsidRPr="007D6177" w:rsidRDefault="008437C7" w:rsidP="008437C7">
      <w:pPr>
        <w:rPr>
          <w:lang w:val="en-GB"/>
        </w:rPr>
      </w:pPr>
    </w:p>
    <w:p w14:paraId="3B6CF716" w14:textId="77777777" w:rsidR="008437C7" w:rsidRPr="007D6177" w:rsidRDefault="008437C7" w:rsidP="008437C7">
      <w:pPr>
        <w:pStyle w:val="Heading2"/>
        <w:rPr>
          <w:lang w:val="en-GB"/>
        </w:rPr>
      </w:pPr>
      <w:r w:rsidRPr="007D6177">
        <w:rPr>
          <w:lang w:val="en-GB"/>
        </w:rPr>
        <w:t>Adaptive change in workforce</w:t>
      </w:r>
    </w:p>
    <w:p w14:paraId="690C9F9B" w14:textId="707B496E" w:rsidR="008437C7" w:rsidRPr="007D6177" w:rsidRDefault="008437C7" w:rsidP="00705250">
      <w:pPr>
        <w:rPr>
          <w:lang w:val="en-GB"/>
        </w:rPr>
      </w:pPr>
      <w:r w:rsidRPr="007D6177">
        <w:rPr>
          <w:lang w:val="en-GB"/>
        </w:rPr>
        <w:t>The adaptive change in workforce is meant to observe the speed at which and how well a group of individual can adapt to a sudden change in the number of workers performing a task. The adaptive change in workforce can also be used as optimization goal as changing variables of the environments such as the communication efficiency, the robot’s efficiency at task solving</w:t>
      </w:r>
      <w:r w:rsidR="00705250">
        <w:rPr>
          <w:lang w:val="en-GB"/>
        </w:rPr>
        <w:t>, the number of robots and more</w:t>
      </w:r>
      <w:r w:rsidRPr="007D6177">
        <w:rPr>
          <w:lang w:val="en-GB"/>
        </w:rPr>
        <w:t xml:space="preserve"> can influence it</w:t>
      </w:r>
      <w:r w:rsidR="00705250">
        <w:rPr>
          <w:lang w:val="en-GB"/>
        </w:rPr>
        <w:t xml:space="preserve"> (however not discussed in this paper)</w:t>
      </w:r>
      <w:r w:rsidRPr="007D6177">
        <w:rPr>
          <w:lang w:val="en-GB"/>
        </w:rPr>
        <w:t xml:space="preserve">. </w:t>
      </w:r>
      <w:r w:rsidR="00705250">
        <w:rPr>
          <w:lang w:val="en-GB"/>
        </w:rPr>
        <w:t xml:space="preserve"> </w:t>
      </w:r>
      <w:r w:rsidRPr="007D6177">
        <w:rPr>
          <w:lang w:val="en-GB"/>
        </w:rPr>
        <w:t xml:space="preserve">To observe the effect in the adaptive change of workforce, experiment number 3 is defined; </w:t>
      </w:r>
      <w:r w:rsidRPr="007D6177">
        <w:rPr>
          <w:lang w:val="en-GB"/>
        </w:rPr>
        <w:lastRenderedPageBreak/>
        <w:t xml:space="preserve">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 and with an increasing demand 7 in the foraging task in order to see how the adaptive change in workforce is influenced by a busy system.</w:t>
      </w:r>
      <w:r w:rsidR="00705250">
        <w:rPr>
          <w:lang w:val="en-GB"/>
        </w:rPr>
        <w:t xml:space="preserve"> </w:t>
      </w:r>
      <w:r w:rsidRPr="007D6177">
        <w:rPr>
          <w:lang w:val="en-GB"/>
        </w:rPr>
        <w:t xml:space="preserve">The </w:t>
      </w:r>
      <w:r w:rsidR="00705250">
        <w:rPr>
          <w:lang w:val="en-GB"/>
        </w:rPr>
        <w:t>nest processors</w:t>
      </w:r>
      <w:r w:rsidRPr="007D6177">
        <w:rPr>
          <w:lang w:val="en-GB"/>
        </w:rPr>
        <w:t xml:space="preserve"> </w:t>
      </w:r>
      <w:r w:rsidR="00705250">
        <w:rPr>
          <w:lang w:val="en-GB"/>
        </w:rPr>
        <w:t>are</w:t>
      </w:r>
      <w:r w:rsidRPr="007D6177">
        <w:rPr>
          <w:lang w:val="en-GB"/>
        </w:rPr>
        <w:t xml:space="preserve"> removed at the 20’000 simulation step</w:t>
      </w:r>
      <w:r w:rsidR="00705250">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2453F44C" w14:textId="77777777" w:rsidR="008437C7" w:rsidRPr="007D6177" w:rsidRDefault="008437C7" w:rsidP="008437C7">
      <w:pPr>
        <w:rPr>
          <w:lang w:val="en-GB"/>
        </w:rPr>
      </w:pPr>
    </w:p>
    <w:p w14:paraId="43CFCC2B" w14:textId="77777777" w:rsidR="008437C7" w:rsidRPr="007D6177" w:rsidRDefault="008437C7" w:rsidP="008437C7">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15D86F2E" w14:textId="77777777" w:rsidR="008437C7" w:rsidRPr="007D6177" w:rsidRDefault="008437C7" w:rsidP="008437C7">
      <w:pPr>
        <w:rPr>
          <w:lang w:val="en-GB"/>
        </w:rPr>
      </w:pPr>
    </w:p>
    <w:p w14:paraId="2B2DFE38" w14:textId="77777777" w:rsidR="008437C7" w:rsidRPr="00705250" w:rsidRDefault="008437C7" w:rsidP="008437C7">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1D7C5AE5" w14:textId="77777777" w:rsidR="008437C7" w:rsidRPr="007D6177" w:rsidRDefault="008437C7" w:rsidP="008437C7">
      <w:pPr>
        <w:rPr>
          <w:lang w:val="en-GB"/>
        </w:rPr>
      </w:pPr>
    </w:p>
    <w:p w14:paraId="3951188F" w14:textId="2155D960" w:rsidR="008437C7" w:rsidRPr="007D6177" w:rsidRDefault="008437C7" w:rsidP="008437C7">
      <w:pPr>
        <w:rPr>
          <w:lang w:val="en-GB"/>
        </w:rPr>
      </w:pPr>
      <w:r w:rsidRPr="007D6177">
        <w:rPr>
          <w:lang w:val="en-GB"/>
        </w:rPr>
        <w:t xml:space="preserve">The comparisons of the adaptive change in workforce on different task allocation system is run with 40 robots and shown in </w:t>
      </w:r>
      <w:r w:rsidR="00E45A3A">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sidR="00E45A3A">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727FD63" w14:textId="77777777" w:rsidR="008437C7" w:rsidRPr="007D6177" w:rsidRDefault="008437C7" w:rsidP="008437C7">
      <w:pPr>
        <w:rPr>
          <w:lang w:val="en-GB"/>
        </w:rPr>
      </w:pPr>
    </w:p>
    <w:p w14:paraId="5430BE31" w14:textId="77777777" w:rsidR="008437C7" w:rsidRPr="007D6177" w:rsidRDefault="008437C7" w:rsidP="008437C7">
      <w:pPr>
        <w:rPr>
          <w:lang w:val="en-GB"/>
        </w:rPr>
      </w:pPr>
    </w:p>
    <w:p w14:paraId="6CFD481F" w14:textId="77777777" w:rsidR="008437C7" w:rsidRPr="007D6177" w:rsidRDefault="008437C7" w:rsidP="008437C7">
      <w:pPr>
        <w:rPr>
          <w:sz w:val="22"/>
          <w:szCs w:val="22"/>
          <w:lang w:val="en-GB"/>
        </w:rPr>
      </w:pPr>
    </w:p>
    <w:p w14:paraId="4BC4C3CC" w14:textId="77777777" w:rsidR="008437C7" w:rsidRPr="007D6177" w:rsidRDefault="008437C7" w:rsidP="008437C7">
      <w:pPr>
        <w:rPr>
          <w:lang w:val="en-GB"/>
        </w:rPr>
      </w:pPr>
      <w:r w:rsidRPr="007D6177">
        <w:rPr>
          <w:noProof/>
          <w:lang w:val="en-GB"/>
        </w:rPr>
        <w:lastRenderedPageBreak/>
        <w:drawing>
          <wp:inline distT="0" distB="0" distL="0" distR="0" wp14:anchorId="4131A738" wp14:editId="28E8DBF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569850BC" w14:textId="77777777" w:rsidR="008437C7" w:rsidRPr="007D6177" w:rsidRDefault="008437C7" w:rsidP="008437C7">
      <w:pPr>
        <w:rPr>
          <w:lang w:val="en-GB"/>
        </w:rPr>
      </w:pPr>
    </w:p>
    <w:p w14:paraId="2C5E1E28" w14:textId="77777777" w:rsidR="008437C7" w:rsidRPr="007D6177" w:rsidRDefault="008437C7" w:rsidP="008437C7">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084C9883" wp14:editId="7D838904">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31B7A08D" w14:textId="77777777" w:rsidR="008437C7" w:rsidRPr="007D6177" w:rsidRDefault="008437C7" w:rsidP="008437C7">
      <w:pPr>
        <w:rPr>
          <w:lang w:val="en-GB"/>
        </w:rPr>
      </w:pPr>
      <w:r w:rsidRPr="007D6177">
        <w:rPr>
          <w:noProof/>
          <w:lang w:val="en-GB"/>
        </w:rPr>
        <w:drawing>
          <wp:inline distT="0" distB="0" distL="0" distR="0" wp14:anchorId="3A2C5DD5" wp14:editId="1B346E26">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6C9707A7" w14:textId="77777777" w:rsidR="008437C7" w:rsidRPr="007D6177" w:rsidRDefault="008437C7" w:rsidP="008437C7">
      <w:pPr>
        <w:jc w:val="left"/>
        <w:rPr>
          <w:lang w:val="en-GB"/>
        </w:rPr>
      </w:pPr>
      <w:r w:rsidRPr="007D6177">
        <w:rPr>
          <w:noProof/>
          <w:lang w:val="en-GB"/>
        </w:rPr>
        <w:drawing>
          <wp:inline distT="0" distB="0" distL="0" distR="0" wp14:anchorId="6EDE59FB" wp14:editId="632EE2A6">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790D87FA" w14:textId="77777777" w:rsidR="008437C7" w:rsidRPr="007D6177" w:rsidRDefault="008437C7" w:rsidP="008437C7">
      <w:pPr>
        <w:jc w:val="left"/>
        <w:rPr>
          <w:lang w:val="en-GB"/>
        </w:rPr>
      </w:pPr>
    </w:p>
    <w:p w14:paraId="17267AD5" w14:textId="77777777" w:rsidR="008437C7" w:rsidRPr="007D6177" w:rsidRDefault="008437C7" w:rsidP="008437C7">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A42FE58" w14:textId="77777777" w:rsidR="008437C7" w:rsidRPr="007D6177" w:rsidRDefault="008437C7" w:rsidP="008437C7">
      <w:pPr>
        <w:jc w:val="left"/>
        <w:rPr>
          <w:lang w:val="en-GB"/>
        </w:rPr>
      </w:pPr>
    </w:p>
    <w:p w14:paraId="37243BF4" w14:textId="77777777" w:rsidR="008437C7" w:rsidRPr="007D6177" w:rsidRDefault="008437C7" w:rsidP="008437C7">
      <w:pPr>
        <w:rPr>
          <w:lang w:val="en-GB"/>
        </w:rPr>
      </w:pPr>
      <w:r w:rsidRPr="007D6177">
        <w:rPr>
          <w:lang w:val="en-GB"/>
        </w:rPr>
        <w:t xml:space="preserve">The total covered distance of the entire swarm reflects the energy consumption for the system over a given period. The more distance is </w:t>
      </w:r>
      <w:proofErr w:type="spellStart"/>
      <w:r w:rsidRPr="007D6177">
        <w:rPr>
          <w:lang w:val="en-GB"/>
        </w:rPr>
        <w:t>traveled</w:t>
      </w:r>
      <w:proofErr w:type="spellEnd"/>
      <w:r w:rsidRPr="007D6177">
        <w:rPr>
          <w:lang w:val="en-GB"/>
        </w:rPr>
        <w:t xml:space="preserve"> the more energy a system has </w:t>
      </w:r>
      <w:r w:rsidRPr="007D6177">
        <w:rPr>
          <w:lang w:val="en-GB"/>
        </w:rPr>
        <w:lastRenderedPageBreak/>
        <w:t>consumed over its life, which means that the covered distance is an optimization goal the different methods have to optimize. This section reflects on the covered distance on the following the experimental setup used for the section “Task completion rate TODO maybe name has changed”.</w:t>
      </w:r>
    </w:p>
    <w:p w14:paraId="041CCC25" w14:textId="77777777" w:rsidR="008437C7" w:rsidRPr="007D6177" w:rsidRDefault="008437C7" w:rsidP="008437C7">
      <w:pPr>
        <w:rPr>
          <w:lang w:val="en-GB"/>
        </w:rPr>
      </w:pPr>
    </w:p>
    <w:p w14:paraId="5FD06C60" w14:textId="77777777" w:rsidR="008437C7" w:rsidRPr="007D6177" w:rsidRDefault="008437C7" w:rsidP="008437C7">
      <w:pPr>
        <w:jc w:val="center"/>
        <w:rPr>
          <w:lang w:val="en-GB"/>
        </w:rPr>
      </w:pPr>
      <w:r w:rsidRPr="007D6177">
        <w:rPr>
          <w:noProof/>
          <w:lang w:val="en-GB"/>
        </w:rPr>
        <w:drawing>
          <wp:inline distT="0" distB="0" distL="0" distR="0" wp14:anchorId="18B9ECDF" wp14:editId="2FC0F670">
            <wp:extent cx="5731510" cy="30232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59DA7CE9" w14:textId="77777777" w:rsidR="008437C7" w:rsidRPr="007D6177" w:rsidRDefault="008437C7" w:rsidP="008437C7">
      <w:pPr>
        <w:jc w:val="left"/>
        <w:rPr>
          <w:lang w:val="en-GB"/>
        </w:rPr>
      </w:pPr>
    </w:p>
    <w:p w14:paraId="2DF6CEE9" w14:textId="77777777" w:rsidR="008437C7" w:rsidRPr="007D6177" w:rsidRDefault="008437C7" w:rsidP="008437C7">
      <w:pPr>
        <w:pStyle w:val="Heading2"/>
        <w:rPr>
          <w:rFonts w:asciiTheme="minorHAnsi" w:eastAsiaTheme="minorHAnsi" w:hAnsiTheme="minorHAnsi" w:cstheme="minorBidi"/>
          <w:color w:val="auto"/>
          <w:sz w:val="24"/>
          <w:szCs w:val="24"/>
          <w:lang w:val="en-GB"/>
        </w:rPr>
      </w:pPr>
      <w:r w:rsidRPr="007D6177">
        <w:rPr>
          <w:rFonts w:asciiTheme="minorHAnsi" w:eastAsiaTheme="minorHAnsi" w:hAnsiTheme="minorHAnsi" w:cstheme="minorBidi"/>
          <w:color w:val="auto"/>
          <w:sz w:val="24"/>
          <w:szCs w:val="24"/>
          <w:lang w:val="en-GB"/>
        </w:rPr>
        <w:t xml:space="preserve">Figure N </w:t>
      </w:r>
      <w:proofErr w:type="spellStart"/>
      <w:r w:rsidRPr="007D6177">
        <w:rPr>
          <w:rFonts w:asciiTheme="minorHAnsi" w:eastAsiaTheme="minorHAnsi" w:hAnsiTheme="minorHAnsi" w:cstheme="minorBidi"/>
          <w:color w:val="auto"/>
          <w:sz w:val="24"/>
          <w:szCs w:val="24"/>
          <w:lang w:val="en-GB"/>
        </w:rPr>
        <w:t>todo</w:t>
      </w:r>
      <w:proofErr w:type="spellEnd"/>
      <w:r w:rsidRPr="007D6177">
        <w:rPr>
          <w:rFonts w:asciiTheme="minorHAnsi" w:eastAsiaTheme="minorHAnsi" w:hAnsiTheme="minorHAnsi" w:cstheme="minorBidi"/>
          <w:color w:val="auto"/>
          <w:sz w:val="24"/>
          <w:szCs w:val="24"/>
          <w:lang w:val="en-GB"/>
        </w:rPr>
        <w:t xml:space="preserve"> shows that DAITA (4416m), GTA (4379m), and PSI (4459) consume less energy compared to RND (5284m) and CAITA (4823m) where the energy consumption is higher. CAITA finds itself right in the average of both extremes. The AITA algorithm has been created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sz w:val="24"/>
          <w:szCs w:val="24"/>
          <w:lang w:val="en-GB"/>
        </w:rPr>
        <w:t>center</w:t>
      </w:r>
      <w:proofErr w:type="spellEnd"/>
      <w:r w:rsidRPr="007D6177">
        <w:rPr>
          <w:rFonts w:asciiTheme="minorHAnsi" w:eastAsiaTheme="minorHAnsi" w:hAnsiTheme="minorHAnsi" w:cstheme="minorBidi"/>
          <w:color w:val="auto"/>
          <w:sz w:val="24"/>
          <w:szCs w:val="24"/>
          <w:lang w:val="en-GB"/>
        </w:rPr>
        <w:t xml:space="preserve"> and swarm adaption to dynamic environments.</w:t>
      </w:r>
    </w:p>
    <w:p w14:paraId="706C996F" w14:textId="77777777" w:rsidR="008437C7" w:rsidRPr="007D6177" w:rsidRDefault="008437C7" w:rsidP="008437C7">
      <w:pPr>
        <w:rPr>
          <w:lang w:val="en-GB"/>
        </w:rPr>
      </w:pPr>
    </w:p>
    <w:p w14:paraId="09353145" w14:textId="7A83449C" w:rsidR="004909B0" w:rsidRPr="007D6177" w:rsidRDefault="004909B0" w:rsidP="004909B0">
      <w:pPr>
        <w:pStyle w:val="Heading1"/>
        <w:rPr>
          <w:lang w:val="en-GB"/>
        </w:rPr>
      </w:pPr>
      <w:r w:rsidRPr="007D6177">
        <w:rPr>
          <w:lang w:val="en-GB"/>
        </w:rPr>
        <w:t>Task switching title</w:t>
      </w:r>
    </w:p>
    <w:p w14:paraId="72B9AAF6" w14:textId="18EC0D4F" w:rsidR="004909B0" w:rsidRPr="007D6177" w:rsidRDefault="004909B0" w:rsidP="004909B0">
      <w:pPr>
        <w:rPr>
          <w:color w:val="FF0000"/>
          <w:lang w:val="en-GB"/>
        </w:rPr>
      </w:pPr>
      <w:r w:rsidRPr="007D6177">
        <w:rPr>
          <w:color w:val="FF0000"/>
          <w:lang w:val="en-GB"/>
        </w:rPr>
        <w:t xml:space="preserve">TODO </w:t>
      </w:r>
      <w:proofErr w:type="spellStart"/>
      <w:r w:rsidRPr="007D6177">
        <w:rPr>
          <w:color w:val="FF0000"/>
          <w:lang w:val="en-GB"/>
        </w:rPr>
        <w:t>mettre</w:t>
      </w:r>
      <w:proofErr w:type="spellEnd"/>
      <w:r w:rsidRPr="007D6177">
        <w:rPr>
          <w:color w:val="FF0000"/>
          <w:lang w:val="en-GB"/>
        </w:rPr>
        <w:t xml:space="preserve"> PSI sur le graph </w:t>
      </w:r>
      <w:proofErr w:type="spellStart"/>
      <w:r w:rsidRPr="007D6177">
        <w:rPr>
          <w:color w:val="FF0000"/>
          <w:lang w:val="en-GB"/>
        </w:rPr>
        <w:t>en</w:t>
      </w:r>
      <w:proofErr w:type="spellEnd"/>
      <w:r w:rsidRPr="007D6177">
        <w:rPr>
          <w:color w:val="FF0000"/>
          <w:lang w:val="en-GB"/>
        </w:rPr>
        <w:t xml:space="preserve"> double</w:t>
      </w:r>
    </w:p>
    <w:p w14:paraId="5E98BE52" w14:textId="1BB70CAD" w:rsidR="004909B0" w:rsidRPr="007D6177" w:rsidRDefault="004909B0" w:rsidP="004909B0">
      <w:pPr>
        <w:rPr>
          <w:lang w:val="en-GB"/>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TASK COMPLETION RATE NAME). Figure N shows the number of task switch per robot for each system. It can be seen that PSI has the highest number of task switch per robot compared to the other TAs. The other TA do not show extensive number of task switch over the experiment, however, CAITA if the methods that performs the best, followed by DAITA and RND.</w:t>
      </w:r>
    </w:p>
    <w:p w14:paraId="24CA3398" w14:textId="77777777" w:rsidR="004909B0" w:rsidRPr="007D6177" w:rsidRDefault="004909B0" w:rsidP="004909B0">
      <w:pPr>
        <w:rPr>
          <w:lang w:val="en-GB"/>
        </w:rPr>
      </w:pPr>
    </w:p>
    <w:p w14:paraId="7C2A25F5" w14:textId="77777777" w:rsidR="004909B0" w:rsidRPr="007D6177" w:rsidRDefault="004909B0" w:rsidP="004909B0">
      <w:pPr>
        <w:rPr>
          <w:lang w:val="en-GB"/>
        </w:rPr>
      </w:pPr>
      <w:r w:rsidRPr="007D6177">
        <w:rPr>
          <w:noProof/>
          <w:lang w:val="en-GB"/>
        </w:rPr>
        <w:lastRenderedPageBreak/>
        <w:drawing>
          <wp:inline distT="0" distB="0" distL="0" distR="0" wp14:anchorId="77FF1CBD" wp14:editId="10FE7EDE">
            <wp:extent cx="5731510" cy="376364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17D10D5E" w14:textId="77777777" w:rsidR="004909B0" w:rsidRPr="007D6177" w:rsidRDefault="004909B0" w:rsidP="008437C7">
      <w:pPr>
        <w:pStyle w:val="Heading2"/>
        <w:rPr>
          <w:lang w:val="en-GB"/>
        </w:rPr>
      </w:pPr>
    </w:p>
    <w:p w14:paraId="2E183BC4" w14:textId="77777777" w:rsidR="004909B0" w:rsidRPr="007D6177" w:rsidRDefault="004909B0" w:rsidP="008437C7">
      <w:pPr>
        <w:pStyle w:val="Heading2"/>
        <w:rPr>
          <w:lang w:val="en-GB"/>
        </w:rPr>
      </w:pPr>
    </w:p>
    <w:p w14:paraId="11471A88" w14:textId="49FA9AFA" w:rsidR="008437C7" w:rsidRPr="007D6177" w:rsidRDefault="008437C7" w:rsidP="008437C7">
      <w:pPr>
        <w:pStyle w:val="Heading2"/>
        <w:rPr>
          <w:lang w:val="en-GB"/>
        </w:rPr>
      </w:pPr>
      <w:r w:rsidRPr="007D6177">
        <w:rPr>
          <w:lang w:val="en-GB"/>
        </w:rPr>
        <w:t>Results</w:t>
      </w:r>
    </w:p>
    <w:p w14:paraId="6FD199C3" w14:textId="091E38C6" w:rsidR="008437C7" w:rsidRDefault="008437C7" w:rsidP="008437C7">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6774BB73" w14:textId="485F4B72" w:rsidR="00D15275" w:rsidRPr="00D15275" w:rsidRDefault="00D15275" w:rsidP="00D15275">
      <w:pPr>
        <w:pStyle w:val="ListParagraph"/>
        <w:numPr>
          <w:ilvl w:val="0"/>
          <w:numId w:val="8"/>
        </w:numPr>
        <w:rPr>
          <w:lang w:val="en-GB"/>
        </w:rPr>
      </w:pPr>
      <w:r>
        <w:rPr>
          <w:lang w:val="en-GB"/>
        </w:rPr>
        <w:t>Talk about the ratio</w:t>
      </w:r>
    </w:p>
    <w:p w14:paraId="5704BD2F" w14:textId="77777777" w:rsidR="008437C7" w:rsidRPr="007D6177" w:rsidRDefault="008437C7" w:rsidP="008437C7">
      <w:pPr>
        <w:rPr>
          <w:lang w:val="en-GB"/>
        </w:rPr>
      </w:pPr>
    </w:p>
    <w:p w14:paraId="6BDA8AEA" w14:textId="77777777" w:rsidR="008437C7" w:rsidRPr="007D6177" w:rsidRDefault="008437C7" w:rsidP="008437C7">
      <w:pPr>
        <w:pStyle w:val="ListParagraph"/>
        <w:numPr>
          <w:ilvl w:val="0"/>
          <w:numId w:val="8"/>
        </w:numPr>
        <w:rPr>
          <w:b/>
          <w:bCs/>
          <w:lang w:val="en-GB"/>
        </w:rPr>
      </w:pPr>
      <w:r w:rsidRPr="007D6177">
        <w:rPr>
          <w:b/>
          <w:bCs/>
          <w:lang w:val="en-GB"/>
        </w:rPr>
        <w:t xml:space="preserve">Talk about task allocation, demand and how energy supply could’ve and could impact the result </w:t>
      </w:r>
    </w:p>
    <w:p w14:paraId="3A1020DA" w14:textId="77777777" w:rsidR="008437C7" w:rsidRPr="007D6177" w:rsidRDefault="008437C7" w:rsidP="008437C7">
      <w:pPr>
        <w:rPr>
          <w:lang w:val="en-GB"/>
        </w:rPr>
      </w:pPr>
    </w:p>
    <w:p w14:paraId="17C93020" w14:textId="77777777" w:rsidR="008437C7" w:rsidRPr="007D6177" w:rsidRDefault="008437C7" w:rsidP="008437C7">
      <w:pPr>
        <w:pStyle w:val="ListParagraph"/>
        <w:numPr>
          <w:ilvl w:val="0"/>
          <w:numId w:val="8"/>
        </w:numPr>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C4808CE" w14:textId="77777777" w:rsidR="008437C7" w:rsidRPr="007D6177" w:rsidRDefault="008437C7" w:rsidP="008437C7">
      <w:pPr>
        <w:pStyle w:val="ListParagraph"/>
        <w:numPr>
          <w:ilvl w:val="0"/>
          <w:numId w:val="8"/>
        </w:numPr>
        <w:rPr>
          <w:b/>
          <w:bCs/>
          <w:lang w:val="en-GB"/>
        </w:rPr>
      </w:pPr>
      <w:r w:rsidRPr="007D6177">
        <w:rPr>
          <w:sz w:val="22"/>
          <w:szCs w:val="22"/>
          <w:lang w:val="en-GB"/>
        </w:rPr>
        <w:t>I imagine it is going to be interesting to assess how many robot it needs for a set of task to be at an equilibrium</w:t>
      </w:r>
    </w:p>
    <w:p w14:paraId="12867DC3" w14:textId="77777777" w:rsidR="008437C7" w:rsidRPr="007D6177" w:rsidRDefault="008437C7" w:rsidP="008437C7">
      <w:pPr>
        <w:pStyle w:val="ListParagraph"/>
        <w:numPr>
          <w:ilvl w:val="0"/>
          <w:numId w:val="8"/>
        </w:numPr>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C935AC9" w14:textId="77777777" w:rsidR="008437C7" w:rsidRPr="007D6177" w:rsidRDefault="008437C7" w:rsidP="008437C7">
      <w:pPr>
        <w:rPr>
          <w:lang w:val="en-GB"/>
        </w:rPr>
      </w:pPr>
    </w:p>
    <w:p w14:paraId="4C0EACA8" w14:textId="77777777" w:rsidR="008437C7" w:rsidRPr="007D6177" w:rsidRDefault="008437C7" w:rsidP="008437C7">
      <w:pPr>
        <w:rPr>
          <w:b/>
          <w:bCs/>
          <w:sz w:val="21"/>
          <w:szCs w:val="21"/>
          <w:lang w:val="en-GB"/>
        </w:rPr>
      </w:pPr>
      <w:r w:rsidRPr="007D6177">
        <w:rPr>
          <w:b/>
          <w:bCs/>
          <w:sz w:val="21"/>
          <w:szCs w:val="21"/>
          <w:lang w:val="en-GB"/>
        </w:rPr>
        <w:t>Discuss and experiment on lemmas and theorem of the task allocation model</w:t>
      </w:r>
    </w:p>
    <w:p w14:paraId="6A02887D" w14:textId="77777777" w:rsidR="008437C7" w:rsidRPr="007D6177" w:rsidRDefault="008437C7" w:rsidP="008437C7">
      <w:pPr>
        <w:pStyle w:val="ListParagraph"/>
        <w:numPr>
          <w:ilvl w:val="0"/>
          <w:numId w:val="8"/>
        </w:numPr>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E3B0CFB" w14:textId="77777777" w:rsidR="008437C7" w:rsidRPr="007D6177" w:rsidRDefault="008437C7" w:rsidP="008437C7">
      <w:pPr>
        <w:rPr>
          <w:sz w:val="20"/>
          <w:szCs w:val="20"/>
          <w:lang w:val="en-GB"/>
        </w:rPr>
      </w:pPr>
      <w:r w:rsidRPr="007D6177">
        <w:rPr>
          <w:sz w:val="20"/>
          <w:szCs w:val="20"/>
          <w:lang w:val="en-GB"/>
        </w:rPr>
        <w:t>They made assumption that I need to verify and discuss</w:t>
      </w:r>
    </w:p>
    <w:p w14:paraId="3A6DF6C4" w14:textId="77777777" w:rsidR="008437C7" w:rsidRPr="007D6177" w:rsidRDefault="008437C7" w:rsidP="008437C7">
      <w:pPr>
        <w:rPr>
          <w:sz w:val="20"/>
          <w:szCs w:val="20"/>
          <w:lang w:val="en-GB"/>
        </w:rPr>
      </w:pPr>
      <w:r w:rsidRPr="007D6177">
        <w:rPr>
          <w:sz w:val="20"/>
          <w:szCs w:val="20"/>
          <w:lang w:val="en-GB"/>
        </w:rPr>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7A0812A" w14:textId="77777777" w:rsidR="008437C7" w:rsidRPr="007D6177" w:rsidRDefault="008437C7" w:rsidP="008437C7">
      <w:pPr>
        <w:rPr>
          <w:sz w:val="20"/>
          <w:szCs w:val="20"/>
          <w:lang w:val="en-GB"/>
        </w:rPr>
      </w:pPr>
    </w:p>
    <w:p w14:paraId="5387F86E" w14:textId="77777777" w:rsidR="008437C7" w:rsidRPr="007D6177" w:rsidRDefault="008437C7" w:rsidP="008437C7">
      <w:pPr>
        <w:rPr>
          <w:sz w:val="20"/>
          <w:szCs w:val="20"/>
          <w:lang w:val="en-GB"/>
        </w:rPr>
      </w:pPr>
      <w:r w:rsidRPr="007D6177">
        <w:rPr>
          <w:sz w:val="20"/>
          <w:szCs w:val="20"/>
          <w:lang w:val="en-GB"/>
        </w:rPr>
        <w:t>“How much task can n robot whit stand”</w:t>
      </w:r>
    </w:p>
    <w:p w14:paraId="22527B7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4420D071" w14:textId="5FD41BAF" w:rsidR="00231D8A" w:rsidRDefault="00231D8A" w:rsidP="008437C7">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lastRenderedPageBreak/>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454D401F" w14:textId="3FA1D042" w:rsidR="00231D8A" w:rsidRDefault="00231D8A" w:rsidP="008437C7">
      <w:pPr>
        <w:autoSpaceDE w:val="0"/>
        <w:autoSpaceDN w:val="0"/>
        <w:adjustRightInd w:val="0"/>
        <w:rPr>
          <w:rFonts w:ascii="AppleSystemUIFont" w:hAnsi="AppleSystemUIFont" w:cs="AppleSystemUIFont"/>
          <w:sz w:val="26"/>
          <w:szCs w:val="26"/>
          <w:lang w:val="en-GB"/>
        </w:rPr>
      </w:pPr>
    </w:p>
    <w:p w14:paraId="3DBF5C81" w14:textId="77777777" w:rsidR="00231D8A" w:rsidRDefault="00231D8A" w:rsidP="008437C7">
      <w:pPr>
        <w:autoSpaceDE w:val="0"/>
        <w:autoSpaceDN w:val="0"/>
        <w:adjustRightInd w:val="0"/>
        <w:rPr>
          <w:rFonts w:ascii="AppleSystemUIFont" w:hAnsi="AppleSystemUIFont" w:cs="AppleSystemUIFont"/>
          <w:sz w:val="26"/>
          <w:szCs w:val="26"/>
          <w:lang w:val="en-GB"/>
        </w:rPr>
      </w:pPr>
    </w:p>
    <w:p w14:paraId="769F63E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BC98D8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5E468B5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535D7881"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43E4C128"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39D302A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6F18D84A"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272E8E1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400EB27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0EE2825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22ADF82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0716AA45" w14:textId="77777777" w:rsidR="008437C7" w:rsidRPr="007D6177" w:rsidRDefault="008437C7" w:rsidP="008437C7">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0B8EDD54" w14:textId="77777777" w:rsidR="008437C7" w:rsidRPr="007D6177" w:rsidRDefault="008437C7" w:rsidP="008437C7">
      <w:pPr>
        <w:rPr>
          <w:lang w:val="en-GB"/>
        </w:rPr>
      </w:pPr>
    </w:p>
    <w:p w14:paraId="02CDA534" w14:textId="59C01F1A" w:rsidR="008437C7" w:rsidRPr="007D6177" w:rsidRDefault="008437C7" w:rsidP="008437C7">
      <w:pPr>
        <w:pStyle w:val="Heading2"/>
        <w:rPr>
          <w:lang w:val="en-GB"/>
        </w:rPr>
      </w:pPr>
      <w:r w:rsidRPr="007D6177">
        <w:rPr>
          <w:lang w:val="en-GB"/>
        </w:rPr>
        <w:t>Discussions / Conclusion -&gt; sort of</w:t>
      </w:r>
    </w:p>
    <w:p w14:paraId="3A760DE6" w14:textId="610C4071" w:rsidR="00F6250F" w:rsidRPr="00286445" w:rsidRDefault="00F6250F" w:rsidP="00F6250F">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42455A3E" w14:textId="77777777" w:rsidR="00F6250F" w:rsidRPr="00286445" w:rsidRDefault="00F6250F" w:rsidP="00F6250F">
      <w:pPr>
        <w:rPr>
          <w:lang w:val="fr-CH"/>
        </w:rPr>
      </w:pPr>
    </w:p>
    <w:p w14:paraId="26476C85" w14:textId="77777777" w:rsidR="008437C7" w:rsidRPr="007D6177" w:rsidRDefault="008437C7" w:rsidP="008437C7">
      <w:pPr>
        <w:rPr>
          <w:b/>
          <w:bCs/>
          <w:lang w:val="en-GB"/>
        </w:rPr>
      </w:pPr>
      <w:r w:rsidRPr="007D6177">
        <w:rPr>
          <w:b/>
          <w:bCs/>
          <w:lang w:val="en-GB"/>
        </w:rPr>
        <w:t>Discuss possible variable and how they have impacted the task allocation model</w:t>
      </w:r>
    </w:p>
    <w:p w14:paraId="1D1AFFBD" w14:textId="77777777" w:rsidR="008437C7" w:rsidRPr="007D6177" w:rsidRDefault="008437C7" w:rsidP="008437C7">
      <w:pPr>
        <w:pStyle w:val="ListParagraph"/>
        <w:numPr>
          <w:ilvl w:val="0"/>
          <w:numId w:val="11"/>
        </w:numPr>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FD1C2D6" w14:textId="77777777" w:rsidR="008437C7" w:rsidRPr="007D6177" w:rsidRDefault="008437C7" w:rsidP="008437C7">
      <w:pPr>
        <w:rPr>
          <w:b/>
          <w:bCs/>
          <w:lang w:val="en-GB"/>
        </w:rPr>
      </w:pPr>
    </w:p>
    <w:p w14:paraId="1D2C6908" w14:textId="77777777" w:rsidR="008437C7" w:rsidRPr="007D6177" w:rsidRDefault="008437C7" w:rsidP="008437C7">
      <w:pPr>
        <w:rPr>
          <w:lang w:val="en-GB"/>
        </w:rPr>
      </w:pPr>
      <w:r w:rsidRPr="007D6177">
        <w:rPr>
          <w:lang w:val="en-GB"/>
        </w:rPr>
        <w:t>-maybe say here that the robustness has been proven by the noise experiment?</w:t>
      </w:r>
    </w:p>
    <w:p w14:paraId="4BC610DA" w14:textId="77777777" w:rsidR="008437C7" w:rsidRPr="007D6177" w:rsidRDefault="008437C7" w:rsidP="008437C7">
      <w:pPr>
        <w:pStyle w:val="Heading1"/>
        <w:rPr>
          <w:lang w:val="en-GB"/>
        </w:rPr>
      </w:pPr>
    </w:p>
    <w:p w14:paraId="088156D6" w14:textId="77777777" w:rsidR="008437C7" w:rsidRPr="007D6177" w:rsidRDefault="008437C7" w:rsidP="008437C7">
      <w:pPr>
        <w:rPr>
          <w:lang w:val="en-GB"/>
        </w:rPr>
      </w:pPr>
      <w:r w:rsidRPr="007D6177">
        <w:rPr>
          <w:lang w:val="en-GB"/>
        </w:rPr>
        <w:t>For the conclusion</w:t>
      </w:r>
    </w:p>
    <w:p w14:paraId="64ED08D6" w14:textId="77777777" w:rsidR="008437C7" w:rsidRPr="007D6177" w:rsidRDefault="008437C7" w:rsidP="008437C7">
      <w:pPr>
        <w:rPr>
          <w:lang w:val="en-GB"/>
        </w:rPr>
      </w:pPr>
      <w:r w:rsidRPr="007D6177">
        <w:rPr>
          <w:lang w:val="en-GB"/>
        </w:rPr>
        <w:lastRenderedPageBreak/>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478E350" w14:textId="77777777" w:rsidR="008437C7" w:rsidRPr="007D6177" w:rsidRDefault="008437C7" w:rsidP="008437C7">
      <w:pPr>
        <w:pStyle w:val="Heading1"/>
        <w:rPr>
          <w:lang w:val="en-GB"/>
        </w:rPr>
      </w:pPr>
      <w:r w:rsidRPr="007D6177">
        <w:rPr>
          <w:lang w:val="en-GB"/>
        </w:rPr>
        <w:t>Future work</w:t>
      </w:r>
    </w:p>
    <w:p w14:paraId="5CB571A4" w14:textId="77777777" w:rsidR="008437C7" w:rsidRPr="007D6177" w:rsidRDefault="008437C7" w:rsidP="008437C7">
      <w:pPr>
        <w:rPr>
          <w:lang w:val="en-GB"/>
        </w:rPr>
      </w:pPr>
    </w:p>
    <w:p w14:paraId="37D58AE7"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163E9018"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792AA9D4"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74C2244C"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56F7623B"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6B805D8E"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3691EE8C" w14:textId="77777777" w:rsidR="008437C7" w:rsidRPr="007D6177" w:rsidRDefault="008437C7" w:rsidP="008437C7">
      <w:pPr>
        <w:rPr>
          <w:lang w:val="en-GB"/>
        </w:rPr>
      </w:pPr>
    </w:p>
    <w:p w14:paraId="1779424F" w14:textId="77777777" w:rsidR="008437C7" w:rsidRPr="007D6177" w:rsidRDefault="008437C7" w:rsidP="008437C7">
      <w:pPr>
        <w:rPr>
          <w:b/>
          <w:bCs/>
          <w:lang w:val="en-GB"/>
        </w:rPr>
      </w:pPr>
      <w:r w:rsidRPr="007D6177">
        <w:rPr>
          <w:b/>
          <w:bCs/>
          <w:lang w:val="en-GB"/>
        </w:rPr>
        <w:t xml:space="preserve">Possible improvements to the math model </w:t>
      </w:r>
    </w:p>
    <w:p w14:paraId="21F19530" w14:textId="77777777" w:rsidR="008437C7" w:rsidRPr="007D6177" w:rsidRDefault="008437C7" w:rsidP="008437C7">
      <w:pPr>
        <w:pStyle w:val="ListParagraph"/>
        <w:numPr>
          <w:ilvl w:val="0"/>
          <w:numId w:val="8"/>
        </w:numPr>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4BF506AA" w14:textId="77777777" w:rsidR="008437C7" w:rsidRPr="007D6177" w:rsidRDefault="008437C7" w:rsidP="008437C7">
      <w:pPr>
        <w:rPr>
          <w:sz w:val="22"/>
          <w:szCs w:val="22"/>
          <w:lang w:val="en-GB"/>
        </w:rPr>
      </w:pPr>
      <w:r w:rsidRPr="007D6177">
        <w:rPr>
          <w:sz w:val="22"/>
          <w:szCs w:val="22"/>
          <w:lang w:val="en-GB"/>
        </w:rPr>
        <w:t>Given the exact implementation of the math model, the experiments have reach a certain result, but it could be changed so that ..</w:t>
      </w:r>
    </w:p>
    <w:p w14:paraId="120D7264" w14:textId="77777777" w:rsidR="008437C7" w:rsidRPr="007D6177" w:rsidRDefault="008437C7" w:rsidP="008437C7">
      <w:pPr>
        <w:rPr>
          <w:sz w:val="21"/>
          <w:szCs w:val="21"/>
          <w:lang w:val="en-GB"/>
        </w:rPr>
      </w:pPr>
    </w:p>
    <w:p w14:paraId="28EA1682"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376E4B33"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1D47B26E"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6294E3B3" w14:textId="77777777" w:rsidR="008437C7" w:rsidRPr="007D6177" w:rsidRDefault="008437C7" w:rsidP="008437C7">
      <w:pPr>
        <w:pStyle w:val="ListParagraph"/>
        <w:numPr>
          <w:ilvl w:val="0"/>
          <w:numId w:val="10"/>
        </w:numPr>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04F03DA5" w14:textId="77777777" w:rsidR="008437C7" w:rsidRPr="007D6177" w:rsidRDefault="008437C7" w:rsidP="008437C7">
      <w:pPr>
        <w:rPr>
          <w:lang w:val="en-GB"/>
        </w:rPr>
      </w:pPr>
    </w:p>
    <w:p w14:paraId="0F79A0D6" w14:textId="77777777" w:rsidR="008437C7" w:rsidRPr="007D6177" w:rsidRDefault="008437C7" w:rsidP="008437C7">
      <w:pPr>
        <w:rPr>
          <w:lang w:val="en-GB"/>
        </w:rPr>
      </w:pPr>
      <w:r w:rsidRPr="007D6177">
        <w:rPr>
          <w:lang w:val="en-GB"/>
        </w:rPr>
        <w:t>Also the real-life implementation</w:t>
      </w:r>
    </w:p>
    <w:p w14:paraId="481BE691" w14:textId="77777777" w:rsidR="008437C7" w:rsidRPr="007D6177" w:rsidRDefault="008437C7" w:rsidP="008437C7">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716924AF" w14:textId="77777777" w:rsidR="008437C7" w:rsidRPr="007D6177" w:rsidRDefault="008437C7" w:rsidP="008437C7">
      <w:pPr>
        <w:rPr>
          <w:lang w:val="en-GB"/>
        </w:rPr>
      </w:pPr>
    </w:p>
    <w:p w14:paraId="69B14FDF" w14:textId="77777777" w:rsidR="008437C7" w:rsidRPr="007D6177" w:rsidRDefault="008437C7" w:rsidP="008437C7">
      <w:pPr>
        <w:rPr>
          <w:b/>
          <w:bCs/>
          <w:lang w:val="en-GB"/>
        </w:rPr>
      </w:pPr>
    </w:p>
    <w:p w14:paraId="5252196B" w14:textId="77777777" w:rsidR="008437C7" w:rsidRPr="007D6177" w:rsidRDefault="008437C7" w:rsidP="008437C7">
      <w:pPr>
        <w:rPr>
          <w:lang w:val="en-GB"/>
        </w:rPr>
      </w:pPr>
    </w:p>
    <w:p w14:paraId="32A5FDEE" w14:textId="77777777" w:rsidR="008437C7" w:rsidRPr="007D6177" w:rsidRDefault="008437C7" w:rsidP="008437C7">
      <w:pPr>
        <w:pStyle w:val="Heading1"/>
        <w:rPr>
          <w:lang w:val="en-GB"/>
        </w:rPr>
      </w:pPr>
      <w:r w:rsidRPr="007D6177">
        <w:rPr>
          <w:lang w:val="en-GB"/>
        </w:rPr>
        <w:t>Conclusion</w:t>
      </w:r>
    </w:p>
    <w:p w14:paraId="250B680F" w14:textId="77777777" w:rsidR="008437C7" w:rsidRPr="007D6177" w:rsidRDefault="008437C7" w:rsidP="008437C7">
      <w:pPr>
        <w:rPr>
          <w:lang w:val="en-GB"/>
        </w:rPr>
      </w:pPr>
    </w:p>
    <w:p w14:paraId="0D96D5D0" w14:textId="77777777" w:rsidR="005F4367" w:rsidRPr="007D6177" w:rsidRDefault="005F4367" w:rsidP="008437C7">
      <w:pPr>
        <w:rPr>
          <w:lang w:val="en-GB"/>
        </w:rPr>
      </w:pPr>
    </w:p>
    <w:sectPr w:rsidR="005F4367" w:rsidRPr="007D6177"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55B52"/>
    <w:rsid w:val="00071FD8"/>
    <w:rsid w:val="000728CD"/>
    <w:rsid w:val="00075031"/>
    <w:rsid w:val="0008248C"/>
    <w:rsid w:val="000928DC"/>
    <w:rsid w:val="0009318B"/>
    <w:rsid w:val="000A3325"/>
    <w:rsid w:val="000B7D8C"/>
    <w:rsid w:val="000C1BE0"/>
    <w:rsid w:val="000C4E1E"/>
    <w:rsid w:val="000D0820"/>
    <w:rsid w:val="000D12F7"/>
    <w:rsid w:val="000D1C71"/>
    <w:rsid w:val="000E0AAA"/>
    <w:rsid w:val="000E11F3"/>
    <w:rsid w:val="000E3351"/>
    <w:rsid w:val="000F10BA"/>
    <w:rsid w:val="000F4319"/>
    <w:rsid w:val="000F48DA"/>
    <w:rsid w:val="000F715C"/>
    <w:rsid w:val="00102877"/>
    <w:rsid w:val="00104015"/>
    <w:rsid w:val="00106E66"/>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A4F51"/>
    <w:rsid w:val="001A551A"/>
    <w:rsid w:val="001B42F8"/>
    <w:rsid w:val="001B6976"/>
    <w:rsid w:val="001C12C0"/>
    <w:rsid w:val="001D74BE"/>
    <w:rsid w:val="001E3119"/>
    <w:rsid w:val="001F0EDE"/>
    <w:rsid w:val="001F545C"/>
    <w:rsid w:val="0020513A"/>
    <w:rsid w:val="00205C9D"/>
    <w:rsid w:val="0021018D"/>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1606"/>
    <w:rsid w:val="002B2170"/>
    <w:rsid w:val="002B2818"/>
    <w:rsid w:val="002B5BE9"/>
    <w:rsid w:val="002B7405"/>
    <w:rsid w:val="002B7E9B"/>
    <w:rsid w:val="002C1D53"/>
    <w:rsid w:val="002C3562"/>
    <w:rsid w:val="002D20C2"/>
    <w:rsid w:val="002D51AD"/>
    <w:rsid w:val="002E23B7"/>
    <w:rsid w:val="002E3B70"/>
    <w:rsid w:val="002E5AFF"/>
    <w:rsid w:val="002E5F87"/>
    <w:rsid w:val="002E646F"/>
    <w:rsid w:val="003003BB"/>
    <w:rsid w:val="00300D29"/>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770E5"/>
    <w:rsid w:val="003817FA"/>
    <w:rsid w:val="00385145"/>
    <w:rsid w:val="00396EF2"/>
    <w:rsid w:val="003A439C"/>
    <w:rsid w:val="003C086A"/>
    <w:rsid w:val="003C2652"/>
    <w:rsid w:val="003C42CD"/>
    <w:rsid w:val="003D0B57"/>
    <w:rsid w:val="003D1FAC"/>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597C"/>
    <w:rsid w:val="004464A7"/>
    <w:rsid w:val="00446B8C"/>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4701"/>
    <w:rsid w:val="004E1062"/>
    <w:rsid w:val="004E2894"/>
    <w:rsid w:val="004E3353"/>
    <w:rsid w:val="004E50CD"/>
    <w:rsid w:val="004E51AE"/>
    <w:rsid w:val="004E5BF7"/>
    <w:rsid w:val="004F072B"/>
    <w:rsid w:val="004F09D9"/>
    <w:rsid w:val="004F673F"/>
    <w:rsid w:val="00512171"/>
    <w:rsid w:val="005133DC"/>
    <w:rsid w:val="00516463"/>
    <w:rsid w:val="0052087D"/>
    <w:rsid w:val="00555422"/>
    <w:rsid w:val="005559FF"/>
    <w:rsid w:val="00567EF8"/>
    <w:rsid w:val="00571FAF"/>
    <w:rsid w:val="005774DC"/>
    <w:rsid w:val="00582A00"/>
    <w:rsid w:val="0059238A"/>
    <w:rsid w:val="005942C2"/>
    <w:rsid w:val="0059594F"/>
    <w:rsid w:val="0059773A"/>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4C8A"/>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C056F"/>
    <w:rsid w:val="007D4644"/>
    <w:rsid w:val="007D6177"/>
    <w:rsid w:val="007F100C"/>
    <w:rsid w:val="007F14BC"/>
    <w:rsid w:val="007F2FF7"/>
    <w:rsid w:val="00811120"/>
    <w:rsid w:val="0082788B"/>
    <w:rsid w:val="008437C7"/>
    <w:rsid w:val="00850DE4"/>
    <w:rsid w:val="00856602"/>
    <w:rsid w:val="008622D5"/>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907992"/>
    <w:rsid w:val="00915B35"/>
    <w:rsid w:val="00920CA9"/>
    <w:rsid w:val="009309C9"/>
    <w:rsid w:val="00936EB5"/>
    <w:rsid w:val="009413C5"/>
    <w:rsid w:val="00945D5B"/>
    <w:rsid w:val="009521EE"/>
    <w:rsid w:val="00966709"/>
    <w:rsid w:val="00970458"/>
    <w:rsid w:val="00971921"/>
    <w:rsid w:val="00971ED1"/>
    <w:rsid w:val="00976ED0"/>
    <w:rsid w:val="009848C8"/>
    <w:rsid w:val="00984CEA"/>
    <w:rsid w:val="009875F1"/>
    <w:rsid w:val="00991E27"/>
    <w:rsid w:val="00996FC3"/>
    <w:rsid w:val="009A0741"/>
    <w:rsid w:val="009A213F"/>
    <w:rsid w:val="009A2544"/>
    <w:rsid w:val="009B2CC4"/>
    <w:rsid w:val="009B5109"/>
    <w:rsid w:val="009C16A0"/>
    <w:rsid w:val="009C3C15"/>
    <w:rsid w:val="009C5AC3"/>
    <w:rsid w:val="009C67B2"/>
    <w:rsid w:val="009D54B5"/>
    <w:rsid w:val="009E0203"/>
    <w:rsid w:val="009E566E"/>
    <w:rsid w:val="009F2A4E"/>
    <w:rsid w:val="009F35C3"/>
    <w:rsid w:val="009F6F02"/>
    <w:rsid w:val="00A00C54"/>
    <w:rsid w:val="00A030AF"/>
    <w:rsid w:val="00A03104"/>
    <w:rsid w:val="00A056A3"/>
    <w:rsid w:val="00A07368"/>
    <w:rsid w:val="00A127B5"/>
    <w:rsid w:val="00A26A0F"/>
    <w:rsid w:val="00A612CF"/>
    <w:rsid w:val="00A61393"/>
    <w:rsid w:val="00A617C0"/>
    <w:rsid w:val="00A7060B"/>
    <w:rsid w:val="00A85CEB"/>
    <w:rsid w:val="00A94FA4"/>
    <w:rsid w:val="00A95002"/>
    <w:rsid w:val="00A95A31"/>
    <w:rsid w:val="00AA1CED"/>
    <w:rsid w:val="00AA2895"/>
    <w:rsid w:val="00AA29B4"/>
    <w:rsid w:val="00AA7226"/>
    <w:rsid w:val="00AB1C05"/>
    <w:rsid w:val="00AC322D"/>
    <w:rsid w:val="00AD3ABA"/>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50C6A"/>
    <w:rsid w:val="00B53437"/>
    <w:rsid w:val="00B5491C"/>
    <w:rsid w:val="00B57158"/>
    <w:rsid w:val="00B60E87"/>
    <w:rsid w:val="00B72577"/>
    <w:rsid w:val="00B72BD7"/>
    <w:rsid w:val="00B75F20"/>
    <w:rsid w:val="00B82C1D"/>
    <w:rsid w:val="00B83D4A"/>
    <w:rsid w:val="00B91947"/>
    <w:rsid w:val="00B929AE"/>
    <w:rsid w:val="00BC3598"/>
    <w:rsid w:val="00BC5E7B"/>
    <w:rsid w:val="00BD43FB"/>
    <w:rsid w:val="00BE2992"/>
    <w:rsid w:val="00BE5DC0"/>
    <w:rsid w:val="00BF1691"/>
    <w:rsid w:val="00C01181"/>
    <w:rsid w:val="00C07C21"/>
    <w:rsid w:val="00C16D68"/>
    <w:rsid w:val="00C17A1B"/>
    <w:rsid w:val="00C2321D"/>
    <w:rsid w:val="00C23E49"/>
    <w:rsid w:val="00C2518B"/>
    <w:rsid w:val="00C25590"/>
    <w:rsid w:val="00C30971"/>
    <w:rsid w:val="00C30B22"/>
    <w:rsid w:val="00C30CD8"/>
    <w:rsid w:val="00C33545"/>
    <w:rsid w:val="00C36917"/>
    <w:rsid w:val="00C3716A"/>
    <w:rsid w:val="00C4060A"/>
    <w:rsid w:val="00C446FD"/>
    <w:rsid w:val="00C455BA"/>
    <w:rsid w:val="00C57EAA"/>
    <w:rsid w:val="00C606D2"/>
    <w:rsid w:val="00C61F77"/>
    <w:rsid w:val="00C63416"/>
    <w:rsid w:val="00C650CC"/>
    <w:rsid w:val="00C669BA"/>
    <w:rsid w:val="00C72B8C"/>
    <w:rsid w:val="00C77BA2"/>
    <w:rsid w:val="00C82771"/>
    <w:rsid w:val="00C86448"/>
    <w:rsid w:val="00C919BF"/>
    <w:rsid w:val="00C97A5C"/>
    <w:rsid w:val="00CA3950"/>
    <w:rsid w:val="00CB25B3"/>
    <w:rsid w:val="00CB4B8F"/>
    <w:rsid w:val="00CC17D7"/>
    <w:rsid w:val="00CD1904"/>
    <w:rsid w:val="00CF2458"/>
    <w:rsid w:val="00CF7AC0"/>
    <w:rsid w:val="00D072AE"/>
    <w:rsid w:val="00D15275"/>
    <w:rsid w:val="00D20C3B"/>
    <w:rsid w:val="00D323B6"/>
    <w:rsid w:val="00D343D7"/>
    <w:rsid w:val="00D37635"/>
    <w:rsid w:val="00D415C5"/>
    <w:rsid w:val="00D41EBC"/>
    <w:rsid w:val="00D47E9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601A"/>
    <w:rsid w:val="00E02A1D"/>
    <w:rsid w:val="00E10764"/>
    <w:rsid w:val="00E13203"/>
    <w:rsid w:val="00E14B26"/>
    <w:rsid w:val="00E17E71"/>
    <w:rsid w:val="00E23681"/>
    <w:rsid w:val="00E24CEB"/>
    <w:rsid w:val="00E30C6F"/>
    <w:rsid w:val="00E33AB6"/>
    <w:rsid w:val="00E45A3A"/>
    <w:rsid w:val="00E46D96"/>
    <w:rsid w:val="00E50130"/>
    <w:rsid w:val="00E6114D"/>
    <w:rsid w:val="00E645AF"/>
    <w:rsid w:val="00E646E6"/>
    <w:rsid w:val="00E678D0"/>
    <w:rsid w:val="00E7161D"/>
    <w:rsid w:val="00E72C6F"/>
    <w:rsid w:val="00E80FA0"/>
    <w:rsid w:val="00E825B1"/>
    <w:rsid w:val="00E82601"/>
    <w:rsid w:val="00E90283"/>
    <w:rsid w:val="00E977CF"/>
    <w:rsid w:val="00EA1531"/>
    <w:rsid w:val="00EA70CD"/>
    <w:rsid w:val="00EB5229"/>
    <w:rsid w:val="00EB532C"/>
    <w:rsid w:val="00EB68FD"/>
    <w:rsid w:val="00EC3B93"/>
    <w:rsid w:val="00EC3F51"/>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6250F"/>
    <w:rsid w:val="00F73338"/>
    <w:rsid w:val="00F748C7"/>
    <w:rsid w:val="00F804C4"/>
    <w:rsid w:val="00F97AA5"/>
    <w:rsid w:val="00FA1CF0"/>
    <w:rsid w:val="00FA77C3"/>
    <w:rsid w:val="00FB03ED"/>
    <w:rsid w:val="00FB3F8F"/>
    <w:rsid w:val="00FC0421"/>
    <w:rsid w:val="00FC2CB3"/>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1</Pages>
  <Words>12242</Words>
  <Characters>59867</Characters>
  <Application>Microsoft Office Word</Application>
  <DocSecurity>0</DocSecurity>
  <Lines>1197</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354</cp:revision>
  <cp:lastPrinted>2021-04-06T12:14:00Z</cp:lastPrinted>
  <dcterms:created xsi:type="dcterms:W3CDTF">2021-03-30T13:50:00Z</dcterms:created>
  <dcterms:modified xsi:type="dcterms:W3CDTF">2021-04-21T09:33:00Z</dcterms:modified>
</cp:coreProperties>
</file>
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198D4B09" w14:textId="6389DFC3" w:rsidR="00A127B5" w:rsidRDefault="00A127B5" w:rsidP="001D74BE">
      <w:pPr>
        <w:jc w:val="both"/>
        <w:rPr>
          <w:color w:val="FF0000"/>
          <w:lang w:val="en-GB"/>
        </w:rPr>
      </w:pPr>
      <w:r>
        <w:rPr>
          <w:color w:val="FF0000"/>
          <w:lang w:val="en-GB"/>
        </w:rPr>
        <w:t>TODO: say somewhere that AITA is used to define the shared part of CAITA and DAITA</w:t>
      </w:r>
    </w:p>
    <w:p w14:paraId="3B5A19CD" w14:textId="5D85C9F9" w:rsidR="00D50D0D" w:rsidRDefault="00D50D0D" w:rsidP="001D74BE">
      <w:pPr>
        <w:jc w:val="both"/>
        <w:rPr>
          <w:color w:val="FF0000"/>
          <w:lang w:val="en-GB"/>
        </w:rPr>
      </w:pPr>
      <w:r>
        <w:rPr>
          <w:color w:val="FF0000"/>
          <w:lang w:val="en-GB"/>
        </w:rPr>
        <w:t>TODO: all task n switch graph need to be redrawn</w:t>
      </w:r>
    </w:p>
    <w:p w14:paraId="70A23669" w14:textId="24F454DC" w:rsidR="00DA1E58" w:rsidRDefault="00DA1E58" w:rsidP="001D74BE">
      <w:pPr>
        <w:jc w:val="both"/>
        <w:rPr>
          <w:color w:val="FF0000"/>
          <w:lang w:val="en-GB"/>
        </w:rPr>
      </w:pPr>
      <w:r>
        <w:rPr>
          <w:color w:val="FF0000"/>
          <w:lang w:val="en-GB"/>
        </w:rPr>
        <w:t>TODO: for each graph: it would probably be wise to always write the experimental settings as a reminder.</w:t>
      </w:r>
    </w:p>
    <w:p w14:paraId="4C683671" w14:textId="658D0494" w:rsidR="00B91947" w:rsidRPr="00771D3E" w:rsidRDefault="00B91947" w:rsidP="001D74BE">
      <w:pPr>
        <w:jc w:val="both"/>
        <w:rPr>
          <w:color w:val="FF0000"/>
          <w:lang w:val="en-GB"/>
        </w:rPr>
      </w:pPr>
      <w:r>
        <w:rPr>
          <w:color w:val="FF0000"/>
          <w:lang w:val="en-GB"/>
        </w:rPr>
        <w:t>TODO: make sure I say “simulation step” everywhere.</w:t>
      </w: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38EBA821" w:rsidR="009848C8" w:rsidRPr="00771D3E" w:rsidRDefault="009848C8" w:rsidP="001D74BE">
      <w:pPr>
        <w:pStyle w:val="Heading1"/>
        <w:jc w:val="both"/>
        <w:rPr>
          <w:lang w:val="en-GB"/>
        </w:rPr>
      </w:pPr>
      <w:r w:rsidRPr="00771D3E">
        <w:rPr>
          <w:lang w:val="en-GB"/>
        </w:rPr>
        <w:t>Introduction</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3333F0BE" w:rsidR="00AC322D" w:rsidRPr="00771D3E" w:rsidRDefault="00AC322D" w:rsidP="00AC322D">
      <w:pPr>
        <w:jc w:val="both"/>
        <w:rPr>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w:t>
      </w:r>
      <w:r w:rsidRPr="00771D3E">
        <w:rPr>
          <w:lang w:val="en-GB"/>
        </w:rPr>
        <w:lastRenderedPageBreak/>
        <w:t>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Moreover, this architecture does not suffer from communication failure and overhead as if such happens it is only locally to one robot, which does not impact the rest of the swarm.</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6A79D6"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6A79D6"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6A79D6"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6A79D6"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62854CE" w:rsidR="00B82C1D" w:rsidRPr="00771D3E"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 localisation and time based. ()</w:t>
      </w:r>
    </w:p>
    <w:p w14:paraId="3D826BF1" w14:textId="77777777" w:rsidR="00C36917" w:rsidRPr="00771D3E" w:rsidRDefault="00C36917" w:rsidP="001D74BE">
      <w:pPr>
        <w:pStyle w:val="Heading1"/>
        <w:jc w:val="both"/>
        <w:rPr>
          <w:lang w:val="en-GB"/>
        </w:rPr>
      </w:pPr>
      <w:r w:rsidRPr="00771D3E">
        <w:rPr>
          <w:lang w:val="en-GB"/>
        </w:rPr>
        <w:t>Task allocation</w:t>
      </w:r>
    </w:p>
    <w:p w14:paraId="2D840A0D" w14:textId="4D0A77DF" w:rsidR="00C36917" w:rsidRPr="00771D3E" w:rsidRDefault="00C36917" w:rsidP="001D74BE">
      <w:pPr>
        <w:jc w:val="both"/>
        <w:rPr>
          <w:lang w:val="en-GB"/>
        </w:rPr>
      </w:pPr>
      <w:r w:rsidRPr="00771D3E">
        <w:rPr>
          <w:lang w:val="en-GB"/>
        </w:rPr>
        <w:t>Here, explain what the worker will be doing</w:t>
      </w:r>
    </w:p>
    <w:p w14:paraId="25A59026" w14:textId="7FCBA631" w:rsidR="00B14A02" w:rsidRPr="00771D3E" w:rsidRDefault="00870AF6" w:rsidP="001D74BE">
      <w:pPr>
        <w:jc w:val="both"/>
        <w:rPr>
          <w:lang w:val="en-GB"/>
        </w:rPr>
      </w:pPr>
      <w:r w:rsidRPr="00771D3E">
        <w:rPr>
          <w:lang w:val="en-GB"/>
        </w:rPr>
        <w:t xml:space="preserve">4eme </w:t>
      </w:r>
      <w:proofErr w:type="spellStart"/>
      <w:r w:rsidRPr="00771D3E">
        <w:rPr>
          <w:lang w:val="en-GB"/>
        </w:rPr>
        <w:t>tache</w:t>
      </w:r>
      <w:proofErr w:type="spellEnd"/>
      <w:r w:rsidRPr="00771D3E">
        <w:rPr>
          <w:lang w:val="en-GB"/>
        </w:rPr>
        <w:t xml:space="preserve"> </w:t>
      </w:r>
      <w:proofErr w:type="spellStart"/>
      <w:r w:rsidRPr="00771D3E">
        <w:rPr>
          <w:lang w:val="en-GB"/>
        </w:rPr>
        <w:t>sert</w:t>
      </w:r>
      <w:proofErr w:type="spellEnd"/>
      <w:r w:rsidRPr="00771D3E">
        <w:rPr>
          <w:lang w:val="en-GB"/>
        </w:rPr>
        <w:t xml:space="preserve"> pas a grand chose, le but </w:t>
      </w:r>
      <w:proofErr w:type="spellStart"/>
      <w:r w:rsidRPr="00771D3E">
        <w:rPr>
          <w:lang w:val="en-GB"/>
        </w:rPr>
        <w:t>c’est</w:t>
      </w:r>
      <w:proofErr w:type="spellEnd"/>
      <w:r w:rsidRPr="00771D3E">
        <w:rPr>
          <w:lang w:val="en-GB"/>
        </w:rPr>
        <w:t xml:space="preserve"> de </w:t>
      </w:r>
      <w:proofErr w:type="spellStart"/>
      <w:r w:rsidRPr="00771D3E">
        <w:rPr>
          <w:lang w:val="en-GB"/>
        </w:rPr>
        <w:t>montrer</w:t>
      </w:r>
      <w:proofErr w:type="spellEnd"/>
      <w:r w:rsidRPr="00771D3E">
        <w:rPr>
          <w:lang w:val="en-GB"/>
        </w:rPr>
        <w:t xml:space="preserve"> que les robots </w:t>
      </w:r>
      <w:proofErr w:type="spellStart"/>
      <w:r w:rsidRPr="00771D3E">
        <w:rPr>
          <w:lang w:val="en-GB"/>
        </w:rPr>
        <w:t>peuvent</w:t>
      </w:r>
      <w:proofErr w:type="spellEnd"/>
      <w:r w:rsidRPr="00771D3E">
        <w:rPr>
          <w:lang w:val="en-GB"/>
        </w:rPr>
        <w:t xml:space="preserve"> </w:t>
      </w:r>
      <w:proofErr w:type="spellStart"/>
      <w:r w:rsidRPr="00771D3E">
        <w:rPr>
          <w:lang w:val="en-GB"/>
        </w:rPr>
        <w:t>s’adapter</w:t>
      </w:r>
      <w:proofErr w:type="spellEnd"/>
    </w:p>
    <w:p w14:paraId="3B7263E8" w14:textId="4B7AF87C" w:rsidR="00B14A02" w:rsidRPr="00771D3E" w:rsidRDefault="006E665B" w:rsidP="001D74BE">
      <w:pPr>
        <w:pStyle w:val="Heading1"/>
        <w:jc w:val="both"/>
        <w:rPr>
          <w:lang w:val="en-GB"/>
        </w:rPr>
      </w:pPr>
      <w:r w:rsidRPr="00771D3E">
        <w:rPr>
          <w:lang w:val="en-GB"/>
        </w:rPr>
        <w:t xml:space="preserve">A Centralized and a </w:t>
      </w:r>
      <w:r w:rsidR="00B14A02" w:rsidRPr="00771D3E">
        <w:rPr>
          <w:lang w:val="en-GB"/>
        </w:rPr>
        <w:t>Distributed</w:t>
      </w:r>
      <w:r w:rsidRPr="00771D3E">
        <w:rPr>
          <w:lang w:val="en-GB"/>
        </w:rPr>
        <w:t xml:space="preserve"> </w:t>
      </w:r>
      <w:r w:rsidR="00B14A02" w:rsidRPr="00771D3E">
        <w:rPr>
          <w:lang w:val="en-GB"/>
        </w:rPr>
        <w:t>Ant-Inspired Task Allocation</w:t>
      </w:r>
    </w:p>
    <w:p w14:paraId="6A210C10" w14:textId="188CC6E3" w:rsidR="00342838" w:rsidRDefault="00342838" w:rsidP="001D74BE">
      <w:pPr>
        <w:jc w:val="both"/>
        <w:rPr>
          <w:lang w:val="en-GB"/>
        </w:rPr>
      </w:pPr>
      <w:r w:rsidRPr="00771D3E">
        <w:rPr>
          <w:lang w:val="en-GB"/>
        </w:rPr>
        <w:t xml:space="preserve">This section describes the main algorithm used in the development of the simulation </w:t>
      </w:r>
      <w:r w:rsidR="004E5BF7" w:rsidRPr="00771D3E">
        <w:rPr>
          <w:lang w:val="en-GB"/>
        </w:rPr>
        <w:t>for</w:t>
      </w:r>
      <w:r w:rsidRPr="00771D3E">
        <w:rPr>
          <w:lang w:val="en-GB"/>
        </w:rPr>
        <w:t xml:space="preserve"> the swarm of robots</w:t>
      </w:r>
      <w:r w:rsidR="004E5BF7" w:rsidRPr="00771D3E">
        <w:rPr>
          <w:lang w:val="en-GB"/>
        </w:rPr>
        <w:t xml:space="preserve"> to achieve task allocation</w:t>
      </w:r>
      <w:r w:rsidRPr="00771D3E">
        <w:rPr>
          <w:lang w:val="en-GB"/>
        </w:rPr>
        <w:t>. Moreover, it explains the choice of a distributed version of the algorithm over a centralized one by experimenting and discussing the results.</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57004455" w:rsidR="004E51AE" w:rsidRPr="00771D3E" w:rsidRDefault="00E90283" w:rsidP="001D74BE">
      <w:pPr>
        <w:jc w:val="both"/>
        <w:rPr>
          <w:lang w:val="en-GB"/>
        </w:rPr>
      </w:pPr>
      <w:r w:rsidRPr="00771D3E">
        <w:rPr>
          <w:lang w:val="en-GB"/>
        </w:rPr>
        <w:t>The ant-inspired task allocation model used has been designed in 2014 by Alejandro Cornejo et Al. [link]. It only exists a mathematical model of it (no robotic or software implementation), which makes it a good candidate for experiments. The algorithm is a crossover between a multitude of studies of ant’s task allocation models such as the threshold algorithm [link] or the interaction-rate model [link].</w:t>
      </w:r>
    </w:p>
    <w:p w14:paraId="404A5C54" w14:textId="67F1AC5C" w:rsidR="001F0EDE" w:rsidRPr="00771D3E" w:rsidRDefault="001F0EDE" w:rsidP="001D74BE">
      <w:pPr>
        <w:jc w:val="both"/>
        <w:rPr>
          <w:lang w:val="en-GB"/>
        </w:rPr>
      </w:pP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6251C8B0" w:rsidR="00E90283" w:rsidRPr="00771D3E" w:rsidRDefault="00E90283" w:rsidP="00E90283">
      <w:pPr>
        <w:jc w:val="both"/>
        <w:rPr>
          <w:lang w:val="en-GB"/>
        </w:rPr>
      </w:pPr>
      <w:r w:rsidRPr="00771D3E">
        <w:rPr>
          <w:lang w:val="en-GB"/>
        </w:rPr>
        <w:t>Alejandro Cornejo et Al.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 the weather, 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an ant can provide to a task t at a given time T (note that the energy can be any type of energy, it will not impact the model). The </w:t>
      </w:r>
      <w:r w:rsidRPr="00771D3E">
        <w:rPr>
          <w:b/>
          <w:bCs/>
          <w:lang w:val="en-GB"/>
        </w:rPr>
        <w:t>energy </w:t>
      </w:r>
      <w:r w:rsidRPr="00771D3E">
        <w:rPr>
          <w:lang w:val="en-GB"/>
        </w:rPr>
        <w:t>an ant can provide to a task also depends on environmental variables, but also an ant’s characteristics and previous experience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or; the current demand for a task minus the current energy supplied by all ant to that task at the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45896F53" w:rsidR="00F010CF" w:rsidRPr="00771D3E" w:rsidRDefault="00881A03" w:rsidP="001D74BE">
      <w:pPr>
        <w:jc w:val="both"/>
        <w:rPr>
          <w:color w:val="000000" w:themeColor="text1"/>
          <w:lang w:val="en-GB"/>
        </w:rPr>
      </w:pPr>
      <w:r w:rsidRPr="00771D3E">
        <w:rPr>
          <w:color w:val="000000" w:themeColor="text1"/>
          <w:lang w:val="en-GB"/>
        </w:rPr>
        <w:t xml:space="preserve">Given these 4 helpers, they define a satisfying task assignment as being one where no task is in energy deficit, that is, the task is in equilibrium. Being in equilibrium for a task means that </w:t>
      </w:r>
      <w:r w:rsidRPr="00771D3E">
        <w:rPr>
          <w:color w:val="000000" w:themeColor="text1"/>
          <w:lang w:val="en-GB"/>
        </w:rPr>
        <w:lastRenderedPageBreak/>
        <w:t xml:space="preserve">the </w:t>
      </w:r>
      <w:r w:rsidRPr="00771D3E">
        <w:rPr>
          <w:b/>
          <w:bCs/>
          <w:color w:val="000000" w:themeColor="text1"/>
          <w:lang w:val="en-GB"/>
        </w:rPr>
        <w:t xml:space="preserve">energy supplied </w:t>
      </w:r>
      <w:r w:rsidRPr="00771D3E">
        <w:rPr>
          <w:color w:val="000000" w:themeColor="text1"/>
          <w:lang w:val="en-GB"/>
        </w:rPr>
        <w:t xml:space="preserve">to a task t </w:t>
      </w:r>
      <w:r w:rsidR="004E5BF7" w:rsidRPr="00771D3E">
        <w:rPr>
          <w:color w:val="000000" w:themeColor="text1"/>
          <w:lang w:val="en-GB"/>
        </w:rPr>
        <w:t xml:space="preserve">exactly </w:t>
      </w:r>
      <w:r w:rsidRPr="00771D3E">
        <w:rPr>
          <w:color w:val="000000" w:themeColor="text1"/>
          <w:lang w:val="en-GB"/>
        </w:rPr>
        <w:t>matche</w:t>
      </w:r>
      <w:r w:rsidR="004E5BF7" w:rsidRPr="00771D3E">
        <w:rPr>
          <w:color w:val="000000" w:themeColor="text1"/>
          <w:lang w:val="en-GB"/>
        </w:rPr>
        <w:t>s</w:t>
      </w:r>
      <w:r w:rsidRPr="00771D3E">
        <w:rPr>
          <w:color w:val="000000" w:themeColor="text1"/>
          <w:lang w:val="en-GB"/>
        </w:rPr>
        <w:t xml:space="preserve">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5BCAA7EC" w14:textId="28A1BC23" w:rsidR="00881A03" w:rsidRPr="00771D3E" w:rsidRDefault="00881A03"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7FAC790B" w:rsidR="00114ECD" w:rsidRPr="00771D3E" w:rsidRDefault="00DD3138" w:rsidP="00DD3138">
      <w:pPr>
        <w:jc w:val="both"/>
        <w:rPr>
          <w:lang w:val="en-GB"/>
        </w:rPr>
      </w:pPr>
      <w:r w:rsidRPr="00771D3E">
        <w:rPr>
          <w:lang w:val="en-GB"/>
        </w:rPr>
        <w:t>In the previous section, four helpers have been defined, however, it is still unclear how they are exactly used as it only has been mentioned of potential “environmental variable” for the demand or “ant’s characteristics and experience” for the energy. It is because the environmental variables, ant’s characteristics, and experience settings are so phenomenally broad that it is impossible to include every one of them in the mode.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740A8508" w:rsidR="00567EF8" w:rsidRPr="00771D3E" w:rsidRDefault="00567EF8" w:rsidP="00DD3138">
      <w:pPr>
        <w:jc w:val="both"/>
        <w:rPr>
          <w:lang w:val="en-GB"/>
        </w:rPr>
      </w:pPr>
    </w:p>
    <w:p w14:paraId="24592DD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0C40CB1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2CBB91AA"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w:t>
      </w:r>
    </w:p>
    <w:p w14:paraId="32CFE09B"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environment and say "if I sense food then the energy I can provide is higher"</w:t>
      </w:r>
    </w:p>
    <w:p w14:paraId="6BE85679" w14:textId="77777777" w:rsidR="00567EF8" w:rsidRPr="00771D3E" w:rsidRDefault="00567EF8" w:rsidP="00567EF8">
      <w:pPr>
        <w:jc w:val="both"/>
        <w:rPr>
          <w:color w:val="000000" w:themeColor="text1"/>
          <w:sz w:val="20"/>
          <w:szCs w:val="20"/>
          <w:lang w:val="en-GB"/>
        </w:rPr>
      </w:pPr>
      <w:r w:rsidRPr="00771D3E">
        <w:rPr>
          <w:color w:val="000000" w:themeColor="text1"/>
          <w:sz w:val="32"/>
          <w:szCs w:val="32"/>
          <w:lang w:val="en-GB"/>
        </w:rPr>
        <w:tab/>
      </w:r>
      <w:r w:rsidRPr="00771D3E">
        <w:rPr>
          <w:color w:val="000000" w:themeColor="text1"/>
          <w:sz w:val="20"/>
          <w:szCs w:val="20"/>
          <w:lang w:val="en-GB"/>
        </w:rPr>
        <w:t># Energy is based on ant characteristic to achieve a task.</w:t>
      </w:r>
    </w:p>
    <w:p w14:paraId="4B4A5AB0"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Our simulation is a homogeneous system, meaning that no robots have better characteristics than others</w:t>
      </w:r>
    </w:p>
    <w:p w14:paraId="7E860027"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As of now.. the energy is 1. Meaning that each robot can perform </w:t>
      </w:r>
      <w:proofErr w:type="spellStart"/>
      <w:r w:rsidRPr="00771D3E">
        <w:rPr>
          <w:color w:val="000000" w:themeColor="text1"/>
          <w:sz w:val="20"/>
          <w:szCs w:val="20"/>
          <w:lang w:val="en-GB"/>
        </w:rPr>
        <w:t>anytask</w:t>
      </w:r>
      <w:proofErr w:type="spellEnd"/>
      <w:r w:rsidRPr="00771D3E">
        <w:rPr>
          <w:color w:val="000000" w:themeColor="text1"/>
          <w:sz w:val="20"/>
          <w:szCs w:val="20"/>
          <w:lang w:val="en-GB"/>
        </w:rPr>
        <w:t xml:space="preserve"> as good as any other</w:t>
      </w:r>
    </w:p>
    <w:p w14:paraId="75C0DFC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3561989"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191E4575" w14:textId="77777777" w:rsidR="00567EF8" w:rsidRPr="00771D3E" w:rsidRDefault="00567EF8" w:rsidP="00567EF8">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529E7772" w14:textId="77777777" w:rsidR="00567EF8" w:rsidRPr="00771D3E" w:rsidRDefault="00567EF8" w:rsidP="00DD3138">
      <w:pPr>
        <w:jc w:val="both"/>
        <w:rPr>
          <w:lang w:val="en-GB"/>
        </w:rPr>
      </w:pPr>
    </w:p>
    <w:p w14:paraId="1D191FEC" w14:textId="77777777" w:rsidR="00DD3138" w:rsidRPr="00771D3E" w:rsidRDefault="00DD3138" w:rsidP="00DD3138">
      <w:pPr>
        <w:jc w:val="both"/>
        <w:rPr>
          <w:lang w:val="en-GB"/>
        </w:rPr>
      </w:pPr>
    </w:p>
    <w:p w14:paraId="13D2FFE9" w14:textId="50E0BA94" w:rsidR="001D74BE" w:rsidRPr="00771D3E" w:rsidRDefault="00DD3138" w:rsidP="00DD3138">
      <w:pPr>
        <w:jc w:val="both"/>
        <w:rPr>
          <w:lang w:val="en-GB"/>
        </w:rPr>
      </w:pPr>
      <w:r w:rsidRPr="00771D3E">
        <w:rPr>
          <w:lang w:val="en-GB"/>
        </w:rPr>
        <w:t>This project’s implementation of the demand and the energy is the following; As will be elaborated later, the simulated individuals are a set of homogeneous robots. Working with homogeneous robots means that every one of them</w:t>
      </w:r>
      <w:r w:rsidR="00AD3ABA" w:rsidRPr="00771D3E">
        <w:rPr>
          <w:lang w:val="en-GB"/>
        </w:rPr>
        <w:t xml:space="preserve"> </w:t>
      </w:r>
      <w:r w:rsidRPr="00771D3E">
        <w:rPr>
          <w:lang w:val="en-GB"/>
        </w:rPr>
        <w:t xml:space="preserve">provide the same characteristics and skills to a task, which is highly helpful as it serves as a workaround as to what exactly would be the energy a worker can supply. Indeed, since all the robots share the same characteristics, one can </w:t>
      </w:r>
      <w:r w:rsidR="00AD3ABA" w:rsidRPr="00771D3E">
        <w:rPr>
          <w:lang w:val="en-GB"/>
        </w:rPr>
        <w:t xml:space="preserve">set </w:t>
      </w:r>
      <w:r w:rsidRPr="00771D3E">
        <w:rPr>
          <w:lang w:val="en-GB"/>
        </w:rPr>
        <w:t xml:space="preserve">the energy a robot can supply to a task at a specific time t </w:t>
      </w:r>
      <w:r w:rsidR="00AD3ABA" w:rsidRPr="00771D3E">
        <w:rPr>
          <w:lang w:val="en-GB"/>
        </w:rPr>
        <w:t xml:space="preserve">to </w:t>
      </w:r>
      <w:r w:rsidRPr="00771D3E">
        <w:rPr>
          <w:lang w:val="en-GB"/>
        </w:rPr>
        <w:t>being 1</w:t>
      </w:r>
      <w:r w:rsidR="00AD3ABA" w:rsidRPr="00771D3E">
        <w:rPr>
          <w:lang w:val="en-GB"/>
        </w:rPr>
        <w:t xml:space="preserve"> (</w:t>
      </w:r>
      <w:r w:rsidR="00C57EAA" w:rsidRPr="00771D3E">
        <w:rPr>
          <w:lang w:val="en-GB"/>
        </w:rPr>
        <w:t xml:space="preserve">for simplicity , </w:t>
      </w:r>
      <w:r w:rsidR="00AD3ABA" w:rsidRPr="00771D3E">
        <w:rPr>
          <w:lang w:val="en-GB"/>
        </w:rPr>
        <w:t>previous experience has been omitted)</w:t>
      </w:r>
      <w:r w:rsidRPr="00771D3E">
        <w:rPr>
          <w:lang w:val="en-GB"/>
        </w:rPr>
        <w:t>.</w:t>
      </w:r>
    </w:p>
    <w:p w14:paraId="5862B254" w14:textId="5D60364D" w:rsidR="00C606D2" w:rsidRPr="00771D3E" w:rsidRDefault="00C606D2" w:rsidP="00DD3138">
      <w:pPr>
        <w:jc w:val="both"/>
        <w:rPr>
          <w:lang w:val="en-GB"/>
        </w:rPr>
      </w:pPr>
    </w:p>
    <w:p w14:paraId="4F10167E" w14:textId="269DF5CF" w:rsidR="00C606D2" w:rsidRPr="00771D3E" w:rsidRDefault="00C606D2" w:rsidP="00DD3138">
      <w:pPr>
        <w:jc w:val="both"/>
        <w:rPr>
          <w:color w:val="FFC000" w:themeColor="accent4"/>
          <w:lang w:val="en-GB"/>
        </w:rPr>
      </w:pPr>
      <w:r w:rsidRPr="00771D3E">
        <w:rPr>
          <w:color w:val="FFC000" w:themeColor="accent4"/>
          <w:lang w:val="en-GB"/>
        </w:rPr>
        <w:t>As for the demand and what exactly being in need for a task means, the later section “” explains it.</w:t>
      </w:r>
    </w:p>
    <w:p w14:paraId="05BE9E22" w14:textId="4617074C" w:rsidR="00DD3138" w:rsidRDefault="00DD3138" w:rsidP="001D74BE">
      <w:pPr>
        <w:pStyle w:val="Heading2"/>
        <w:jc w:val="both"/>
        <w:rPr>
          <w:lang w:val="en-GB"/>
        </w:rPr>
      </w:pPr>
    </w:p>
    <w:p w14:paraId="17CEB460" w14:textId="77777777" w:rsidR="003817FA" w:rsidRPr="00771D3E" w:rsidRDefault="003817FA" w:rsidP="003817FA">
      <w:pPr>
        <w:autoSpaceDE w:val="0"/>
        <w:autoSpaceDN w:val="0"/>
        <w:adjustRightInd w:val="0"/>
        <w:jc w:val="both"/>
        <w:rPr>
          <w:rFonts w:ascii="AppleSystemUIFontBold" w:hAnsi="AppleSystemUIFontBold" w:cs="AppleSystemUIFontBold"/>
          <w:b/>
          <w:bCs/>
          <w:sz w:val="18"/>
          <w:szCs w:val="18"/>
          <w:lang w:val="en-GB"/>
        </w:rPr>
      </w:pPr>
      <w:r w:rsidRPr="00771D3E">
        <w:rPr>
          <w:rFonts w:ascii="AppleSystemUIFontBold" w:hAnsi="AppleSystemUIFontBold" w:cs="AppleSystemUIFontBold"/>
          <w:b/>
          <w:bCs/>
          <w:sz w:val="18"/>
          <w:szCs w:val="18"/>
          <w:lang w:val="en-GB"/>
        </w:rPr>
        <w:t>TASK</w:t>
      </w:r>
    </w:p>
    <w:p w14:paraId="6FEA7A59" w14:textId="77777777" w:rsidR="003817FA" w:rsidRPr="00771D3E" w:rsidRDefault="003817FA" w:rsidP="003817FA">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The energy a robot can supply to a task -&gt; I will have to be pretty clear about that, and reflect possible real life robot implementation</w:t>
      </w:r>
    </w:p>
    <w:p w14:paraId="7C7FBF14" w14:textId="4BD2659D" w:rsidR="003817FA" w:rsidRDefault="003817FA" w:rsidP="003817FA">
      <w:pPr>
        <w:rPr>
          <w:lang w:val="en-GB"/>
        </w:rPr>
      </w:pPr>
    </w:p>
    <w:p w14:paraId="619121E8" w14:textId="77777777" w:rsidR="003817FA" w:rsidRPr="003817FA" w:rsidRDefault="003817FA" w:rsidP="003817FA">
      <w:pPr>
        <w:rPr>
          <w:lang w:val="en-GB"/>
        </w:rPr>
      </w:pPr>
    </w:p>
    <w:p w14:paraId="143A294B" w14:textId="68FF7C5F" w:rsidR="00481BBD" w:rsidRPr="00481BBD" w:rsidRDefault="00481BBD" w:rsidP="00481BBD">
      <w:pPr>
        <w:rPr>
          <w:color w:val="FF0000"/>
          <w:lang w:val="en-GB"/>
        </w:rPr>
      </w:pPr>
      <w:r w:rsidRPr="00481BBD">
        <w:rPr>
          <w:color w:val="FF0000"/>
          <w:lang w:val="en-GB"/>
        </w:rPr>
        <w:t>Explain the communication system of report and robot memory</w:t>
      </w: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40AE86F7"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their sometimes up to 1’000’000 million individual nests [link].</w:t>
      </w:r>
    </w:p>
    <w:p w14:paraId="21474132" w14:textId="459CE93D" w:rsidR="00C57EAA" w:rsidRPr="00771D3E" w:rsidRDefault="00C57EAA" w:rsidP="001D74BE">
      <w:pPr>
        <w:jc w:val="both"/>
        <w:rPr>
          <w:lang w:val="en-GB"/>
        </w:rPr>
      </w:pPr>
    </w:p>
    <w:p w14:paraId="2FACAD57" w14:textId="2FA1B667" w:rsidR="00C57EAA" w:rsidRPr="00771D3E" w:rsidRDefault="00C57EAA" w:rsidP="00C57EAA">
      <w:pPr>
        <w:pStyle w:val="Heading3"/>
        <w:rPr>
          <w:lang w:val="en-GB"/>
        </w:rPr>
      </w:pPr>
      <w:r w:rsidRPr="00771D3E">
        <w:rPr>
          <w:lang w:val="en-GB"/>
        </w:rPr>
        <w:t>Worker’s states</w:t>
      </w:r>
    </w:p>
    <w:p w14:paraId="3B7C7D93" w14:textId="77777777" w:rsidR="00C82771" w:rsidRPr="00771D3E" w:rsidRDefault="00C82771" w:rsidP="00C82771">
      <w:pPr>
        <w:jc w:val="both"/>
        <w:rPr>
          <w:lang w:val="en-GB"/>
        </w:rPr>
      </w:pPr>
      <w:r w:rsidRPr="00771D3E">
        <w:rPr>
          <w:lang w:val="en-GB"/>
        </w:rPr>
        <w:t xml:space="preserve">The algorithm (which considers the size of the colony |A| as being fixed) works as follows: </w:t>
      </w:r>
    </w:p>
    <w:p w14:paraId="31EA31BE" w14:textId="77777777" w:rsidR="00C82771" w:rsidRPr="00771D3E" w:rsidRDefault="00C82771" w:rsidP="00C82771">
      <w:pPr>
        <w:jc w:val="both"/>
        <w:rPr>
          <w:lang w:val="en-GB"/>
        </w:rPr>
      </w:pPr>
    </w:p>
    <w:p w14:paraId="0083087D" w14:textId="77777777" w:rsidR="00C82771" w:rsidRPr="00771D3E" w:rsidRDefault="00C82771" w:rsidP="00C82771">
      <w:pPr>
        <w:jc w:val="both"/>
        <w:rPr>
          <w:lang w:val="en-GB"/>
        </w:rPr>
      </w:pPr>
      <w:r w:rsidRPr="00771D3E">
        <w:rPr>
          <w:lang w:val="en-GB"/>
        </w:rPr>
        <w:t xml:space="preserve">Firstly, all </w:t>
      </w:r>
    </w:p>
    <w:p w14:paraId="3DE95B4F" w14:textId="77777777" w:rsidR="00C82771" w:rsidRPr="00771D3E" w:rsidRDefault="00C82771" w:rsidP="00C82771">
      <w:pPr>
        <w:jc w:val="both"/>
        <w:rPr>
          <w:lang w:val="en-GB"/>
        </w:rPr>
      </w:pPr>
    </w:p>
    <w:p w14:paraId="3F0E35EB" w14:textId="77777777" w:rsidR="000C4E1E" w:rsidRPr="00771D3E" w:rsidRDefault="000C4E1E" w:rsidP="00C82771">
      <w:pPr>
        <w:jc w:val="both"/>
        <w:rPr>
          <w:lang w:val="en-GB"/>
        </w:rPr>
      </w:pPr>
    </w:p>
    <w:p w14:paraId="66641774" w14:textId="43521576" w:rsidR="00342838" w:rsidRPr="00771D3E" w:rsidRDefault="00C82771" w:rsidP="00C82771">
      <w:pPr>
        <w:jc w:val="both"/>
        <w:rPr>
          <w:lang w:val="en-GB"/>
        </w:rPr>
      </w:pPr>
      <w:r w:rsidRPr="00771D3E">
        <w:rPr>
          <w:lang w:val="en-GB"/>
        </w:rPr>
        <w:t xml:space="preserve">The algorithm also introduces five states for the worker to be in, namely: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 Along with the five states, it also introduces a table of potentials Q for each task, which is used by the worker to determine which task it will be executing next. The table Q of potentials is updated via the binary feedback function, the task in energy surplus or equilibrium get a potential of 0, and the task in energy deficit see their potential increasing (up to 3).</w:t>
      </w:r>
    </w:p>
    <w:p w14:paraId="2A9E592B"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05F4601A" w14:textId="77777777" w:rsidR="000C4E1E" w:rsidRPr="00771D3E" w:rsidRDefault="000C4E1E" w:rsidP="000C4E1E">
      <w:pPr>
        <w:pStyle w:val="ListParagraph"/>
        <w:numPr>
          <w:ilvl w:val="0"/>
          <w:numId w:val="7"/>
        </w:num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My model will also introduce simple robot as the task allocation is mainly biological evolution of ants throughout millions of years. So it is to prove that this task allocation suits simplistic robotic</w:t>
      </w:r>
    </w:p>
    <w:p w14:paraId="0B176B23"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the fact that a forager when switching to another task drop its resource (unless core or temps worker) is purely arbitrary .. I need to write something about it in the paper</w:t>
      </w:r>
    </w:p>
    <w:p w14:paraId="1C75DF34" w14:textId="77777777" w:rsidR="000C4E1E" w:rsidRPr="00771D3E" w:rsidRDefault="000C4E1E" w:rsidP="000C4E1E">
      <w:pPr>
        <w:pStyle w:val="ListParagraph"/>
        <w:numPr>
          <w:ilvl w:val="0"/>
          <w:numId w:val="7"/>
        </w:numPr>
        <w:jc w:val="both"/>
        <w:rPr>
          <w:sz w:val="22"/>
          <w:szCs w:val="22"/>
          <w:lang w:val="en-GB"/>
        </w:rPr>
      </w:pPr>
      <w:r w:rsidRPr="00771D3E">
        <w:rPr>
          <w:sz w:val="22"/>
          <w:szCs w:val="22"/>
          <w:lang w:val="en-GB"/>
        </w:rPr>
        <w:t>A big part of how good the model will be is how efficient my ant are at solving the task</w:t>
      </w:r>
    </w:p>
    <w:p w14:paraId="0F354F9E" w14:textId="77777777" w:rsidR="000C4E1E" w:rsidRPr="00771D3E" w:rsidRDefault="000C4E1E" w:rsidP="001D74BE">
      <w:pPr>
        <w:jc w:val="both"/>
        <w:rPr>
          <w:rFonts w:ascii="Times New Roman" w:eastAsia="Times New Roman" w:hAnsi="Times New Roman" w:cs="Times New Roman"/>
          <w:color w:val="7030A0"/>
          <w:sz w:val="32"/>
          <w:szCs w:val="32"/>
          <w:lang w:val="en-GB" w:eastAsia="en-GB"/>
        </w:rPr>
      </w:pPr>
    </w:p>
    <w:p w14:paraId="451FA2A7" w14:textId="31ACFC8A" w:rsidR="00793CAB" w:rsidRPr="00771D3E" w:rsidRDefault="00793CAB" w:rsidP="001D74BE">
      <w:pPr>
        <w:jc w:val="both"/>
        <w:rPr>
          <w:rFonts w:ascii="Times New Roman" w:eastAsia="Times New Roman" w:hAnsi="Times New Roman" w:cs="Times New Roman"/>
          <w:color w:val="7030A0"/>
          <w:sz w:val="32"/>
          <w:szCs w:val="32"/>
          <w:lang w:val="en-GB" w:eastAsia="en-GB"/>
        </w:rPr>
      </w:pPr>
      <w:r w:rsidRPr="00771D3E">
        <w:rPr>
          <w:rFonts w:ascii="Times New Roman" w:eastAsia="Times New Roman" w:hAnsi="Times New Roman" w:cs="Times New Roman"/>
          <w:color w:val="7030A0"/>
          <w:sz w:val="32"/>
          <w:szCs w:val="32"/>
          <w:lang w:val="en-GB" w:eastAsia="en-GB"/>
        </w:rPr>
        <w:t>Maybe do something of that :</w:t>
      </w:r>
      <w:r w:rsidR="00D872AA" w:rsidRPr="00771D3E">
        <w:rPr>
          <w:rFonts w:ascii="Times New Roman" w:eastAsia="Times New Roman" w:hAnsi="Times New Roman" w:cs="Times New Roman"/>
          <w:color w:val="7030A0"/>
          <w:sz w:val="32"/>
          <w:szCs w:val="32"/>
          <w:lang w:val="en-GB" w:eastAsia="en-GB"/>
        </w:rPr>
        <w:t xml:space="preserve"> that is not from me, it’s from the paper right</w:t>
      </w:r>
    </w:p>
    <w:p w14:paraId="372668C5" w14:textId="0231A1FA" w:rsidR="00793CAB" w:rsidRPr="00771D3E" w:rsidRDefault="00793CAB" w:rsidP="001D74BE">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We are mostly interested in satisfiable task allocation problems where the energy available at the colony far exceeds the energy demands of the tasks. This is likely consistent with what has been observed in real ant colonies [4], where even during periods where tasks have a very high demand (such as nest migration) an important fraction of the ants remain idle where the rest perform the tasks necessary for the survival of the colony. Ideally, we would like to find task assignments that achieve equilibrium for every task (i.e., where the energy demand equals the energy supply). However due to rounding issues this is not always possible, even when restricted to satisfiable task allocation problems. For instance, consider the case where the energy demand for each task is an odd number and the energy that can be exerted by each ant on any task is an even number. In this case, regardless of the number of ants assigned to each task, no task can be at equilibrium. For this reason, we instead seek task assignments that minimize the squared difference between the energy demands and the energy supplied. Formally, an optimal task </w:t>
      </w:r>
      <w:r w:rsidRPr="00771D3E">
        <w:rPr>
          <w:rFonts w:ascii="Times New Roman" w:eastAsia="Times New Roman" w:hAnsi="Times New Roman" w:cs="Times New Roman"/>
          <w:color w:val="7030A0"/>
          <w:sz w:val="20"/>
          <w:szCs w:val="20"/>
          <w:lang w:val="en-GB" w:eastAsia="en-GB"/>
        </w:rPr>
        <w:lastRenderedPageBreak/>
        <w:t xml:space="preserve">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Clearly a task assignment where all tasks are at equilibrium is optimal, but the opposite need not be true.</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4F8D1459" w14:textId="0BF4934D" w:rsidR="00793CAB" w:rsidRPr="00771D3E" w:rsidRDefault="00793CAB" w:rsidP="001D74BE">
      <w:pPr>
        <w:jc w:val="both"/>
        <w:rPr>
          <w:lang w:val="en-GB"/>
        </w:rPr>
      </w:pPr>
    </w:p>
    <w:p w14:paraId="6313ED10" w14:textId="52721EF7" w:rsidR="00793CAB" w:rsidRPr="00771D3E" w:rsidRDefault="0073496F" w:rsidP="001D74BE">
      <w:pPr>
        <w:jc w:val="both"/>
        <w:rPr>
          <w:lang w:val="en-GB"/>
        </w:rPr>
      </w:pPr>
      <w:r>
        <w:rPr>
          <w:lang w:val="en-GB"/>
        </w:rPr>
        <w:t>C</w:t>
      </w:r>
      <w:r w:rsidR="00A00C54" w:rsidRPr="00771D3E">
        <w:rPr>
          <w:lang w:val="en-GB"/>
        </w:rPr>
        <w:t xml:space="preserve">AITA and </w:t>
      </w:r>
      <w:r w:rsidR="001670AB" w:rsidRPr="00771D3E">
        <w:rPr>
          <w:lang w:val="en-GB"/>
        </w:rPr>
        <w:t>D</w:t>
      </w:r>
      <w:r w:rsidR="00A00C54" w:rsidRPr="00771D3E">
        <w:rPr>
          <w:lang w:val="en-GB"/>
        </w:rPr>
        <w:t>AITA</w:t>
      </w:r>
    </w:p>
    <w:p w14:paraId="7C54B63E" w14:textId="29FC6E98" w:rsidR="00F32A78" w:rsidRPr="00771D3E" w:rsidRDefault="00F32A78" w:rsidP="001D74BE">
      <w:pPr>
        <w:jc w:val="both"/>
        <w:rPr>
          <w:lang w:val="en-GB"/>
        </w:rPr>
      </w:pPr>
    </w:p>
    <w:p w14:paraId="354F2B9C" w14:textId="3948D132" w:rsidR="00F32A78" w:rsidRPr="00771D3E" w:rsidRDefault="00F32A78" w:rsidP="001D74BE">
      <w:pPr>
        <w:jc w:val="both"/>
        <w:rPr>
          <w:lang w:val="en-GB"/>
        </w:rPr>
      </w:pPr>
    </w:p>
    <w:p w14:paraId="398E369E" w14:textId="77777777" w:rsidR="00F32A78" w:rsidRPr="00771D3E" w:rsidRDefault="00F32A78" w:rsidP="001D74BE">
      <w:pPr>
        <w:jc w:val="both"/>
        <w:rPr>
          <w:lang w:val="en-GB"/>
        </w:rPr>
      </w:pPr>
    </w:p>
    <w:p w14:paraId="544F0D6E" w14:textId="77777777" w:rsidR="00342838" w:rsidRPr="00771D3E" w:rsidRDefault="00342838" w:rsidP="001D74BE">
      <w:pPr>
        <w:jc w:val="both"/>
        <w:rPr>
          <w:b/>
          <w:bCs/>
          <w:lang w:val="en-GB"/>
        </w:rPr>
      </w:pPr>
      <w:r w:rsidRPr="00771D3E">
        <w:rPr>
          <w:b/>
          <w:bCs/>
          <w:lang w:val="en-GB"/>
        </w:rPr>
        <w:t>Talk about the model</w:t>
      </w:r>
    </w:p>
    <w:p w14:paraId="77C30E46" w14:textId="77777777" w:rsidR="00342838" w:rsidRPr="00771D3E" w:rsidRDefault="00342838" w:rsidP="001D74BE">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65EC96D6" w14:textId="77777777" w:rsidR="00342838" w:rsidRPr="00771D3E" w:rsidRDefault="00342838" w:rsidP="001D74BE">
      <w:pPr>
        <w:jc w:val="both"/>
        <w:rPr>
          <w:lang w:val="en-GB"/>
        </w:rPr>
      </w:pPr>
    </w:p>
    <w:p w14:paraId="0D7B2B70" w14:textId="31E2D405" w:rsidR="007D4644" w:rsidRPr="00771D3E" w:rsidRDefault="007D4644" w:rsidP="001D74BE">
      <w:pPr>
        <w:jc w:val="both"/>
        <w:rPr>
          <w:lang w:val="en-GB"/>
        </w:rPr>
      </w:pPr>
      <w:r w:rsidRPr="00771D3E">
        <w:rPr>
          <w:lang w:val="en-GB"/>
        </w:rPr>
        <w:t>Robot’s gone mechanisms</w:t>
      </w:r>
    </w:p>
    <w:p w14:paraId="034A2B37" w14:textId="4F6889C9" w:rsidR="00870AF6" w:rsidRPr="00771D3E" w:rsidRDefault="00870AF6" w:rsidP="001D74BE">
      <w:pPr>
        <w:jc w:val="both"/>
        <w:rPr>
          <w:lang w:val="en-GB"/>
        </w:rPr>
      </w:pPr>
    </w:p>
    <w:p w14:paraId="642FDBE2" w14:textId="1D2039F2" w:rsidR="00870AF6" w:rsidRPr="00771D3E" w:rsidRDefault="00B53437" w:rsidP="001D74BE">
      <w:pPr>
        <w:jc w:val="both"/>
        <w:rPr>
          <w:b/>
          <w:bCs/>
          <w:lang w:val="en-GB"/>
        </w:rPr>
      </w:pPr>
      <w:r w:rsidRPr="00771D3E">
        <w:rPr>
          <w:b/>
          <w:bCs/>
          <w:lang w:val="en-GB"/>
        </w:rPr>
        <w:t xml:space="preserve">Here, redo the algorithm as I know how it should be, no copy past the algo from pseudo code </w:t>
      </w:r>
    </w:p>
    <w:p w14:paraId="6629C354" w14:textId="77777777" w:rsidR="00B53437" w:rsidRPr="00771D3E" w:rsidRDefault="00B53437" w:rsidP="001D74BE">
      <w:pPr>
        <w:jc w:val="both"/>
        <w:rPr>
          <w:lang w:val="en-GB"/>
        </w:rPr>
      </w:pPr>
    </w:p>
    <w:p w14:paraId="1B1360B8" w14:textId="77777777" w:rsidR="00870AF6" w:rsidRPr="002C1D53" w:rsidRDefault="00870AF6" w:rsidP="001D74BE">
      <w:pPr>
        <w:jc w:val="both"/>
        <w:rPr>
          <w:lang w:val="fr-CH"/>
        </w:rPr>
      </w:pPr>
      <w:r w:rsidRPr="002C1D53">
        <w:rPr>
          <w:lang w:val="fr-CH"/>
        </w:rPr>
        <w:t xml:space="preserve">- Expliquer quelque technique pour </w:t>
      </w:r>
      <w:proofErr w:type="spellStart"/>
      <w:r w:rsidRPr="002C1D53">
        <w:rPr>
          <w:lang w:val="fr-CH"/>
        </w:rPr>
        <w:t>detecter</w:t>
      </w:r>
      <w:proofErr w:type="spellEnd"/>
      <w:r w:rsidRPr="002C1D53">
        <w:rPr>
          <w:lang w:val="fr-CH"/>
        </w:rPr>
        <w:t xml:space="preserve"> quand les robots sont out et dire comment et pourquoi ça pourrait marcher (comme le 100 </w:t>
      </w:r>
      <w:proofErr w:type="spellStart"/>
      <w:r w:rsidRPr="002C1D53">
        <w:rPr>
          <w:lang w:val="fr-CH"/>
        </w:rPr>
        <w:t>timestep</w:t>
      </w:r>
      <w:proofErr w:type="spellEnd"/>
      <w:r w:rsidRPr="002C1D53">
        <w:rPr>
          <w:lang w:val="fr-CH"/>
        </w:rPr>
        <w:t xml:space="preserve">, si la distance de </w:t>
      </w:r>
      <w:proofErr w:type="spellStart"/>
      <w:r w:rsidRPr="002C1D53">
        <w:rPr>
          <w:lang w:val="fr-CH"/>
        </w:rPr>
        <w:t>comm</w:t>
      </w:r>
      <w:proofErr w:type="spellEnd"/>
      <w:r w:rsidRPr="002C1D53">
        <w:rPr>
          <w:lang w:val="fr-CH"/>
        </w:rPr>
        <w:t xml:space="preserve"> ou l’erreur est trop grande c’est faussé)</w:t>
      </w:r>
    </w:p>
    <w:p w14:paraId="787AD5AF" w14:textId="77777777" w:rsidR="00870AF6" w:rsidRPr="002C1D53" w:rsidRDefault="00870AF6" w:rsidP="001D74BE">
      <w:pPr>
        <w:jc w:val="both"/>
        <w:rPr>
          <w:lang w:val="fr-CH"/>
        </w:rPr>
      </w:pPr>
    </w:p>
    <w:p w14:paraId="4F9E5FDC" w14:textId="1CB76E2F" w:rsidR="007820ED" w:rsidRPr="00771D3E" w:rsidRDefault="006E665B" w:rsidP="001D74BE">
      <w:pPr>
        <w:jc w:val="both"/>
        <w:rPr>
          <w:b/>
          <w:bCs/>
          <w:lang w:val="en-GB"/>
        </w:rPr>
      </w:pPr>
      <w:r w:rsidRPr="00771D3E">
        <w:rPr>
          <w:b/>
          <w:bCs/>
          <w:lang w:val="en-GB"/>
        </w:rPr>
        <w:t>DAITA</w:t>
      </w:r>
    </w:p>
    <w:p w14:paraId="222B20C8" w14:textId="5588EB1F" w:rsidR="007820ED" w:rsidRPr="00771D3E" w:rsidRDefault="007820ED" w:rsidP="001D74BE">
      <w:pPr>
        <w:jc w:val="both"/>
        <w:rPr>
          <w:b/>
          <w:bCs/>
          <w:lang w:val="en-GB"/>
        </w:rPr>
      </w:pPr>
      <w:r w:rsidRPr="00771D3E">
        <w:rPr>
          <w:b/>
          <w:bCs/>
          <w:lang w:val="en-GB"/>
        </w:rPr>
        <w:t>Comm -&gt; one at a time</w:t>
      </w:r>
    </w:p>
    <w:p w14:paraId="28A73651" w14:textId="77777777" w:rsidR="007820ED" w:rsidRPr="00771D3E" w:rsidRDefault="007820ED" w:rsidP="001D74BE">
      <w:pPr>
        <w:jc w:val="both"/>
        <w:rPr>
          <w:b/>
          <w:bCs/>
          <w:lang w:val="en-GB"/>
        </w:rPr>
      </w:pPr>
    </w:p>
    <w:p w14:paraId="45BB03DA" w14:textId="7F1AD82C" w:rsidR="00745A2D" w:rsidRPr="00771D3E" w:rsidRDefault="0073496F" w:rsidP="001D74BE">
      <w:pPr>
        <w:jc w:val="both"/>
        <w:rPr>
          <w:b/>
          <w:bCs/>
          <w:lang w:val="en-GB"/>
        </w:rPr>
      </w:pPr>
      <w:r>
        <w:rPr>
          <w:b/>
          <w:bCs/>
          <w:lang w:val="en-GB"/>
        </w:rPr>
        <w:t>C</w:t>
      </w:r>
      <w:r w:rsidR="00745A2D" w:rsidRPr="00771D3E">
        <w:rPr>
          <w:b/>
          <w:bCs/>
          <w:lang w:val="en-GB"/>
        </w:rPr>
        <w:t>AITA</w:t>
      </w:r>
    </w:p>
    <w:p w14:paraId="20897A4C" w14:textId="18A7725F" w:rsidR="00745A2D" w:rsidRPr="00771D3E" w:rsidRDefault="00745A2D" w:rsidP="001D74BE">
      <w:pPr>
        <w:jc w:val="both"/>
        <w:rPr>
          <w:lang w:val="en-GB"/>
        </w:rPr>
      </w:pPr>
      <w:r w:rsidRPr="00771D3E">
        <w:rPr>
          <w:rFonts w:ascii="AppleSystemUIFont" w:hAnsi="AppleSystemUIFont" w:cs="AppleSystemUIFont"/>
          <w:sz w:val="26"/>
          <w:szCs w:val="26"/>
          <w:lang w:val="en-GB"/>
        </w:rPr>
        <w:t>Solution that has been put into place -&gt; the nest now handles the task assignment, robot send they information needed to be assigned a new task along with their status report. The nest then receives, calculate a new, report and send back the task and robot information to the robot</w:t>
      </w:r>
    </w:p>
    <w:p w14:paraId="322B934C" w14:textId="77777777" w:rsidR="00745A2D" w:rsidRPr="00771D3E" w:rsidRDefault="00745A2D" w:rsidP="001D74BE">
      <w:pPr>
        <w:jc w:val="both"/>
        <w:rPr>
          <w:lang w:val="en-GB"/>
        </w:rPr>
      </w:pPr>
    </w:p>
    <w:p w14:paraId="327A5BF9" w14:textId="049DBB6A" w:rsidR="002C3562" w:rsidRPr="00771D3E" w:rsidRDefault="002C3562" w:rsidP="001D74BE">
      <w:pPr>
        <w:jc w:val="both"/>
        <w:rPr>
          <w:lang w:val="en-GB"/>
        </w:rPr>
      </w:pPr>
      <w:r w:rsidRPr="00771D3E">
        <w:rPr>
          <w:lang w:val="en-GB"/>
        </w:rPr>
        <w:t>Also introduce here communication?</w:t>
      </w:r>
    </w:p>
    <w:p w14:paraId="4823F796" w14:textId="77777777" w:rsidR="002C3562" w:rsidRPr="00771D3E" w:rsidRDefault="002C3562" w:rsidP="001D74BE">
      <w:pPr>
        <w:jc w:val="both"/>
        <w:rPr>
          <w:lang w:val="en-GB"/>
        </w:rPr>
      </w:pPr>
    </w:p>
    <w:p w14:paraId="44A5C7D5" w14:textId="77777777" w:rsidR="002C3562" w:rsidRPr="00771D3E" w:rsidRDefault="002C3562" w:rsidP="001D74BE">
      <w:pPr>
        <w:pStyle w:val="ListParagraph"/>
        <w:numPr>
          <w:ilvl w:val="0"/>
          <w:numId w:val="8"/>
        </w:numPr>
        <w:jc w:val="both"/>
        <w:rPr>
          <w:b/>
          <w:bCs/>
          <w:lang w:val="en-GB"/>
        </w:rPr>
      </w:pPr>
      <w:r w:rsidRPr="00771D3E">
        <w:rPr>
          <w:b/>
          <w:bCs/>
          <w:lang w:val="en-GB"/>
        </w:rPr>
        <w:t>Talk about task allocation, demand and how energy supply could’ve and could impact the result</w:t>
      </w:r>
    </w:p>
    <w:p w14:paraId="30EE6502" w14:textId="77777777" w:rsidR="002C3562" w:rsidRPr="00771D3E" w:rsidRDefault="002C3562" w:rsidP="001D74BE">
      <w:pPr>
        <w:jc w:val="both"/>
        <w:rPr>
          <w:lang w:val="en-GB"/>
        </w:rPr>
      </w:pPr>
    </w:p>
    <w:p w14:paraId="2E6F8889" w14:textId="66474C62" w:rsidR="00B14A02" w:rsidRPr="00771D3E" w:rsidRDefault="007820ED" w:rsidP="001D74BE">
      <w:pPr>
        <w:jc w:val="both"/>
        <w:rPr>
          <w:b/>
          <w:bCs/>
          <w:lang w:val="en-GB"/>
        </w:rPr>
      </w:pPr>
      <w:r w:rsidRPr="00771D3E">
        <w:rPr>
          <w:b/>
          <w:bCs/>
          <w:lang w:val="en-GB"/>
        </w:rPr>
        <w:t xml:space="preserve">Comm -&gt; simultaneous receive and send (assumption) -&gt; but maybe also in the assumption communication in the experiment part .. maybe get inspiration from other paper .. </w:t>
      </w:r>
    </w:p>
    <w:p w14:paraId="1B486880" w14:textId="77777777" w:rsidR="007820ED" w:rsidRPr="00771D3E" w:rsidRDefault="007820ED" w:rsidP="001D74BE">
      <w:pPr>
        <w:jc w:val="both"/>
        <w:rPr>
          <w:b/>
          <w:bCs/>
          <w:lang w:val="en-GB"/>
        </w:rPr>
      </w:pPr>
    </w:p>
    <w:p w14:paraId="07D5ADAA" w14:textId="1EB94B38" w:rsidR="00B14A02" w:rsidRPr="00771D3E" w:rsidRDefault="00B14A02" w:rsidP="001D74BE">
      <w:pPr>
        <w:jc w:val="both"/>
        <w:rPr>
          <w:lang w:val="en-GB"/>
        </w:rPr>
      </w:pPr>
      <w:r w:rsidRPr="00771D3E">
        <w:rPr>
          <w:lang w:val="en-GB"/>
        </w:rPr>
        <w:t>Here, introduce</w:t>
      </w:r>
      <w:r w:rsidR="0073496F">
        <w:rPr>
          <w:lang w:val="en-GB"/>
        </w:rPr>
        <w:t xml:space="preserve"> C</w:t>
      </w:r>
      <w:r w:rsidRPr="00771D3E">
        <w:rPr>
          <w:lang w:val="en-GB"/>
        </w:rPr>
        <w:t xml:space="preserve">AITA and </w:t>
      </w:r>
      <w:r w:rsidR="006E665B" w:rsidRPr="00771D3E">
        <w:rPr>
          <w:lang w:val="en-GB"/>
        </w:rPr>
        <w:t>DAITA</w:t>
      </w:r>
      <w:r w:rsidRPr="00771D3E">
        <w:rPr>
          <w:lang w:val="en-GB"/>
        </w:rPr>
        <w:t xml:space="preserve">. Say why there’s two, why one is centralized, what it implies. Compare them and show some experiment to say which one will be use for the other comparisons. </w:t>
      </w: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561F57C5" w14:textId="77777777" w:rsidR="005F4367" w:rsidRPr="00771D3E" w:rsidRDefault="005F4367" w:rsidP="001D74BE">
      <w:pPr>
        <w:jc w:val="both"/>
        <w:rPr>
          <w:lang w:val="en-GB"/>
        </w:rPr>
      </w:pPr>
    </w:p>
    <w:p w14:paraId="047A6F91" w14:textId="77777777" w:rsidR="00B14A02" w:rsidRPr="00771D3E" w:rsidRDefault="00B14A02" w:rsidP="001D74BE">
      <w:pPr>
        <w:ind w:left="360"/>
        <w:jc w:val="both"/>
        <w:rPr>
          <w:sz w:val="22"/>
          <w:szCs w:val="22"/>
          <w:lang w:val="en-GB"/>
        </w:rPr>
      </w:pPr>
    </w:p>
    <w:p w14:paraId="3DFE61BF" w14:textId="77777777" w:rsidR="00B14A02" w:rsidRPr="00771D3E" w:rsidRDefault="00B14A02" w:rsidP="001D74BE">
      <w:pPr>
        <w:jc w:val="both"/>
        <w:rPr>
          <w:sz w:val="22"/>
          <w:szCs w:val="22"/>
          <w:lang w:val="en-GB"/>
        </w:rPr>
      </w:pPr>
    </w:p>
    <w:p w14:paraId="296319DA" w14:textId="555F5A58" w:rsidR="00B14A02" w:rsidRPr="00771D3E" w:rsidRDefault="00B14A02" w:rsidP="001D74BE">
      <w:pPr>
        <w:jc w:val="both"/>
        <w:rPr>
          <w:sz w:val="22"/>
          <w:szCs w:val="22"/>
          <w:lang w:val="en-GB"/>
        </w:rPr>
      </w:pPr>
      <w:r w:rsidRPr="00771D3E">
        <w:rPr>
          <w:sz w:val="22"/>
          <w:szCs w:val="22"/>
          <w:lang w:val="en-GB"/>
        </w:rPr>
        <w:lastRenderedPageBreak/>
        <w:t>as assessed in the paper, an ant is capable to know that a task is in energy deficit or surplus, but not able to quantify it. so following the model, it is not because there's more deficit to a task that more ant should be allocated to it.</w:t>
      </w:r>
    </w:p>
    <w:p w14:paraId="1CCCD37D" w14:textId="77777777" w:rsidR="00B14A02" w:rsidRPr="00771D3E" w:rsidRDefault="00B14A02" w:rsidP="001D74BE">
      <w:pPr>
        <w:pStyle w:val="Heading2"/>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6DFEE109" w14:textId="223ADCB7" w:rsidR="005F4367" w:rsidRPr="00771D3E" w:rsidRDefault="005F4367" w:rsidP="001D74BE">
      <w:pPr>
        <w:jc w:val="both"/>
        <w:rPr>
          <w:lang w:val="en-GB"/>
        </w:rPr>
      </w:pPr>
    </w:p>
    <w:p w14:paraId="53767FF0" w14:textId="0FC4421E" w:rsidR="002C3562" w:rsidRPr="00771D3E" w:rsidRDefault="002C3562" w:rsidP="001D74BE">
      <w:pPr>
        <w:jc w:val="both"/>
        <w:rPr>
          <w:lang w:val="en-GB"/>
        </w:rPr>
      </w:pPr>
      <w:r w:rsidRPr="00771D3E">
        <w:rPr>
          <w:lang w:val="en-GB"/>
        </w:rPr>
        <w:t xml:space="preserve">Explain here that I will run a first set of experiment to show which of centralized or </w:t>
      </w:r>
      <w:proofErr w:type="spellStart"/>
      <w:r w:rsidRPr="00771D3E">
        <w:rPr>
          <w:lang w:val="en-GB"/>
        </w:rPr>
        <w:t>distriubuted</w:t>
      </w:r>
      <w:proofErr w:type="spellEnd"/>
      <w:r w:rsidRPr="00771D3E">
        <w:rPr>
          <w:lang w:val="en-GB"/>
        </w:rPr>
        <w:t xml:space="preserve"> is best, say that we are going to use </w:t>
      </w:r>
      <w:r w:rsidR="006E665B" w:rsidRPr="00771D3E">
        <w:rPr>
          <w:lang w:val="en-GB"/>
        </w:rPr>
        <w:t>DAITA</w:t>
      </w:r>
      <w:r w:rsidRPr="00771D3E">
        <w:rPr>
          <w:lang w:val="en-GB"/>
        </w:rPr>
        <w:t xml:space="preserve"> but that is also depending on communication range </w:t>
      </w:r>
    </w:p>
    <w:p w14:paraId="30152B84" w14:textId="37333A59" w:rsidR="007820ED" w:rsidRPr="00771D3E" w:rsidRDefault="007820ED"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w:t>
      </w:r>
      <w:r w:rsidRPr="00771D3E">
        <w:rPr>
          <w:rStyle w:val="md-plain"/>
          <w:lang w:val="en-GB"/>
        </w:rPr>
        <w:lastRenderedPageBreak/>
        <w:t xml:space="preserve">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lastRenderedPageBreak/>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63D135AD" w:rsidR="005F4367" w:rsidRPr="00771D3E" w:rsidRDefault="005F4367" w:rsidP="001D74BE">
      <w:pPr>
        <w:pStyle w:val="Heading1"/>
        <w:jc w:val="both"/>
        <w:rPr>
          <w:lang w:val="en-GB"/>
        </w:rPr>
      </w:pPr>
      <w:r w:rsidRPr="00771D3E">
        <w:rPr>
          <w:lang w:val="en-GB"/>
        </w:rPr>
        <w:t>Experiments</w:t>
      </w: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24F64136" w14:textId="70FC386A" w:rsidR="00907992" w:rsidRPr="00907992" w:rsidRDefault="00907992" w:rsidP="00907992">
      <w:pPr>
        <w:rPr>
          <w:lang w:val="en-GB"/>
        </w:rPr>
      </w:pPr>
      <w:r>
        <w:rPr>
          <w:lang w:val="en-GB"/>
        </w:rPr>
        <w:t xml:space="preserve">Talk that the simulated robots are </w:t>
      </w:r>
      <w:proofErr w:type="spellStart"/>
      <w:r>
        <w:rPr>
          <w:lang w:val="en-GB"/>
        </w:rPr>
        <w:t>thymios</w:t>
      </w:r>
      <w:proofErr w:type="spellEnd"/>
    </w:p>
    <w:p w14:paraId="283DBEE6" w14:textId="3EDB76B0" w:rsidR="00B30BEE" w:rsidRDefault="00B30BEE" w:rsidP="00B30BEE">
      <w:pPr>
        <w:rPr>
          <w:lang w:val="en-GB"/>
        </w:rPr>
      </w:pPr>
    </w:p>
    <w:p w14:paraId="603F28ED" w14:textId="0771538E" w:rsidR="005133DC" w:rsidRPr="005133DC" w:rsidRDefault="005133DC" w:rsidP="005133DC">
      <w:pPr>
        <w:jc w:val="both"/>
        <w:rPr>
          <w:lang w:val="en-GB"/>
        </w:rPr>
      </w:pPr>
      <w:r w:rsidRPr="005133DC">
        <w:rPr>
          <w:lang w:val="en-GB"/>
        </w:rPr>
        <w:t xml:space="preserve">The model (figure N) consists of a 2D environment </w:t>
      </w:r>
      <w:r w:rsidR="00907992">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sidR="000F10BA">
        <w:rPr>
          <w:lang w:val="en-GB"/>
        </w:rPr>
        <w:t>, 1.4 meters x 1.4 meters</w:t>
      </w:r>
      <w:r w:rsidRPr="005133DC">
        <w:rPr>
          <w:lang w:val="en-GB"/>
        </w:rPr>
        <w:t xml:space="preserve">), where </w:t>
      </w:r>
      <w:r w:rsidRPr="005133DC">
        <w:rPr>
          <w:lang w:val="en-GB"/>
        </w:rPr>
        <w:lastRenderedPageBreak/>
        <w:t>resources collected from the outside world are stored. The transit area (in pink</w:t>
      </w:r>
      <w:r w:rsidR="000F10BA">
        <w:rPr>
          <w:lang w:val="en-GB"/>
        </w:rPr>
        <w:t>, 1.4 meters x 1.4 meters</w:t>
      </w:r>
      <w:r w:rsidRPr="005133DC">
        <w:rPr>
          <w:lang w:val="en-GB"/>
        </w:rPr>
        <w:t xml:space="preserve">), where resources processed from the dump area are stored. Finally, the waste area </w:t>
      </w:r>
      <w:r w:rsidR="000F10BA">
        <w:rPr>
          <w:lang w:val="en-GB"/>
        </w:rPr>
        <w:t xml:space="preserve">(in orange, 1.4 meters x 1.4 meters) </w:t>
      </w:r>
      <w:r w:rsidRPr="005133DC">
        <w:rPr>
          <w:lang w:val="en-GB"/>
        </w:rPr>
        <w:t xml:space="preserve">where resources stored in the transit area are trashed. Everything that is not one of these 3 areas is considered a foraging area where 2000 food items are distributed following a </w:t>
      </w:r>
      <w:r w:rsidR="005559FF">
        <w:rPr>
          <w:lang w:val="en-GB"/>
        </w:rPr>
        <w:t xml:space="preserve">random </w:t>
      </w:r>
      <w:r w:rsidRPr="005133DC">
        <w:rPr>
          <w:lang w:val="en-GB"/>
        </w:rPr>
        <w:t xml:space="preserve">uniform distribution </w:t>
      </w:r>
      <w:r w:rsidRPr="005133DC">
        <w:rPr>
          <w:color w:val="FF0000"/>
          <w:lang w:val="en-GB"/>
        </w:rPr>
        <w:t>(explain why 2000 and why uniform distribution</w:t>
      </w:r>
      <w:r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77777777" w:rsidR="005133DC" w:rsidRPr="005133DC" w:rsidRDefault="005133DC" w:rsidP="005133DC">
      <w:pPr>
        <w:jc w:val="both"/>
        <w:rPr>
          <w:lang w:val="en-GB"/>
        </w:rPr>
      </w:pPr>
      <w:r w:rsidRPr="005133DC">
        <w:rPr>
          <w:lang w:val="en-GB"/>
        </w:rPr>
        <w:t xml:space="preserve">Workers can carry out four kinds of tasks depending on the need of the colony: Firstly, the idle task – which consists of resting in the nest waiting for the need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 Workers carrying out the idle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62778467" w14:textId="239D479E" w:rsidR="001B6976" w:rsidRDefault="005133DC" w:rsidP="005133DC">
      <w:pPr>
        <w:jc w:val="both"/>
        <w:rPr>
          <w:color w:val="FF0000"/>
          <w:lang w:val="en-GB"/>
        </w:rPr>
      </w:pPr>
      <w:r w:rsidRPr="005133DC">
        <w:rPr>
          <w:lang w:val="en-GB"/>
        </w:rPr>
        <w:t>The task</w:t>
      </w:r>
      <w:r w:rsidR="005559FF">
        <w:rPr>
          <w:lang w:val="en-GB"/>
        </w:rPr>
        <w:t>s are</w:t>
      </w:r>
      <w:r w:rsidRPr="005133DC">
        <w:rPr>
          <w:lang w:val="en-GB"/>
        </w:rPr>
        <w:t xml:space="preserve"> dependent</w:t>
      </w:r>
      <w:r w:rsidR="005559FF">
        <w:rPr>
          <w:lang w:val="en-GB"/>
        </w:rPr>
        <w:t xml:space="preserve"> meaning </w:t>
      </w:r>
      <w:r w:rsidRPr="005133DC">
        <w:rPr>
          <w:lang w:val="en-GB"/>
        </w:rPr>
        <w:t>that for a resource to be in the dumped type, it first has to be collected outside</w:t>
      </w:r>
      <w:r w:rsidR="005559FF">
        <w:rPr>
          <w:lang w:val="en-GB"/>
        </w:rPr>
        <w:t xml:space="preserve"> and brought back home</w:t>
      </w:r>
      <w:r w:rsidRPr="005133DC">
        <w:rPr>
          <w:lang w:val="en-GB"/>
        </w:rPr>
        <w:t xml:space="preserve">. </w:t>
      </w:r>
      <w:r w:rsidR="004364F7">
        <w:rPr>
          <w:lang w:val="en-GB"/>
        </w:rPr>
        <w:t xml:space="preserve">Dependence means </w:t>
      </w:r>
      <w:r w:rsidR="004364F7" w:rsidRPr="004364F7">
        <w:rPr>
          <w:color w:val="FF0000"/>
          <w:lang w:val="en-GB"/>
        </w:rPr>
        <w:t xml:space="preserve">that the division of </w:t>
      </w:r>
      <w:proofErr w:type="spellStart"/>
      <w:r w:rsidR="004364F7" w:rsidRPr="004364F7">
        <w:rPr>
          <w:color w:val="FF0000"/>
          <w:lang w:val="en-GB"/>
        </w:rPr>
        <w:t>labor</w:t>
      </w:r>
      <w:proofErr w:type="spellEnd"/>
      <w:r w:rsidR="004364F7" w:rsidRPr="004364F7">
        <w:rPr>
          <w:color w:val="FF0000"/>
          <w:lang w:val="en-GB"/>
        </w:rPr>
        <w:t xml:space="preserve"> is </w:t>
      </w:r>
      <w:r w:rsidR="004364F7">
        <w:rPr>
          <w:lang w:val="en-GB"/>
        </w:rPr>
        <w:t xml:space="preserve">more …. </w:t>
      </w:r>
      <w:r w:rsidR="004364F7" w:rsidRPr="004364F7">
        <w:rPr>
          <w:color w:val="FF0000"/>
          <w:lang w:val="en-GB"/>
        </w:rPr>
        <w:t xml:space="preserve">This kinds of task nicely relate to real life setup such as </w:t>
      </w:r>
    </w:p>
    <w:p w14:paraId="5117CB2F" w14:textId="18DAA7AA" w:rsidR="003817FA" w:rsidRDefault="003817FA" w:rsidP="005133DC">
      <w:pPr>
        <w:jc w:val="both"/>
        <w:rPr>
          <w:color w:val="FF0000"/>
          <w:lang w:val="en-GB"/>
        </w:rPr>
      </w:pPr>
    </w:p>
    <w:p w14:paraId="175ED337" w14:textId="6D410DEC" w:rsidR="003817FA" w:rsidRPr="003817FA" w:rsidRDefault="003817FA" w:rsidP="005133DC">
      <w:pPr>
        <w:numPr>
          <w:ilvl w:val="0"/>
          <w:numId w:val="4"/>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lang w:val="en-GB"/>
        </w:rPr>
        <w:t>Explain the task and how they could relate to real life problem ..</w:t>
      </w:r>
      <w:r>
        <w:rPr>
          <w:rFonts w:ascii="AppleSystemUIFont" w:hAnsi="AppleSystemUIFont" w:cs="AppleSystemUIFont"/>
          <w:sz w:val="18"/>
          <w:szCs w:val="18"/>
          <w:lang w:val="en-GB"/>
        </w:rPr>
        <w:t>?</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lastRenderedPageBreak/>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20C82EA6" w14:textId="19C31BF6" w:rsidR="005F4367" w:rsidRPr="00771D3E" w:rsidRDefault="005F4367" w:rsidP="001D74BE">
      <w:pPr>
        <w:jc w:val="both"/>
        <w:rPr>
          <w:lang w:val="en-GB"/>
        </w:rPr>
      </w:pPr>
      <w:r w:rsidRPr="00771D3E">
        <w:rPr>
          <w:lang w:val="en-GB"/>
        </w:rPr>
        <w:t>The own fact that I created the whole simulation with the real robot and not just pure logic is because I want to restrict the model to real life conditions to see how it does</w:t>
      </w:r>
    </w:p>
    <w:p w14:paraId="21F07513" w14:textId="071A9669" w:rsidR="005F4367" w:rsidRPr="00771D3E" w:rsidRDefault="00870AF6" w:rsidP="001D74BE">
      <w:pPr>
        <w:pStyle w:val="ListParagraph"/>
        <w:numPr>
          <w:ilvl w:val="0"/>
          <w:numId w:val="8"/>
        </w:numPr>
        <w:jc w:val="both"/>
        <w:rPr>
          <w:lang w:val="en-GB"/>
        </w:rPr>
      </w:pPr>
      <w:r w:rsidRPr="00771D3E">
        <w:rPr>
          <w:lang w:val="en-GB"/>
        </w:rPr>
        <w:t xml:space="preserve">I am </w:t>
      </w:r>
      <w:proofErr w:type="spellStart"/>
      <w:r w:rsidRPr="00771D3E">
        <w:rPr>
          <w:lang w:val="en-GB"/>
        </w:rPr>
        <w:t>gonna</w:t>
      </w:r>
      <w:proofErr w:type="spellEnd"/>
      <w:r w:rsidRPr="00771D3E">
        <w:rPr>
          <w:lang w:val="en-GB"/>
        </w:rPr>
        <w:t xml:space="preserve"> let the robot finish their task before removal, because </w:t>
      </w:r>
      <w:proofErr w:type="spellStart"/>
      <w:r w:rsidRPr="00771D3E">
        <w:rPr>
          <w:lang w:val="en-GB"/>
        </w:rPr>
        <w:t>i</w:t>
      </w:r>
      <w:proofErr w:type="spellEnd"/>
      <w:r w:rsidRPr="00771D3E">
        <w:rPr>
          <w:lang w:val="en-GB"/>
        </w:rPr>
        <w:t xml:space="preserve"> want to be as accurate as possible.</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32B38FE9" w14:textId="47D4E7E4" w:rsidR="004364F7" w:rsidRPr="004364F7" w:rsidRDefault="004364F7" w:rsidP="004364F7">
      <w:pPr>
        <w:rPr>
          <w:lang w:val="en-US"/>
        </w:rPr>
      </w:pPr>
      <w:r>
        <w:rPr>
          <w:lang w:val="en-US"/>
        </w:rPr>
        <w:t xml:space="preserve">In order for the experiment to be as fair as possible </w:t>
      </w:r>
      <w:r w:rsidR="009F2A4E">
        <w:rPr>
          <w:lang w:val="en-US"/>
        </w:rPr>
        <w:t xml:space="preserve"> and to make sure each TA allocation are given the same chance</w:t>
      </w:r>
      <w:r>
        <w:rPr>
          <w:lang w:val="en-US"/>
        </w:rPr>
        <w:t>, the environment is framed with a set of assumption an variables.</w:t>
      </w:r>
      <w:r w:rsidR="009F2A4E">
        <w:rPr>
          <w:lang w:val="en-US"/>
        </w:rPr>
        <w:t xml:space="preserve"> The environment assumes that:</w:t>
      </w:r>
    </w:p>
    <w:p w14:paraId="5EEDDD30" w14:textId="01F0124D" w:rsidR="009F2A4E" w:rsidRDefault="009F2A4E" w:rsidP="00002789">
      <w:pPr>
        <w:pStyle w:val="ListParagraph"/>
        <w:numPr>
          <w:ilvl w:val="0"/>
          <w:numId w:val="8"/>
        </w:numPr>
        <w:rPr>
          <w:lang w:val="en-US"/>
        </w:rPr>
      </w:pPr>
      <w:r>
        <w:rPr>
          <w:lang w:val="en-US"/>
        </w:rPr>
        <w:t xml:space="preserve">All the robots are homogeneous – That is, all the robots are the same, share the same capabilities and skills. Moreover, </w:t>
      </w:r>
      <w:r w:rsidRPr="009F2A4E">
        <w:rPr>
          <w:color w:val="FF0000"/>
          <w:lang w:val="en-US"/>
        </w:rPr>
        <w:t xml:space="preserve">The emulated robot are </w:t>
      </w:r>
      <w:proofErr w:type="spellStart"/>
      <w:r w:rsidRPr="009F2A4E">
        <w:rPr>
          <w:color w:val="FF0000"/>
          <w:lang w:val="en-US"/>
        </w:rPr>
        <w:t>Thymio</w:t>
      </w:r>
      <w:proofErr w:type="spellEnd"/>
      <w:r w:rsidRPr="009F2A4E">
        <w:rPr>
          <w:color w:val="FF0000"/>
          <w:lang w:val="en-US"/>
        </w:rPr>
        <w:t xml:space="preserve">-II. More here with the sensors and speed and all of that </w:t>
      </w:r>
      <w:proofErr w:type="spellStart"/>
      <w:r w:rsidRPr="009F2A4E">
        <w:rPr>
          <w:color w:val="FF0000"/>
          <w:lang w:val="en-US"/>
        </w:rPr>
        <w:t>ya</w:t>
      </w:r>
      <w:proofErr w:type="spellEnd"/>
      <w:r w:rsidRPr="009F2A4E">
        <w:rPr>
          <w:color w:val="FF0000"/>
          <w:lang w:val="en-US"/>
        </w:rPr>
        <w:t xml:space="preserve"> </w:t>
      </w:r>
      <w:proofErr w:type="spellStart"/>
      <w:r w:rsidRPr="009F2A4E">
        <w:rPr>
          <w:color w:val="FF0000"/>
          <w:lang w:val="en-US"/>
        </w:rPr>
        <w:t>knaaaa</w:t>
      </w:r>
      <w:proofErr w:type="spellEnd"/>
    </w:p>
    <w:p w14:paraId="38E9557A" w14:textId="7114979C" w:rsidR="009F2A4E" w:rsidRDefault="009F2A4E" w:rsidP="00002789">
      <w:pPr>
        <w:pStyle w:val="ListParagraph"/>
        <w:numPr>
          <w:ilvl w:val="0"/>
          <w:numId w:val="8"/>
        </w:numPr>
        <w:rPr>
          <w:lang w:val="en-US"/>
        </w:rPr>
      </w:pPr>
      <w:r>
        <w:rPr>
          <w:lang w:val="en-US"/>
        </w:rPr>
        <w:t xml:space="preserve">All the robots have the same navigation and congestion avoidance systems, which implies </w:t>
      </w:r>
    </w:p>
    <w:p w14:paraId="3E09288B" w14:textId="1CE48871" w:rsidR="004F09D9" w:rsidRDefault="004F09D9" w:rsidP="00002789">
      <w:pPr>
        <w:pStyle w:val="ListParagraph"/>
        <w:numPr>
          <w:ilvl w:val="0"/>
          <w:numId w:val="8"/>
        </w:numPr>
        <w:rPr>
          <w:lang w:val="en-US"/>
        </w:rPr>
      </w:pPr>
      <w:r>
        <w:rPr>
          <w:lang w:val="en-US"/>
        </w:rPr>
        <w:t>Communication time is instant, there’s no overhead -&gt; show graph of distribution + maybe I can create a graph that shows when a robot receive a communication (at what time step) since the random system I made makes it less probable that the robot receives every step</w:t>
      </w:r>
    </w:p>
    <w:p w14:paraId="5E28EC95" w14:textId="560C8223" w:rsidR="00002789" w:rsidRDefault="00002789" w:rsidP="00002789">
      <w:pPr>
        <w:pStyle w:val="ListParagraph"/>
        <w:numPr>
          <w:ilvl w:val="0"/>
          <w:numId w:val="8"/>
        </w:numPr>
        <w:rPr>
          <w:lang w:val="en-US"/>
        </w:rPr>
      </w:pPr>
      <w:r>
        <w:rPr>
          <w:lang w:val="en-US"/>
        </w:rPr>
        <w:t>Homogeneous robot and so on.</w:t>
      </w:r>
    </w:p>
    <w:p w14:paraId="53CC613E" w14:textId="1AB64138" w:rsidR="008B1AC9" w:rsidRDefault="008B1AC9" w:rsidP="008B1AC9">
      <w:pPr>
        <w:pStyle w:val="ListParagraph"/>
        <w:numPr>
          <w:ilvl w:val="0"/>
          <w:numId w:val="8"/>
        </w:numPr>
        <w:rPr>
          <w:lang w:val="en-US"/>
        </w:rPr>
      </w:pPr>
      <w:r>
        <w:rPr>
          <w:lang w:val="en-US"/>
        </w:rPr>
        <w:t xml:space="preserve">How do robot </w:t>
      </w:r>
      <w:proofErr w:type="spellStart"/>
      <w:r>
        <w:rPr>
          <w:lang w:val="en-US"/>
        </w:rPr>
        <w:t>naviguate</w:t>
      </w:r>
      <w:proofErr w:type="spellEnd"/>
    </w:p>
    <w:p w14:paraId="5CF0BAF6" w14:textId="6BB6A6FD" w:rsidR="008B1AC9" w:rsidRDefault="008B1AC9" w:rsidP="008B1AC9">
      <w:pPr>
        <w:pStyle w:val="ListParagraph"/>
        <w:numPr>
          <w:ilvl w:val="0"/>
          <w:numId w:val="8"/>
        </w:numPr>
        <w:rPr>
          <w:lang w:val="en-US"/>
        </w:rPr>
      </w:pPr>
      <w:r>
        <w:rPr>
          <w:lang w:val="en-US"/>
        </w:rPr>
        <w:t xml:space="preserve">Maybe talk here about the comm system of </w:t>
      </w:r>
      <w:r w:rsidR="0073496F">
        <w:rPr>
          <w:lang w:val="en-US"/>
        </w:rPr>
        <w:t>C</w:t>
      </w:r>
      <w:r>
        <w:rPr>
          <w:lang w:val="en-US"/>
        </w:rPr>
        <w:t>AITA and DAITA??</w:t>
      </w:r>
    </w:p>
    <w:p w14:paraId="4BF54FA9" w14:textId="5D3DC6BC" w:rsidR="008B1AC9" w:rsidRDefault="008B1AC9" w:rsidP="008B1AC9">
      <w:pPr>
        <w:pStyle w:val="ListParagraph"/>
        <w:ind w:left="1080"/>
        <w:rPr>
          <w:lang w:val="en-US"/>
        </w:rPr>
      </w:pPr>
    </w:p>
    <w:p w14:paraId="16F9E5A3" w14:textId="38163D76" w:rsidR="009F2A4E" w:rsidRDefault="009F2A4E" w:rsidP="004364F7">
      <w:pPr>
        <w:pStyle w:val="ListParagraph"/>
        <w:ind w:left="0"/>
        <w:rPr>
          <w:lang w:val="en-US"/>
        </w:rPr>
      </w:pPr>
      <w:r>
        <w:rPr>
          <w:lang w:val="en-US"/>
        </w:rPr>
        <w:t>Some variables can be changed (and applied to all TAs), these are:</w:t>
      </w:r>
    </w:p>
    <w:p w14:paraId="4840A904" w14:textId="117212AA" w:rsidR="009F2A4E" w:rsidRDefault="009F2A4E" w:rsidP="009F2A4E">
      <w:pPr>
        <w:pStyle w:val="ListParagraph"/>
        <w:numPr>
          <w:ilvl w:val="0"/>
          <w:numId w:val="8"/>
        </w:numPr>
        <w:rPr>
          <w:lang w:val="en-US"/>
        </w:rPr>
      </w:pPr>
      <w:r>
        <w:rPr>
          <w:lang w:val="en-US"/>
        </w:rPr>
        <w:t>The number of food resources distributed at the start of each run</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1BEC277E" w:rsidR="009F2A4E" w:rsidRDefault="009F2A4E" w:rsidP="009F2A4E">
      <w:pPr>
        <w:pStyle w:val="ListParagraph"/>
        <w:numPr>
          <w:ilvl w:val="0"/>
          <w:numId w:val="8"/>
        </w:numPr>
        <w:rPr>
          <w:lang w:val="en-US"/>
        </w:rPr>
      </w:pPr>
      <w:r>
        <w:rPr>
          <w:lang w:val="en-US"/>
        </w:rPr>
        <w:t>The probability of communication failure (Noise)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0822C6A8" w:rsidR="009F2A4E" w:rsidRDefault="009F2A4E" w:rsidP="009F2A4E">
      <w:pPr>
        <w:pStyle w:val="ListParagraph"/>
        <w:numPr>
          <w:ilvl w:val="0"/>
          <w:numId w:val="8"/>
        </w:numPr>
        <w:rPr>
          <w:lang w:val="en-US"/>
        </w:rPr>
      </w:pPr>
      <w:r>
        <w:rPr>
          <w:lang w:val="en-US"/>
        </w:rPr>
        <w:t>The demand for each task</w:t>
      </w:r>
    </w:p>
    <w:p w14:paraId="392BC7D7" w14:textId="6ED741C7" w:rsidR="009F2A4E" w:rsidRDefault="009F2A4E" w:rsidP="009F2A4E">
      <w:pPr>
        <w:pStyle w:val="ListParagraph"/>
        <w:numPr>
          <w:ilvl w:val="0"/>
          <w:numId w:val="8"/>
        </w:numPr>
        <w:rPr>
          <w:lang w:val="en-US"/>
        </w:rPr>
      </w:pPr>
      <w:r>
        <w:rPr>
          <w:lang w:val="en-US"/>
        </w:rPr>
        <w:t>By how much the demand for the foraging task increases each 500 simulation step</w:t>
      </w:r>
    </w:p>
    <w:p w14:paraId="27457882" w14:textId="77777777" w:rsidR="004364F7" w:rsidRDefault="004364F7" w:rsidP="008B1AC9">
      <w:pPr>
        <w:pStyle w:val="ListParagraph"/>
        <w:ind w:left="1080"/>
        <w:rPr>
          <w:lang w:val="en-US"/>
        </w:rPr>
      </w:pPr>
    </w:p>
    <w:p w14:paraId="4569A5FB" w14:textId="4ED9B883" w:rsidR="004364F7" w:rsidRDefault="00C3716A" w:rsidP="004364F7">
      <w:pPr>
        <w:rPr>
          <w:color w:val="FF0000"/>
          <w:lang w:val="en-GB"/>
        </w:rPr>
      </w:pPr>
      <w:r w:rsidRPr="00C3716A">
        <w:rPr>
          <w:color w:val="FF0000"/>
          <w:lang w:val="en-GB"/>
        </w:rPr>
        <w:t xml:space="preserve">TODO maybe I should say for noise that the comm range is infinite? Also maybe see if I have to tell more about the env under which it has been tested. </w:t>
      </w:r>
    </w:p>
    <w:p w14:paraId="11885CDF" w14:textId="375FA457" w:rsidR="007F2FF7" w:rsidRDefault="007F2FF7" w:rsidP="004364F7">
      <w:pPr>
        <w:rPr>
          <w:color w:val="FF0000"/>
          <w:lang w:val="en-GB"/>
        </w:rPr>
      </w:pPr>
    </w:p>
    <w:p w14:paraId="6B306276" w14:textId="097EE897" w:rsidR="007F2FF7" w:rsidRDefault="007F2FF7" w:rsidP="004364F7">
      <w:pPr>
        <w:rPr>
          <w:color w:val="FF0000"/>
          <w:lang w:val="en-GB"/>
        </w:rPr>
      </w:pPr>
      <w:r>
        <w:rPr>
          <w:color w:val="FF0000"/>
          <w:lang w:val="en-GB"/>
        </w:rPr>
        <w:t>TODO make sure I correctly define what the new graph of error means and depicts</w:t>
      </w:r>
    </w:p>
    <w:p w14:paraId="64AD9B6E" w14:textId="7330BC1A" w:rsidR="00B3242E" w:rsidRDefault="00B3242E" w:rsidP="004364F7">
      <w:pPr>
        <w:rPr>
          <w:color w:val="FF0000"/>
          <w:lang w:val="en-GB"/>
        </w:rPr>
      </w:pPr>
    </w:p>
    <w:p w14:paraId="7A47A6E8" w14:textId="0DA84003" w:rsidR="004364F7" w:rsidRPr="00771D3E"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29349FAE" w14:textId="23273502" w:rsidR="003D7C20" w:rsidRDefault="00457845" w:rsidP="004364F7">
      <w:pPr>
        <w:jc w:val="both"/>
        <w:rPr>
          <w:lang w:val="en-US"/>
        </w:rPr>
      </w:pPr>
      <w:r w:rsidRPr="00457845">
        <w:rPr>
          <w:lang w:val="en-US"/>
        </w:rPr>
        <w:t xml:space="preserve">The influence of different noise levels has been tested before the experiments to select a bias that would be equal for every </w:t>
      </w:r>
      <w:proofErr w:type="spellStart"/>
      <w:r w:rsidRPr="00457845">
        <w:rPr>
          <w:lang w:val="en-US"/>
        </w:rPr>
        <w:t>TAs.</w:t>
      </w:r>
      <w:proofErr w:type="spellEnd"/>
      <w:r w:rsidRPr="00457845">
        <w:rPr>
          <w:lang w:val="en-US"/>
        </w:rPr>
        <w:t xml:space="preserve"> The noise is implemented as a communication failure mechanism, that is, whenever a robot tries to broadcast its current knowledge of the world, there’s a probability Pnoise that the communication with the receiver fails. The tests consisted of using CAITA and DAITA with 40 robots and make them collect 150 resources as fast as possible. The tests started with a probability of communication failure Pnoise of 0 and ended with 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33CE4F03" w:rsidR="006A79D6" w:rsidRPr="004C2383" w:rsidRDefault="006A79D6" w:rsidP="004364F7">
      <w:pPr>
        <w:jc w:val="both"/>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the swarm’s perception error </w:t>
      </w:r>
      <m:oMath>
        <m:r>
          <w:rPr>
            <w:rFonts w:ascii="Cambria Math" w:hAnsi="Cambria Math"/>
            <w:color w:val="000000" w:themeColor="text1"/>
            <w:lang w:val="en-US"/>
          </w:rPr>
          <m:t>e</m:t>
        </m:r>
      </m:oMath>
      <w:r w:rsidR="00B91947" w:rsidRPr="004C2383">
        <w:rPr>
          <w:color w:val="000000" w:themeColor="text1"/>
          <w:lang w:val="en-US"/>
        </w:rPr>
        <w:t xml:space="preserve"> </w:t>
      </w:r>
      <w:r w:rsidRPr="004C2383">
        <w:rPr>
          <w:color w:val="000000" w:themeColor="text1"/>
          <w:lang w:val="en-US"/>
        </w:rPr>
        <w:t>of the actual environment:</w:t>
      </w:r>
    </w:p>
    <w:p w14:paraId="49946B03" w14:textId="5DDA203D" w:rsidR="006A79D6" w:rsidRPr="004C2383" w:rsidRDefault="006A79D6" w:rsidP="004364F7">
      <w:pPr>
        <w:jc w:val="both"/>
        <w:rPr>
          <w:color w:val="000000" w:themeColor="text1"/>
          <w:lang w:val="en-US"/>
        </w:rPr>
      </w:pPr>
    </w:p>
    <w:p w14:paraId="433452C3" w14:textId="0D6C8670" w:rsidR="006A79D6" w:rsidRPr="004C2383" w:rsidRDefault="00B91947" w:rsidP="004364F7">
      <w:pPr>
        <w:jc w:val="both"/>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 defined in disc2014</m:t>
          </m:r>
        </m:oMath>
      </m:oMathPara>
    </w:p>
    <w:p w14:paraId="4C325FF1" w14:textId="77777777" w:rsidR="006A79D6" w:rsidRPr="004C2383" w:rsidRDefault="006A79D6" w:rsidP="004364F7">
      <w:pPr>
        <w:jc w:val="both"/>
        <w:rPr>
          <w:rFonts w:eastAsiaTheme="minorEastAsia"/>
          <w:color w:val="000000" w:themeColor="text1"/>
          <w:lang w:val="en-US"/>
        </w:rPr>
      </w:pPr>
    </w:p>
    <w:p w14:paraId="12DEF5CC" w14:textId="77777777" w:rsidR="00B91947"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m:t>
              </m:r>
              <m:r>
                <w:rPr>
                  <w:rFonts w:ascii="Cambria Math" w:eastAsiaTheme="minorEastAsia" w:hAnsi="Cambria Math"/>
                  <w:color w:val="000000" w:themeColor="text1"/>
                  <w:lang w:val="en-US"/>
                </w:rPr>
                <m:t>,i</m:t>
              </m:r>
            </m:e>
          </m:d>
          <m:r>
            <w:rPr>
              <w:rFonts w:ascii="Cambria Math" w:eastAsiaTheme="minorEastAsia" w:hAnsi="Cambria Math"/>
              <w:color w:val="000000" w:themeColor="text1"/>
              <w:lang w:val="en-US"/>
            </w:rPr>
            <m:t xml:space="preserve"> is the demand for a task t</m:t>
          </m:r>
          <m:r>
            <w:rPr>
              <w:rFonts w:ascii="Cambria Math" w:eastAsiaTheme="minorEastAsia" w:hAnsi="Cambria Math"/>
              <w:color w:val="000000" w:themeColor="text1"/>
              <w:lang w:val="en-US"/>
            </w:rPr>
            <m:t xml:space="preserve"> at a given time i</m:t>
          </m:r>
          <m:r>
            <w:rPr>
              <w:rFonts w:ascii="Cambria Math" w:eastAsiaTheme="minorEastAsia" w:hAnsi="Cambria Math"/>
              <w:color w:val="000000" w:themeColor="text1"/>
              <w:lang w:val="en-US"/>
            </w:rPr>
            <m:t>,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m:t>
              </m:r>
              <m:r>
                <w:rPr>
                  <w:rFonts w:ascii="Cambria Math" w:eastAsiaTheme="minorEastAsia" w:hAnsi="Cambria Math"/>
                  <w:color w:val="000000" w:themeColor="text1"/>
                  <w:lang w:val="en-US"/>
                </w:rPr>
                <m: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demand for a task t</m:t>
          </m:r>
          <m:r>
            <w:rPr>
              <w:rFonts w:ascii="Cambria Math" w:eastAsiaTheme="minorEastAsia" w:hAnsi="Cambria Math"/>
              <w:color w:val="000000" w:themeColor="text1"/>
              <w:lang w:val="en-US"/>
            </w:rPr>
            <m:t xml:space="preserve"> a the given time i</m:t>
          </m:r>
        </m:oMath>
      </m:oMathPara>
    </w:p>
    <w:p w14:paraId="5C71E10E" w14:textId="77777777" w:rsidR="006A79D6" w:rsidRDefault="006A79D6" w:rsidP="004364F7">
      <w:pPr>
        <w:jc w:val="both"/>
        <w:rPr>
          <w:color w:val="FF0000"/>
          <w:lang w:val="en-US"/>
        </w:rPr>
      </w:pPr>
    </w:p>
    <w:p w14:paraId="3E55FE8C" w14:textId="26C971A5" w:rsidR="004C2383" w:rsidRDefault="00B91947" w:rsidP="00B91947">
      <w:pPr>
        <w:jc w:val="both"/>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Pr>
          <w:lang w:val="en-US"/>
        </w:rPr>
        <w:t xml:space="preserve"> These slight variation even at high noise level such as Pnoise = 0.7 are plausible and are the result of the communication system implemented in DAITA. In the DAITA communication system,</w:t>
      </w:r>
      <w:r w:rsidR="009E0203">
        <w:rPr>
          <w:lang w:val="en-US"/>
        </w:rPr>
        <w:t xml:space="preserve"> at</w:t>
      </w:r>
      <w:r>
        <w:rPr>
          <w:lang w:val="en-US"/>
        </w:rPr>
        <w:t xml:space="preserve"> </w:t>
      </w:r>
      <w:r w:rsidR="009E0203">
        <w:rPr>
          <w:lang w:val="en-US"/>
        </w:rPr>
        <w:t>each simulation step every robot t</w:t>
      </w:r>
      <w:r w:rsidR="004C2383">
        <w:rPr>
          <w:lang w:val="en-US"/>
        </w:rPr>
        <w:t>ries</w:t>
      </w:r>
      <w:r w:rsidR="009E0203">
        <w:rPr>
          <w:lang w:val="en-US"/>
        </w:rPr>
        <w:t xml:space="preserve"> to share </w:t>
      </w:r>
      <w:r w:rsidR="004C2383">
        <w:rPr>
          <w:lang w:val="en-US"/>
        </w:rPr>
        <w:t>its</w:t>
      </w:r>
      <w:r w:rsidR="009E0203">
        <w:rPr>
          <w:lang w:val="en-US"/>
        </w:rPr>
        <w:t xml:space="preserve"> current knowledge of the world to all of the others individuals.</w:t>
      </w:r>
      <w:r w:rsidR="004C2383">
        <w:rPr>
          <w:lang w:val="en-US"/>
        </w:rPr>
        <w:t xml:space="preserve"> In a system of 40 robots and a probability of success of 1 (that is, Pnoise is set to 0), the probability of a robot of receiving a packet at a given simulation step is of;  1 * 39 = 39. Moreover, r</w:t>
      </w:r>
      <w:r w:rsidR="004C2383">
        <w:rPr>
          <w:lang w:val="en-US"/>
        </w:rPr>
        <w:t>ecall that each robot can only receive one packet per simulation step</w:t>
      </w:r>
      <w:r w:rsidR="004C2383">
        <w:rPr>
          <w:lang w:val="en-US"/>
        </w:rPr>
        <w:t xml:space="preserve">, that is, which means that in this system the robot has 39 chances over 39 to receive a packet. Now, in a system where the </w:t>
      </w:r>
      <w:r w:rsidR="009E0203">
        <w:rPr>
          <w:lang w:val="en-US"/>
        </w:rPr>
        <w:t>probability of success i</w:t>
      </w:r>
      <w:r w:rsidR="004C2383">
        <w:rPr>
          <w:lang w:val="en-US"/>
        </w:rPr>
        <w:t>s</w:t>
      </w:r>
      <w:r w:rsidR="009E0203">
        <w:rPr>
          <w:lang w:val="en-US"/>
        </w:rPr>
        <w:t xml:space="preserve"> of 0.3 (that is, Pnoise is set to 0.7</w:t>
      </w:r>
      <w:r w:rsidR="004C2383">
        <w:rPr>
          <w:lang w:val="en-US"/>
        </w:rPr>
        <w:t xml:space="preserve">), the probability of receiving the packet is of; </w:t>
      </w:r>
      <w:r w:rsidR="004C2383" w:rsidRPr="004C2383">
        <w:rPr>
          <w:lang w:val="en-US"/>
        </w:rPr>
        <w:t>0.3 * 39</w:t>
      </w:r>
      <w:r w:rsidR="004C2383">
        <w:rPr>
          <w:lang w:val="en-US"/>
        </w:rPr>
        <w:t xml:space="preserve"> = 11.7. The robot who only need one packet can </w:t>
      </w:r>
      <w:proofErr w:type="spellStart"/>
      <w:r w:rsidR="004C2383">
        <w:rPr>
          <w:lang w:val="en-US"/>
        </w:rPr>
        <w:t>probabistically</w:t>
      </w:r>
      <w:proofErr w:type="spellEnd"/>
      <w:r w:rsidR="004C2383">
        <w:rPr>
          <w:lang w:val="en-US"/>
        </w:rPr>
        <w:t xml:space="preserve"> speaking receive 11.7 in average, enough for</w:t>
      </w:r>
      <w:r w:rsidR="00244AA6" w:rsidRPr="00244AA6">
        <w:rPr>
          <w:color w:val="70AD47" w:themeColor="accent6"/>
          <w:lang w:val="en-US"/>
        </w:rPr>
        <w:t xml:space="preserve"> </w:t>
      </w:r>
      <w:r w:rsidR="00244AA6" w:rsidRPr="00244AA6">
        <w:rPr>
          <w:color w:val="000000" w:themeColor="text1"/>
          <w:lang w:val="en-US"/>
        </w:rPr>
        <w:t>the system to update and spread the shared information globally</w:t>
      </w:r>
      <w:r w:rsidR="00244AA6" w:rsidRPr="00244AA6">
        <w:rPr>
          <w:color w:val="000000" w:themeColor="text1"/>
          <w:lang w:val="en-US"/>
        </w:rPr>
        <w:t>.</w:t>
      </w:r>
      <w:r w:rsidR="00244AA6">
        <w:rPr>
          <w:lang w:val="en-US"/>
        </w:rPr>
        <w:t xml:space="preserve"> When the probability of success drops at 0.01, it means that the robot will receive in average 0.39 packet each simulation step, effectively meaning that a robot will successfully receive a packet every 2.56 simulation step. </w:t>
      </w:r>
    </w:p>
    <w:p w14:paraId="78E1B963" w14:textId="77777777" w:rsidR="00244AA6" w:rsidRDefault="00244AA6" w:rsidP="00457845">
      <w:pPr>
        <w:jc w:val="both"/>
        <w:rPr>
          <w:lang w:val="en-US"/>
        </w:rPr>
      </w:pPr>
    </w:p>
    <w:p w14:paraId="48D89083" w14:textId="49EEB6F9" w:rsidR="00457845" w:rsidRPr="00457845" w:rsidRDefault="00244AA6" w:rsidP="00457845">
      <w:pPr>
        <w:jc w:val="both"/>
        <w:rPr>
          <w:lang w:val="en-US"/>
        </w:rPr>
      </w:pPr>
      <w:r>
        <w:rPr>
          <w:lang w:val="en-US"/>
        </w:rPr>
        <w:t>W</w:t>
      </w:r>
      <w:r w:rsidR="00457845" w:rsidRPr="00457845">
        <w:rPr>
          <w:lang w:val="en-US"/>
        </w:rPr>
        <w:t>hen reaching a higher Pnoise</w:t>
      </w:r>
      <w:r>
        <w:rPr>
          <w:lang w:val="en-US"/>
        </w:rPr>
        <w:t xml:space="preserve"> and the success is so low that a robot does not receive a packet each simulation step,</w:t>
      </w:r>
      <w:r w:rsidR="00457845" w:rsidRPr="00457845">
        <w:rPr>
          <w:lang w:val="en-US"/>
        </w:rPr>
        <w:t xml:space="preserve"> the swarm struggles to agree on the state of the current environment.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and what is seen by the swarm can further be seen with Figure M. Figure M shows that when the noise is low (for Pnoise = 0 and 0.3), the current knowledge of the world is high (as information is shared faster) resulting in the robots adapting faster to the</w:t>
      </w:r>
      <w:r w:rsidR="00244605">
        <w:rPr>
          <w:lang w:val="en-US"/>
        </w:rPr>
        <w:t xml:space="preserve"> dynamic environment </w:t>
      </w:r>
      <w:r w:rsidR="00457845" w:rsidRPr="00457845">
        <w:rPr>
          <w:lang w:val="en-US"/>
        </w:rPr>
        <w:t xml:space="preserve">– Which means high oscillations in the task allocation, resulting in </w:t>
      </w:r>
      <w:r w:rsidR="00244605">
        <w:rPr>
          <w:lang w:val="en-US"/>
        </w:rPr>
        <w:t xml:space="preserve">a </w:t>
      </w:r>
      <w:r w:rsidR="00457845" w:rsidRPr="00457845">
        <w:rPr>
          <w:lang w:val="en-US"/>
        </w:rPr>
        <w:t>high numbers of task switch for each robot. Inversely, for a high probability of communication failure, the swarm struggles to adapt quickly to the changing environment as failure in communication means information is shared at a slower pace, which results in a low</w:t>
      </w:r>
      <w:r w:rsidR="00B50C6A">
        <w:rPr>
          <w:lang w:val="en-US"/>
        </w:rPr>
        <w:t>er</w:t>
      </w:r>
      <w:r w:rsidR="00457845" w:rsidRPr="00457845">
        <w:rPr>
          <w:lang w:val="en-US"/>
        </w:rPr>
        <w:t xml:space="preserve"> number of task switching </w:t>
      </w:r>
      <w:r w:rsidR="00B50C6A">
        <w:rPr>
          <w:lang w:val="en-US"/>
        </w:rPr>
        <w:t>for each robot</w:t>
      </w:r>
      <w:r w:rsidR="00244605">
        <w:rPr>
          <w:lang w:val="en-US"/>
        </w:rPr>
        <w:t xml:space="preserve"> </w:t>
      </w:r>
      <w:r w:rsidR="00B50C6A">
        <w:rPr>
          <w:lang w:val="en-US"/>
        </w:rPr>
        <w:t xml:space="preserve">(this </w:t>
      </w:r>
      <w:r w:rsidR="00244605">
        <w:rPr>
          <w:lang w:val="en-US"/>
        </w:rPr>
        <w:t>explains why Pnoise variate slightly in Figure N)</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 can also be seen in the distribution of task in the set of graphs in Figure N, where</w:t>
      </w:r>
      <w:r w:rsidR="007654EB">
        <w:rPr>
          <w:lang w:val="en-US"/>
        </w:rPr>
        <w:t>,</w:t>
      </w:r>
      <w:r w:rsidR="00244605">
        <w:rPr>
          <w:lang w:val="en-US"/>
        </w:rPr>
        <w:t xml:space="preserve"> as Pnoise grows higher, the </w:t>
      </w:r>
      <w:r w:rsidR="007654EB">
        <w:rPr>
          <w:lang w:val="en-US"/>
        </w:rPr>
        <w:t xml:space="preserve">task </w:t>
      </w:r>
      <w:r w:rsidR="00244605">
        <w:rPr>
          <w:lang w:val="en-US"/>
        </w:rPr>
        <w:t>distribution is smoothe</w:t>
      </w:r>
      <w:r w:rsidR="00B50C6A">
        <w:rPr>
          <w:lang w:val="en-US"/>
        </w:rPr>
        <w:t>r.</w:t>
      </w:r>
      <w:r w:rsidR="00304689">
        <w:rPr>
          <w:lang w:val="en-US"/>
        </w:rPr>
        <w:t xml:space="preserve"> </w:t>
      </w:r>
      <w:proofErr w:type="spellStart"/>
      <w:r w:rsidR="00304689" w:rsidRPr="00304689">
        <w:rPr>
          <w:color w:val="70AD47" w:themeColor="accent6"/>
          <w:lang w:val="en-US"/>
        </w:rPr>
        <w:t>Moreoever</w:t>
      </w:r>
      <w:proofErr w:type="spellEnd"/>
      <w:r w:rsidR="00304689" w:rsidRPr="00304689">
        <w:rPr>
          <w:color w:val="70AD47" w:themeColor="accent6"/>
          <w:lang w:val="en-US"/>
        </w:rPr>
        <w:t xml:space="preserve">, a </w:t>
      </w:r>
      <w:proofErr w:type="spellStart"/>
      <w:r w:rsidR="00304689" w:rsidRPr="00304689">
        <w:rPr>
          <w:color w:val="70AD47" w:themeColor="accent6"/>
          <w:lang w:val="en-US"/>
        </w:rPr>
        <w:t>characteristique</w:t>
      </w:r>
      <w:proofErr w:type="spellEnd"/>
      <w:r w:rsidR="00304689" w:rsidRPr="00304689">
        <w:rPr>
          <w:color w:val="70AD47" w:themeColor="accent6"/>
          <w:lang w:val="en-US"/>
        </w:rPr>
        <w:t xml:space="preserve"> of the environment if the spikes visible in each graph. The more you see them the better.</w:t>
      </w:r>
    </w:p>
    <w:p w14:paraId="372CCAFB" w14:textId="77777777" w:rsidR="00457845" w:rsidRPr="00457845" w:rsidRDefault="00457845" w:rsidP="00457845">
      <w:pPr>
        <w:jc w:val="both"/>
        <w:rPr>
          <w:lang w:val="en-US"/>
        </w:rPr>
      </w:pPr>
    </w:p>
    <w:p w14:paraId="7CF9BE9E" w14:textId="425AA3A6" w:rsidR="002A1889" w:rsidRDefault="00457845" w:rsidP="00457845">
      <w:pPr>
        <w:jc w:val="both"/>
        <w:rPr>
          <w:lang w:val="en-US"/>
        </w:rPr>
      </w:pPr>
      <w:r w:rsidRPr="00457845">
        <w:rPr>
          <w:lang w:val="en-US"/>
        </w:rPr>
        <w:t>For the rest of th</w:t>
      </w:r>
      <w:r w:rsidR="00B50C6A">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sidR="00B50C6A">
        <w:rPr>
          <w:lang w:val="en-US"/>
        </w:rPr>
        <w:t>, which should be a proof of the robustness of AITA</w:t>
      </w:r>
      <w:r w:rsidRPr="00457845">
        <w:rPr>
          <w:lang w:val="en-US"/>
        </w:rPr>
        <w:t>.</w:t>
      </w:r>
    </w:p>
    <w:p w14:paraId="28DB4389" w14:textId="77777777" w:rsidR="00457845" w:rsidRDefault="00457845" w:rsidP="00457845">
      <w:pPr>
        <w:jc w:val="both"/>
        <w:rPr>
          <w:lang w:val="en-US"/>
        </w:rPr>
      </w:pPr>
    </w:p>
    <w:p w14:paraId="3A13CF2C" w14:textId="6D7EBAED" w:rsidR="004F072B" w:rsidRDefault="005C58F6" w:rsidP="004364F7">
      <w:pPr>
        <w:jc w:val="both"/>
        <w:rPr>
          <w:lang w:val="en-US"/>
        </w:rPr>
      </w:pPr>
      <w:r>
        <w:rPr>
          <w:noProof/>
          <w:lang w:val="en-US"/>
        </w:rPr>
        <w:lastRenderedPageBreak/>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1">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11993" w:type="dxa"/>
        <w:tblInd w:w="-1565" w:type="dxa"/>
        <w:tblLook w:val="04A0" w:firstRow="1" w:lastRow="0" w:firstColumn="1" w:lastColumn="0" w:noHBand="0" w:noVBand="1"/>
      </w:tblPr>
      <w:tblGrid>
        <w:gridCol w:w="3998"/>
        <w:gridCol w:w="3998"/>
        <w:gridCol w:w="3997"/>
      </w:tblGrid>
      <w:tr w:rsidR="002A1889" w14:paraId="56E9C7F2" w14:textId="77777777" w:rsidTr="004F072B">
        <w:tc>
          <w:tcPr>
            <w:tcW w:w="3998" w:type="dxa"/>
          </w:tcPr>
          <w:p w14:paraId="7AB7D8EB" w14:textId="18BB29B6" w:rsidR="002A1889" w:rsidRDefault="002A1889" w:rsidP="004364F7">
            <w:pPr>
              <w:jc w:val="both"/>
              <w:rPr>
                <w:lang w:val="en-US"/>
              </w:rPr>
            </w:pPr>
            <w:r>
              <w:rPr>
                <w:noProof/>
                <w:lang w:val="en-US"/>
              </w:rPr>
              <w:drawing>
                <wp:inline distT="0" distB="0" distL="0" distR="0" wp14:anchorId="5F3BF153" wp14:editId="166DFE56">
                  <wp:extent cx="2401200" cy="1800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8" w:type="dxa"/>
          </w:tcPr>
          <w:p w14:paraId="7A09B557" w14:textId="17A358AC" w:rsidR="002A1889" w:rsidRDefault="001119B1" w:rsidP="004364F7">
            <w:pPr>
              <w:jc w:val="both"/>
              <w:rPr>
                <w:lang w:val="en-US"/>
              </w:rPr>
            </w:pPr>
            <w:r>
              <w:rPr>
                <w:noProof/>
                <w:lang w:val="en-US"/>
              </w:rPr>
              <w:drawing>
                <wp:inline distT="0" distB="0" distL="0" distR="0" wp14:anchorId="708D6E5C" wp14:editId="3CE59C89">
                  <wp:extent cx="2401200" cy="180000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c>
          <w:tcPr>
            <w:tcW w:w="3997" w:type="dxa"/>
          </w:tcPr>
          <w:p w14:paraId="617EC21D" w14:textId="2E8462F6" w:rsidR="002A1889" w:rsidRDefault="001119B1" w:rsidP="004364F7">
            <w:pPr>
              <w:jc w:val="both"/>
              <w:rPr>
                <w:lang w:val="en-US"/>
              </w:rPr>
            </w:pPr>
            <w:r>
              <w:rPr>
                <w:noProof/>
                <w:lang w:val="en-US"/>
              </w:rPr>
              <w:drawing>
                <wp:inline distT="0" distB="0" distL="0" distR="0" wp14:anchorId="27D53D6D" wp14:editId="630C1E28">
                  <wp:extent cx="2401200" cy="18000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0F814349"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28D8B1AE" w:rsidR="004364F7" w:rsidRDefault="004364F7" w:rsidP="004364F7">
      <w:pPr>
        <w:jc w:val="both"/>
        <w:rPr>
          <w:lang w:val="en-US"/>
        </w:rPr>
      </w:pPr>
    </w:p>
    <w:p w14:paraId="23291642" w14:textId="77777777" w:rsidR="004364F7" w:rsidRPr="004364F7" w:rsidRDefault="004364F7" w:rsidP="004364F7">
      <w:pPr>
        <w:rPr>
          <w:lang w:val="en-US"/>
        </w:rPr>
      </w:pPr>
    </w:p>
    <w:p w14:paraId="6308E625" w14:textId="4224932A" w:rsidR="00002789" w:rsidRPr="00771D3E" w:rsidRDefault="00002789" w:rsidP="00002789">
      <w:pPr>
        <w:pStyle w:val="Heading3"/>
        <w:rPr>
          <w:lang w:val="en-GB"/>
        </w:rPr>
      </w:pPr>
      <w:r w:rsidRPr="00771D3E">
        <w:rPr>
          <w:lang w:val="en-GB"/>
        </w:rPr>
        <w:t>Communication</w:t>
      </w:r>
      <w:r>
        <w:rPr>
          <w:lang w:val="en-GB"/>
        </w:rPr>
        <w:t xml:space="preserve"> -&gt; think about how to approach what does the noise influence on.</w:t>
      </w:r>
    </w:p>
    <w:p w14:paraId="15D1A05C" w14:textId="34EC448D" w:rsidR="00071FD8" w:rsidRDefault="00C3716A" w:rsidP="00002789">
      <w:pPr>
        <w:jc w:val="both"/>
        <w:rPr>
          <w:lang w:val="en-GB"/>
        </w:rPr>
      </w:pPr>
      <w:r>
        <w:rPr>
          <w:lang w:val="en-GB"/>
        </w:rPr>
        <w:t>The influence in the</w:t>
      </w:r>
      <w:r w:rsidR="00071FD8">
        <w:rPr>
          <w:lang w:val="en-GB"/>
        </w:rPr>
        <w:t xml:space="preserve"> change of</w:t>
      </w:r>
      <w:r>
        <w:rPr>
          <w:lang w:val="en-GB"/>
        </w:rPr>
        <w:t xml:space="preserve"> communication range</w:t>
      </w:r>
      <w:r w:rsidR="00071FD8">
        <w:rPr>
          <w:lang w:val="en-GB"/>
        </w:rPr>
        <w:t xml:space="preserve"> has been tested prior to the experiments to observe and highlight the effect of it over the system. The experiment assumes that a communication device is placed on top of the agents to enables multidirectional short range/long range communication </w:t>
      </w:r>
      <w:r w:rsidR="00071FD8" w:rsidRPr="00996FC3">
        <w:rPr>
          <w:lang w:val="en-GB"/>
        </w:rPr>
        <w:t>(whether the robot receiving the communication is in front or behind does not matter as long as it is within the range)</w:t>
      </w:r>
      <w:r w:rsidR="00071FD8">
        <w:rPr>
          <w:lang w:val="en-GB"/>
        </w:rPr>
        <w:t xml:space="preserve">. The test consisted of using DAITA </w:t>
      </w:r>
      <w:r w:rsidR="00071FD8" w:rsidRPr="00457845">
        <w:rPr>
          <w:lang w:val="en-US"/>
        </w:rPr>
        <w:t>with 40 robots and make them collect 150 resources as fast as possible</w:t>
      </w:r>
      <w:r w:rsidR="00071FD8">
        <w:rPr>
          <w:lang w:val="en-US"/>
        </w:rPr>
        <w:t xml:space="preserve">. Figure N shows that </w:t>
      </w:r>
    </w:p>
    <w:p w14:paraId="25A823D8" w14:textId="1D542D83" w:rsidR="00071FD8" w:rsidRDefault="00071FD8" w:rsidP="00002789">
      <w:pPr>
        <w:jc w:val="both"/>
        <w:rPr>
          <w:lang w:val="en-GB"/>
        </w:rPr>
      </w:pPr>
    </w:p>
    <w:p w14:paraId="5DAD5FCB" w14:textId="4D03E85F" w:rsidR="009413C5" w:rsidRDefault="009413C5" w:rsidP="009413C5">
      <w:pPr>
        <w:rPr>
          <w:color w:val="FF0000"/>
          <w:lang w:val="en-GB"/>
        </w:rPr>
      </w:pPr>
      <w:r>
        <w:rPr>
          <w:color w:val="FF0000"/>
          <w:lang w:val="en-GB"/>
        </w:rPr>
        <w:t xml:space="preserve">TODO it could be interesting to speak about the spike as they are </w:t>
      </w:r>
      <w:proofErr w:type="spellStart"/>
      <w:r>
        <w:rPr>
          <w:color w:val="FF0000"/>
          <w:lang w:val="en-GB"/>
        </w:rPr>
        <w:t>caracteristique</w:t>
      </w:r>
      <w:proofErr w:type="spellEnd"/>
      <w:r>
        <w:rPr>
          <w:color w:val="FF0000"/>
          <w:lang w:val="en-GB"/>
        </w:rPr>
        <w:t xml:space="preserve"> of a healthy system (increase of resources, robot adapting) -&gt; very good </w:t>
      </w:r>
      <w:proofErr w:type="spellStart"/>
      <w:r>
        <w:rPr>
          <w:color w:val="FF0000"/>
          <w:lang w:val="en-GB"/>
        </w:rPr>
        <w:t>alex</w:t>
      </w:r>
      <w:proofErr w:type="spellEnd"/>
      <w:r>
        <w:rPr>
          <w:color w:val="FF0000"/>
          <w:lang w:val="en-GB"/>
        </w:rPr>
        <w:t>.</w:t>
      </w:r>
    </w:p>
    <w:p w14:paraId="5F40CF2D" w14:textId="77777777" w:rsidR="009413C5" w:rsidRPr="00C3716A" w:rsidRDefault="009413C5" w:rsidP="009413C5">
      <w:pPr>
        <w:rPr>
          <w:color w:val="FF0000"/>
          <w:lang w:val="en-GB"/>
        </w:rPr>
      </w:pPr>
    </w:p>
    <w:p w14:paraId="4162B017" w14:textId="77777777" w:rsidR="00A26A0F" w:rsidRDefault="00A26A0F" w:rsidP="00002789">
      <w:pPr>
        <w:jc w:val="both"/>
        <w:rPr>
          <w:lang w:val="en-GB"/>
        </w:rPr>
      </w:pPr>
    </w:p>
    <w:p w14:paraId="2ABDB767" w14:textId="77777777" w:rsidR="004364F7" w:rsidRDefault="004364F7" w:rsidP="00002789">
      <w:pPr>
        <w:jc w:val="both"/>
        <w:rPr>
          <w:color w:val="FF0000"/>
          <w:lang w:val="en-GB"/>
        </w:rPr>
      </w:pPr>
    </w:p>
    <w:p w14:paraId="5C14A590" w14:textId="1E477D23" w:rsidR="004364F7" w:rsidRPr="00C72B8C" w:rsidRDefault="00071FD8" w:rsidP="004364F7">
      <w:pPr>
        <w:rPr>
          <w:lang w:val="en-GB"/>
        </w:rPr>
      </w:pPr>
      <w:r>
        <w:rPr>
          <w:lang w:val="en-GB"/>
        </w:rPr>
        <w:t xml:space="preserve">TODO maybe -&gt; long range device </w:t>
      </w:r>
      <w:r w:rsidR="004364F7">
        <w:rPr>
          <w:lang w:val="en-GB"/>
        </w:rPr>
        <w:t>for instance .. one of the paper talked about that, find it.)</w:t>
      </w: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lastRenderedPageBreak/>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7E2FCA54" w14:textId="2B011276" w:rsidR="00A26A0F" w:rsidRDefault="00A26A0F" w:rsidP="001D74BE">
      <w:pPr>
        <w:jc w:val="both"/>
        <w:rPr>
          <w:lang w:val="en-GB"/>
        </w:rPr>
      </w:pPr>
      <w:r>
        <w:rPr>
          <w:lang w:val="en-GB"/>
        </w:rPr>
        <w:t xml:space="preserve">Here, instead of </w:t>
      </w:r>
      <w:proofErr w:type="spellStart"/>
      <w:r>
        <w:rPr>
          <w:lang w:val="en-GB"/>
        </w:rPr>
        <w:t>rebolote</w:t>
      </w:r>
      <w:proofErr w:type="spellEnd"/>
      <w:r>
        <w:rPr>
          <w:lang w:val="en-GB"/>
        </w:rPr>
        <w:t>, I can explain that the problem is the same as for noise: delay in communication due to “failure” but this time failure is just short comm range.</w:t>
      </w:r>
    </w:p>
    <w:p w14:paraId="618E7F32" w14:textId="77777777" w:rsidR="00A26A0F" w:rsidRDefault="00A26A0F" w:rsidP="001D74BE">
      <w:pPr>
        <w:jc w:val="both"/>
        <w:rPr>
          <w:lang w:val="en-GB"/>
        </w:rPr>
      </w:pPr>
    </w:p>
    <w:p w14:paraId="0C33D884" w14:textId="1E2737A5" w:rsidR="00353457" w:rsidRPr="00771D3E" w:rsidRDefault="00353457" w:rsidP="001D74BE">
      <w:pPr>
        <w:jc w:val="both"/>
        <w:rPr>
          <w:lang w:val="en-GB"/>
        </w:rPr>
      </w:pPr>
      <w:r w:rsidRPr="00771D3E">
        <w:rPr>
          <w:lang w:val="en-GB"/>
        </w:rPr>
        <w:t xml:space="preserve">Explain how </w:t>
      </w:r>
      <w:r w:rsidR="0073496F">
        <w:rPr>
          <w:lang w:val="en-GB"/>
        </w:rPr>
        <w:t>C</w:t>
      </w:r>
      <w:r w:rsidRPr="00771D3E">
        <w:rPr>
          <w:lang w:val="en-GB"/>
        </w:rPr>
        <w:t>AITA works</w:t>
      </w:r>
    </w:p>
    <w:p w14:paraId="0A809343" w14:textId="019E300F" w:rsidR="00BE5DC0" w:rsidRPr="00771D3E" w:rsidRDefault="00BE5DC0" w:rsidP="001D74BE">
      <w:pPr>
        <w:jc w:val="both"/>
        <w:rPr>
          <w:lang w:val="en-GB"/>
        </w:rPr>
      </w:pPr>
    </w:p>
    <w:p w14:paraId="2CA66433" w14:textId="5A5D5F7F" w:rsidR="00BE5DC0" w:rsidRPr="00771D3E" w:rsidRDefault="00BE5DC0" w:rsidP="001D74BE">
      <w:pPr>
        <w:jc w:val="both"/>
        <w:rPr>
          <w:lang w:val="en-GB"/>
        </w:rPr>
      </w:pPr>
      <w:r w:rsidRPr="00771D3E">
        <w:rPr>
          <w:lang w:val="en-GB"/>
        </w:rPr>
        <w:t>Thought task switch – [2]</w:t>
      </w: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lastRenderedPageBreak/>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77777777"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9EB3301" w14:textId="0C709816" w:rsidR="00B3242E" w:rsidRDefault="00B3242E" w:rsidP="001D74BE">
      <w:pPr>
        <w:jc w:val="both"/>
        <w:rPr>
          <w:b/>
          <w:bCs/>
          <w:sz w:val="21"/>
          <w:szCs w:val="21"/>
          <w:lang w:val="en-GB"/>
        </w:rPr>
      </w:pPr>
      <w:r>
        <w:rPr>
          <w:b/>
          <w:bCs/>
          <w:noProof/>
          <w:sz w:val="21"/>
          <w:szCs w:val="21"/>
          <w:lang w:val="en-GB"/>
        </w:rPr>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3C73820E" w14:textId="3F108960" w:rsidR="005F4367" w:rsidRPr="00771D3E" w:rsidRDefault="005F4367" w:rsidP="001D74BE">
      <w:pPr>
        <w:jc w:val="both"/>
        <w:rPr>
          <w:b/>
          <w:bCs/>
          <w:sz w:val="21"/>
          <w:szCs w:val="21"/>
          <w:lang w:val="en-GB"/>
        </w:rPr>
      </w:pPr>
      <w:r w:rsidRPr="00771D3E">
        <w:rPr>
          <w:b/>
          <w:bCs/>
          <w:sz w:val="21"/>
          <w:szCs w:val="21"/>
          <w:lang w:val="en-GB"/>
        </w:rPr>
        <w:lastRenderedPageBreak/>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73BB7C19" w14:textId="77777777" w:rsidR="00996FC3" w:rsidRPr="00996FC3" w:rsidRDefault="00996FC3" w:rsidP="00996FC3">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08650C68" w14:textId="1AC2EA69" w:rsidR="00C01181" w:rsidRPr="00996FC3" w:rsidRDefault="00996FC3" w:rsidP="00996FC3">
      <w:pPr>
        <w:jc w:val="both"/>
      </w:pPr>
      <w:r w:rsidRPr="00996FC3">
        <w:rPr>
          <w:lang w:val="en-GB"/>
        </w:rPr>
        <w:t xml:space="preserve">The implemented algorithms, </w:t>
      </w:r>
      <w:r w:rsidR="0073496F">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sidR="009A2544">
        <w:rPr>
          <w:lang w:val="en-GB"/>
        </w:rPr>
        <w:t xml:space="preserve"> </w:t>
      </w: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04DB0A94" w:rsidR="00971ED1" w:rsidRPr="00971ED1" w:rsidRDefault="00971ED1" w:rsidP="004C6A9D">
      <w:pPr>
        <w:jc w:val="both"/>
        <w:rPr>
          <w:color w:val="FF0000"/>
          <w:lang w:val="en-GB"/>
        </w:rPr>
      </w:pPr>
      <w:r w:rsidRPr="00971ED1">
        <w:rPr>
          <w:color w:val="FF0000"/>
          <w:lang w:val="en-GB"/>
        </w:rPr>
        <w:t>Maybe that’s not the best place this could go</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lastRenderedPageBreak/>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w:t>
      </w:r>
      <w:r w:rsidRPr="0073496F">
        <w:rPr>
          <w:lang w:val="en-GB"/>
        </w:rPr>
        <w:lastRenderedPageBreak/>
        <w:t xml:space="preserve">optimization of the task completion rate by improvement of the positioning of the different areas is possible, however not discussed in this paper.  Another part belongs to how </w:t>
      </w:r>
      <w:r w:rsidR="00A127B5">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77777777" w:rsidR="002E646F" w:rsidRDefault="002E646F" w:rsidP="00C01181">
      <w:pPr>
        <w:jc w:val="both"/>
        <w:rPr>
          <w:lang w:val="en-GB"/>
        </w:rPr>
      </w:pP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lastRenderedPageBreak/>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24B4A033"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501F0D03" w:rsidR="00976ED0" w:rsidRPr="00771D3E" w:rsidRDefault="00976ED0" w:rsidP="001D74BE">
      <w:pPr>
        <w:pStyle w:val="Heading1"/>
        <w:jc w:val="both"/>
        <w:rPr>
          <w:lang w:val="en-GB"/>
        </w:rPr>
      </w:pPr>
      <w:r w:rsidRPr="00771D3E">
        <w:rPr>
          <w:lang w:val="en-GB"/>
        </w:rPr>
        <w:t>Future work</w:t>
      </w: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25849"/>
    <w:rsid w:val="00032B2A"/>
    <w:rsid w:val="00046B54"/>
    <w:rsid w:val="00071FD8"/>
    <w:rsid w:val="000728CD"/>
    <w:rsid w:val="000C4E1E"/>
    <w:rsid w:val="000D1C71"/>
    <w:rsid w:val="000F10BA"/>
    <w:rsid w:val="000F4319"/>
    <w:rsid w:val="000F48DA"/>
    <w:rsid w:val="000F715C"/>
    <w:rsid w:val="00102877"/>
    <w:rsid w:val="001119B1"/>
    <w:rsid w:val="00112837"/>
    <w:rsid w:val="00114ECD"/>
    <w:rsid w:val="00124E63"/>
    <w:rsid w:val="001370FA"/>
    <w:rsid w:val="00162A7B"/>
    <w:rsid w:val="001670AB"/>
    <w:rsid w:val="00174863"/>
    <w:rsid w:val="00190D2E"/>
    <w:rsid w:val="001932EF"/>
    <w:rsid w:val="00193ECA"/>
    <w:rsid w:val="001A4F51"/>
    <w:rsid w:val="001B6976"/>
    <w:rsid w:val="001D74BE"/>
    <w:rsid w:val="001F0EDE"/>
    <w:rsid w:val="0020513A"/>
    <w:rsid w:val="0021018D"/>
    <w:rsid w:val="002320B9"/>
    <w:rsid w:val="00244605"/>
    <w:rsid w:val="00244AA6"/>
    <w:rsid w:val="00256167"/>
    <w:rsid w:val="00283E50"/>
    <w:rsid w:val="00292235"/>
    <w:rsid w:val="002A1889"/>
    <w:rsid w:val="002A25C7"/>
    <w:rsid w:val="002B1606"/>
    <w:rsid w:val="002B2170"/>
    <w:rsid w:val="002C1D53"/>
    <w:rsid w:val="002C3562"/>
    <w:rsid w:val="002E646F"/>
    <w:rsid w:val="00302CDF"/>
    <w:rsid w:val="00304689"/>
    <w:rsid w:val="00316460"/>
    <w:rsid w:val="00332557"/>
    <w:rsid w:val="00342838"/>
    <w:rsid w:val="00353457"/>
    <w:rsid w:val="003817FA"/>
    <w:rsid w:val="00396EF2"/>
    <w:rsid w:val="003C086A"/>
    <w:rsid w:val="003C2652"/>
    <w:rsid w:val="003C42CD"/>
    <w:rsid w:val="003D7C20"/>
    <w:rsid w:val="003E32E9"/>
    <w:rsid w:val="003F22BD"/>
    <w:rsid w:val="00404CA3"/>
    <w:rsid w:val="00405EE2"/>
    <w:rsid w:val="004364F7"/>
    <w:rsid w:val="004464A7"/>
    <w:rsid w:val="00457845"/>
    <w:rsid w:val="00457BED"/>
    <w:rsid w:val="004678B4"/>
    <w:rsid w:val="00467C77"/>
    <w:rsid w:val="00481BBD"/>
    <w:rsid w:val="004B5AB1"/>
    <w:rsid w:val="004C2383"/>
    <w:rsid w:val="004C6A9D"/>
    <w:rsid w:val="004E2894"/>
    <w:rsid w:val="004E3353"/>
    <w:rsid w:val="004E50CD"/>
    <w:rsid w:val="004E51AE"/>
    <w:rsid w:val="004E5BF7"/>
    <w:rsid w:val="004F072B"/>
    <w:rsid w:val="004F09D9"/>
    <w:rsid w:val="00512171"/>
    <w:rsid w:val="005133DC"/>
    <w:rsid w:val="005559FF"/>
    <w:rsid w:val="00567EF8"/>
    <w:rsid w:val="00571FAF"/>
    <w:rsid w:val="005774DC"/>
    <w:rsid w:val="00582A00"/>
    <w:rsid w:val="0059238A"/>
    <w:rsid w:val="005942C2"/>
    <w:rsid w:val="0059773A"/>
    <w:rsid w:val="005C2F90"/>
    <w:rsid w:val="005C58F6"/>
    <w:rsid w:val="005D0EF6"/>
    <w:rsid w:val="005D7DB2"/>
    <w:rsid w:val="005F0AB9"/>
    <w:rsid w:val="005F23C1"/>
    <w:rsid w:val="005F254B"/>
    <w:rsid w:val="005F4367"/>
    <w:rsid w:val="00603BD9"/>
    <w:rsid w:val="0061622B"/>
    <w:rsid w:val="00622538"/>
    <w:rsid w:val="00631E57"/>
    <w:rsid w:val="0065368C"/>
    <w:rsid w:val="006631B1"/>
    <w:rsid w:val="00680B87"/>
    <w:rsid w:val="006815D5"/>
    <w:rsid w:val="0068676A"/>
    <w:rsid w:val="006A79D6"/>
    <w:rsid w:val="006B2C6B"/>
    <w:rsid w:val="006C6134"/>
    <w:rsid w:val="006D39EC"/>
    <w:rsid w:val="006E665B"/>
    <w:rsid w:val="006F0568"/>
    <w:rsid w:val="007225D8"/>
    <w:rsid w:val="00725E86"/>
    <w:rsid w:val="0073496F"/>
    <w:rsid w:val="00745A2D"/>
    <w:rsid w:val="007654EB"/>
    <w:rsid w:val="007700FD"/>
    <w:rsid w:val="00771D3E"/>
    <w:rsid w:val="007820ED"/>
    <w:rsid w:val="00782FDC"/>
    <w:rsid w:val="0078730F"/>
    <w:rsid w:val="00791E9E"/>
    <w:rsid w:val="00793CAB"/>
    <w:rsid w:val="007D4644"/>
    <w:rsid w:val="007F100C"/>
    <w:rsid w:val="007F14BC"/>
    <w:rsid w:val="007F2FF7"/>
    <w:rsid w:val="00863F29"/>
    <w:rsid w:val="00870AF6"/>
    <w:rsid w:val="008761AE"/>
    <w:rsid w:val="00881A03"/>
    <w:rsid w:val="008907AC"/>
    <w:rsid w:val="008A41E9"/>
    <w:rsid w:val="008A5EC5"/>
    <w:rsid w:val="008B1AC9"/>
    <w:rsid w:val="008B6225"/>
    <w:rsid w:val="00907992"/>
    <w:rsid w:val="00915B35"/>
    <w:rsid w:val="009413C5"/>
    <w:rsid w:val="00970458"/>
    <w:rsid w:val="00971ED1"/>
    <w:rsid w:val="00976ED0"/>
    <w:rsid w:val="009848C8"/>
    <w:rsid w:val="00996FC3"/>
    <w:rsid w:val="009A0741"/>
    <w:rsid w:val="009A213F"/>
    <w:rsid w:val="009A2544"/>
    <w:rsid w:val="009B2CC4"/>
    <w:rsid w:val="009D54B5"/>
    <w:rsid w:val="009E0203"/>
    <w:rsid w:val="009F2A4E"/>
    <w:rsid w:val="00A00C54"/>
    <w:rsid w:val="00A03104"/>
    <w:rsid w:val="00A07368"/>
    <w:rsid w:val="00A127B5"/>
    <w:rsid w:val="00A26A0F"/>
    <w:rsid w:val="00AA1CED"/>
    <w:rsid w:val="00AB1C05"/>
    <w:rsid w:val="00AC322D"/>
    <w:rsid w:val="00AD3ABA"/>
    <w:rsid w:val="00AD646F"/>
    <w:rsid w:val="00AE453C"/>
    <w:rsid w:val="00AF5E37"/>
    <w:rsid w:val="00B004BC"/>
    <w:rsid w:val="00B05554"/>
    <w:rsid w:val="00B14A02"/>
    <w:rsid w:val="00B15DAA"/>
    <w:rsid w:val="00B30BEE"/>
    <w:rsid w:val="00B3242E"/>
    <w:rsid w:val="00B50C6A"/>
    <w:rsid w:val="00B53437"/>
    <w:rsid w:val="00B82C1D"/>
    <w:rsid w:val="00B91947"/>
    <w:rsid w:val="00BC5E7B"/>
    <w:rsid w:val="00BE5DC0"/>
    <w:rsid w:val="00C01181"/>
    <w:rsid w:val="00C07C21"/>
    <w:rsid w:val="00C17A1B"/>
    <w:rsid w:val="00C2321D"/>
    <w:rsid w:val="00C2518B"/>
    <w:rsid w:val="00C30CD8"/>
    <w:rsid w:val="00C33545"/>
    <w:rsid w:val="00C36917"/>
    <w:rsid w:val="00C3716A"/>
    <w:rsid w:val="00C4060A"/>
    <w:rsid w:val="00C57EAA"/>
    <w:rsid w:val="00C606D2"/>
    <w:rsid w:val="00C72B8C"/>
    <w:rsid w:val="00C82771"/>
    <w:rsid w:val="00C86448"/>
    <w:rsid w:val="00CB25B3"/>
    <w:rsid w:val="00CB4B8F"/>
    <w:rsid w:val="00CD1904"/>
    <w:rsid w:val="00D323B6"/>
    <w:rsid w:val="00D343D7"/>
    <w:rsid w:val="00D37635"/>
    <w:rsid w:val="00D415C5"/>
    <w:rsid w:val="00D41EBC"/>
    <w:rsid w:val="00D50D0D"/>
    <w:rsid w:val="00D75EB4"/>
    <w:rsid w:val="00D762E6"/>
    <w:rsid w:val="00D872AA"/>
    <w:rsid w:val="00DA1E58"/>
    <w:rsid w:val="00DA45BB"/>
    <w:rsid w:val="00DD0E33"/>
    <w:rsid w:val="00DD3138"/>
    <w:rsid w:val="00DF601A"/>
    <w:rsid w:val="00E13203"/>
    <w:rsid w:val="00E14B26"/>
    <w:rsid w:val="00E23681"/>
    <w:rsid w:val="00E30C6F"/>
    <w:rsid w:val="00E50130"/>
    <w:rsid w:val="00E6114D"/>
    <w:rsid w:val="00E645AF"/>
    <w:rsid w:val="00E678D0"/>
    <w:rsid w:val="00E72C6F"/>
    <w:rsid w:val="00E825B1"/>
    <w:rsid w:val="00E90283"/>
    <w:rsid w:val="00EA1531"/>
    <w:rsid w:val="00EA70CD"/>
    <w:rsid w:val="00EC3B93"/>
    <w:rsid w:val="00EE426D"/>
    <w:rsid w:val="00F010CF"/>
    <w:rsid w:val="00F159EE"/>
    <w:rsid w:val="00F31E53"/>
    <w:rsid w:val="00F32A78"/>
    <w:rsid w:val="00F33F74"/>
    <w:rsid w:val="00F40EAD"/>
    <w:rsid w:val="00F46FB9"/>
    <w:rsid w:val="00F50C2E"/>
    <w:rsid w:val="00F522B1"/>
    <w:rsid w:val="00F61D74"/>
    <w:rsid w:val="00F73338"/>
    <w:rsid w:val="00F97AA5"/>
    <w:rsid w:val="00FA1CF0"/>
    <w:rsid w:val="00FB03ED"/>
    <w:rsid w:val="00FC0421"/>
    <w:rsid w:val="00FF3C9A"/>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26</Pages>
  <Words>8881</Words>
  <Characters>42631</Characters>
  <Application>Microsoft Office Word</Application>
  <DocSecurity>0</DocSecurity>
  <Lines>926</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176</cp:revision>
  <cp:lastPrinted>2021-04-06T12:14:00Z</cp:lastPrinted>
  <dcterms:created xsi:type="dcterms:W3CDTF">2021-03-30T13:50:00Z</dcterms:created>
  <dcterms:modified xsi:type="dcterms:W3CDTF">2021-04-08T07:39:00Z</dcterms:modified>
</cp:coreProperties>
</file>
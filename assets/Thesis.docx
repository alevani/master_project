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DC1F7B">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DC1F7B">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DC1F7B">
      <w:pPr>
        <w:jc w:val="center"/>
        <w:rPr>
          <w:lang w:val="en-GB"/>
        </w:rPr>
      </w:pPr>
      <w:r w:rsidRPr="007D6177">
        <w:rPr>
          <w:lang w:val="en-GB"/>
        </w:rPr>
        <w:t>Payam Zahadat (90%)</w:t>
      </w:r>
    </w:p>
    <w:p w14:paraId="64AEC82B" w14:textId="77777777" w:rsidR="00081FF4" w:rsidRPr="007D6177" w:rsidRDefault="00081FF4" w:rsidP="00DC1F7B">
      <w:pPr>
        <w:jc w:val="center"/>
        <w:rPr>
          <w:lang w:val="en-GB"/>
        </w:rPr>
      </w:pPr>
      <w:r w:rsidRPr="007D6177">
        <w:rPr>
          <w:lang w:val="en-GB"/>
        </w:rPr>
        <w:t>Kasper Støy (10%)</w:t>
      </w:r>
    </w:p>
    <w:p w14:paraId="204203CC" w14:textId="77777777" w:rsidR="00081FF4" w:rsidRDefault="00081FF4" w:rsidP="00DC1F7B">
      <w:pPr>
        <w:pStyle w:val="Heading1"/>
        <w:rPr>
          <w:lang w:val="en-GB"/>
        </w:rPr>
      </w:pPr>
    </w:p>
    <w:p w14:paraId="1F986B59" w14:textId="79B447AB" w:rsidR="00081FF4" w:rsidRDefault="00081FF4" w:rsidP="00DC1F7B">
      <w:pPr>
        <w:pStyle w:val="Heading1"/>
        <w:rPr>
          <w:lang w:val="en-GB"/>
        </w:rPr>
      </w:pPr>
      <w:r w:rsidRPr="007D6177">
        <w:rPr>
          <w:lang w:val="en-GB"/>
        </w:rPr>
        <w:t>Abstract</w:t>
      </w:r>
    </w:p>
    <w:p w14:paraId="142E61E3" w14:textId="79789310" w:rsidR="00A22990" w:rsidRDefault="00A22990" w:rsidP="00DC1F7B">
      <w:pPr>
        <w:rPr>
          <w:lang w:val="en-GB"/>
        </w:rPr>
      </w:pPr>
      <w:r>
        <w:rPr>
          <w:lang w:val="en-GB"/>
        </w:rPr>
        <w:t>Intro on swarm and task allocation</w:t>
      </w:r>
    </w:p>
    <w:p w14:paraId="21AECD8B" w14:textId="23D39AF9" w:rsidR="005E5960" w:rsidRDefault="005E5960" w:rsidP="00DC1F7B">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DC1F7B">
      <w:pPr>
        <w:rPr>
          <w:lang w:val="en-GB"/>
        </w:rPr>
      </w:pPr>
    </w:p>
    <w:p w14:paraId="355AFEB0" w14:textId="77777777" w:rsidR="00081FF4" w:rsidRPr="007D6177" w:rsidRDefault="00081FF4" w:rsidP="00DC1F7B">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DC1F7B">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DC1F7B">
      <w:pPr>
        <w:pStyle w:val="Heading1"/>
        <w:rPr>
          <w:lang w:val="en-GB"/>
        </w:rPr>
      </w:pPr>
      <w:r w:rsidRPr="007D6177">
        <w:rPr>
          <w:lang w:val="en-GB"/>
        </w:rPr>
        <w:t>Introduction</w:t>
      </w:r>
    </w:p>
    <w:p w14:paraId="161BF4C7" w14:textId="088A3B68" w:rsidR="00A22990" w:rsidRDefault="00A22990" w:rsidP="00DC1F7B">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DC1F7B">
      <w:pPr>
        <w:rPr>
          <w:lang w:val="en-GB"/>
        </w:rPr>
      </w:pPr>
    </w:p>
    <w:p w14:paraId="25109417" w14:textId="2EEB3884" w:rsidR="004000CE" w:rsidRDefault="004000CE" w:rsidP="00DC1F7B">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DC1F7B">
      <w:pPr>
        <w:rPr>
          <w:lang w:val="en-GB"/>
        </w:rPr>
      </w:pPr>
    </w:p>
    <w:p w14:paraId="407DFAED" w14:textId="785D2E20" w:rsidR="00081FF4" w:rsidRDefault="00081FF4" w:rsidP="00DC1F7B">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DC1F7B">
      <w:pPr>
        <w:rPr>
          <w:lang w:val="en-US"/>
        </w:rPr>
      </w:pPr>
    </w:p>
    <w:p w14:paraId="541A3B36" w14:textId="77777777" w:rsidR="00081FF4" w:rsidRDefault="00081FF4" w:rsidP="00DC1F7B">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DC1F7B">
      <w:pPr>
        <w:rPr>
          <w:lang w:val="en-US"/>
        </w:rPr>
      </w:pPr>
    </w:p>
    <w:p w14:paraId="7B3F3C4C" w14:textId="77777777" w:rsidR="00081FF4" w:rsidRDefault="00081FF4" w:rsidP="00C916C1">
      <w:pPr>
        <w:pStyle w:val="ListParagraph"/>
        <w:numPr>
          <w:ilvl w:val="0"/>
          <w:numId w:val="15"/>
        </w:numPr>
        <w:ind w:left="0" w:firstLine="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C916C1">
      <w:pPr>
        <w:pStyle w:val="ListParagraph"/>
        <w:numPr>
          <w:ilvl w:val="0"/>
          <w:numId w:val="15"/>
        </w:numPr>
        <w:ind w:left="0" w:firstLine="0"/>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C916C1">
      <w:pPr>
        <w:pStyle w:val="ListParagraph"/>
        <w:numPr>
          <w:ilvl w:val="0"/>
          <w:numId w:val="15"/>
        </w:numPr>
        <w:ind w:left="0" w:firstLine="0"/>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C916C1">
      <w:pPr>
        <w:pStyle w:val="ListParagraph"/>
        <w:numPr>
          <w:ilvl w:val="0"/>
          <w:numId w:val="15"/>
        </w:numPr>
        <w:ind w:left="0" w:firstLine="0"/>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DC1F7B">
      <w:pPr>
        <w:rPr>
          <w:lang w:val="en-US"/>
        </w:rPr>
      </w:pPr>
    </w:p>
    <w:p w14:paraId="255D8CB6" w14:textId="77777777" w:rsidR="00081FF4" w:rsidRDefault="00081FF4" w:rsidP="00DC1F7B">
      <w:pPr>
        <w:rPr>
          <w:lang w:val="en-GB"/>
        </w:rPr>
      </w:pPr>
      <w:r>
        <w:rPr>
          <w:lang w:val="en-GB"/>
        </w:rPr>
        <w:t>The proposed ant-inspired task allocation implementation hops to resolve the beforementioned challenges by:</w:t>
      </w:r>
    </w:p>
    <w:p w14:paraId="10EBE75B" w14:textId="77777777" w:rsidR="00081FF4" w:rsidRDefault="00081FF4" w:rsidP="00DC1F7B">
      <w:pPr>
        <w:rPr>
          <w:lang w:val="en-GB"/>
        </w:rPr>
      </w:pPr>
    </w:p>
    <w:p w14:paraId="45173B3E" w14:textId="77777777" w:rsidR="00081FF4" w:rsidRDefault="00081FF4" w:rsidP="00C916C1">
      <w:pPr>
        <w:pStyle w:val="ListParagraph"/>
        <w:numPr>
          <w:ilvl w:val="0"/>
          <w:numId w:val="15"/>
        </w:numPr>
        <w:ind w:left="0" w:firstLine="0"/>
        <w:rPr>
          <w:lang w:val="en-GB"/>
        </w:rPr>
      </w:pPr>
      <w:r>
        <w:rPr>
          <w:lang w:val="en-GB"/>
        </w:rPr>
        <w:t>Dynamically allocating individual considering the current environmental demand.</w:t>
      </w:r>
    </w:p>
    <w:p w14:paraId="2748814E" w14:textId="77777777" w:rsidR="00081FF4" w:rsidRDefault="00081FF4" w:rsidP="00C916C1">
      <w:pPr>
        <w:pStyle w:val="ListParagraph"/>
        <w:numPr>
          <w:ilvl w:val="0"/>
          <w:numId w:val="15"/>
        </w:numPr>
        <w:ind w:left="0" w:firstLine="0"/>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C916C1">
      <w:pPr>
        <w:pStyle w:val="ListParagraph"/>
        <w:numPr>
          <w:ilvl w:val="0"/>
          <w:numId w:val="15"/>
        </w:numPr>
        <w:ind w:left="0" w:firstLine="0"/>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C916C1">
      <w:pPr>
        <w:pStyle w:val="ListParagraph"/>
        <w:numPr>
          <w:ilvl w:val="0"/>
          <w:numId w:val="15"/>
        </w:numPr>
        <w:ind w:left="0" w:firstLine="0"/>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DC1F7B">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DC1F7B">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DC1F7B">
      <w:pPr>
        <w:rPr>
          <w:lang w:val="en-GB"/>
        </w:rPr>
      </w:pPr>
    </w:p>
    <w:p w14:paraId="25B5B1A7" w14:textId="77777777" w:rsidR="00081FF4" w:rsidRPr="007D6177" w:rsidRDefault="00081FF4" w:rsidP="00DC1F7B">
      <w:pPr>
        <w:rPr>
          <w:lang w:val="en-GB"/>
        </w:rPr>
      </w:pPr>
      <w:r w:rsidRPr="007D6177">
        <w:rPr>
          <w:lang w:val="en-GB"/>
        </w:rPr>
        <w:t>[link file:///Users/freak/Downloads/bxy107.pdf]</w:t>
      </w:r>
    </w:p>
    <w:p w14:paraId="466D172E" w14:textId="77777777" w:rsidR="00081FF4" w:rsidRDefault="00081FF4" w:rsidP="00DC1F7B">
      <w:pPr>
        <w:rPr>
          <w:lang w:val="en-GB"/>
        </w:rPr>
      </w:pPr>
    </w:p>
    <w:p w14:paraId="621F0C70" w14:textId="77777777" w:rsidR="00081FF4" w:rsidRPr="007D6177" w:rsidRDefault="00081FF4" w:rsidP="00DC1F7B">
      <w:pPr>
        <w:rPr>
          <w:lang w:val="en-GB"/>
        </w:rPr>
      </w:pPr>
      <w:r w:rsidRPr="007D6177">
        <w:rPr>
          <w:lang w:val="en-GB"/>
        </w:rPr>
        <w:t>As said in the paper, they provide a framework that let us choose ant feature and more</w:t>
      </w:r>
    </w:p>
    <w:p w14:paraId="5C2CFE86" w14:textId="77777777" w:rsidR="00081FF4" w:rsidRPr="007D6177" w:rsidRDefault="00081FF4" w:rsidP="00DC1F7B">
      <w:pPr>
        <w:rPr>
          <w:lang w:val="en-GB"/>
        </w:rPr>
      </w:pPr>
    </w:p>
    <w:p w14:paraId="76CB0FDE" w14:textId="77777777" w:rsidR="00081FF4" w:rsidRPr="007D6177" w:rsidRDefault="00081FF4" w:rsidP="00DC1F7B">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672CAC3C" w14:textId="77777777" w:rsidR="00081FF4" w:rsidRDefault="00081FF4" w:rsidP="00DC1F7B">
      <w:pPr>
        <w:rPr>
          <w:lang w:val="en-GB"/>
        </w:rPr>
      </w:pPr>
    </w:p>
    <w:p w14:paraId="37D86BEA" w14:textId="4CF68622" w:rsidR="00081FF4" w:rsidRDefault="00F6028A" w:rsidP="00DC1F7B">
      <w:pPr>
        <w:rPr>
          <w:lang w:val="en-GB"/>
        </w:rPr>
      </w:pPr>
      <w:r>
        <w:rPr>
          <w:lang w:val="en-GB"/>
        </w:rPr>
        <w:t>TALK ABOUT THE RESPONSE TRESHOLD?</w:t>
      </w:r>
    </w:p>
    <w:p w14:paraId="409E8D37" w14:textId="77777777" w:rsidR="00F6028A" w:rsidRPr="007D6177" w:rsidRDefault="00F6028A" w:rsidP="00DC1F7B">
      <w:pPr>
        <w:rPr>
          <w:lang w:val="en-GB"/>
        </w:rPr>
      </w:pPr>
    </w:p>
    <w:p w14:paraId="04B0BBFD" w14:textId="77777777" w:rsidR="00081FF4" w:rsidRPr="007D6177" w:rsidRDefault="00081FF4" w:rsidP="00DC1F7B">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DC1F7B">
      <w:pPr>
        <w:rPr>
          <w:lang w:val="en-GB"/>
        </w:rPr>
      </w:pPr>
    </w:p>
    <w:p w14:paraId="2EACB77B" w14:textId="77777777" w:rsidR="00081FF4" w:rsidRPr="007D6177" w:rsidRDefault="00081FF4" w:rsidP="00DC1F7B">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DC1F7B">
      <w:pPr>
        <w:rPr>
          <w:lang w:val="en-GB"/>
        </w:rPr>
      </w:pPr>
      <w:r w:rsidRPr="007D6177">
        <w:rPr>
          <w:lang w:val="en-GB"/>
        </w:rPr>
        <w:t>Explain what I will do and from who I will “copy”</w:t>
      </w:r>
    </w:p>
    <w:p w14:paraId="4B43C498" w14:textId="77777777" w:rsidR="00081FF4" w:rsidRPr="007D6177" w:rsidRDefault="00081FF4" w:rsidP="00DC1F7B">
      <w:pPr>
        <w:rPr>
          <w:lang w:val="en-GB"/>
        </w:rPr>
      </w:pPr>
    </w:p>
    <w:p w14:paraId="01D9D536" w14:textId="77777777" w:rsidR="00081FF4" w:rsidRPr="007D6177" w:rsidRDefault="00081FF4" w:rsidP="00DC1F7B">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DC1F7B">
      <w:pPr>
        <w:rPr>
          <w:b/>
          <w:bCs/>
          <w:lang w:val="en-GB"/>
        </w:rPr>
      </w:pPr>
    </w:p>
    <w:p w14:paraId="39E6BC6F" w14:textId="77777777" w:rsidR="00081FF4" w:rsidRPr="007D6177" w:rsidRDefault="00081FF4" w:rsidP="00DC1F7B">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DC1F7B">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DC1F7B">
      <w:pPr>
        <w:rPr>
          <w:b/>
          <w:bCs/>
          <w:lang w:val="fr-CH"/>
        </w:rPr>
      </w:pPr>
      <w:r w:rsidRPr="00286445">
        <w:rPr>
          <w:b/>
          <w:bCs/>
          <w:lang w:val="fr-CH"/>
        </w:rPr>
        <w:t>[1]</w:t>
      </w:r>
    </w:p>
    <w:p w14:paraId="7AECBA22" w14:textId="77777777" w:rsidR="00081FF4" w:rsidRPr="00286445" w:rsidRDefault="00081FF4" w:rsidP="00DC1F7B">
      <w:pPr>
        <w:rPr>
          <w:b/>
          <w:bCs/>
          <w:lang w:val="fr-CH"/>
        </w:rPr>
      </w:pPr>
    </w:p>
    <w:p w14:paraId="66ADB544" w14:textId="77777777" w:rsidR="00081FF4" w:rsidRPr="00286445" w:rsidRDefault="00081FF4" w:rsidP="00DC1F7B">
      <w:pPr>
        <w:rPr>
          <w:b/>
          <w:bCs/>
          <w:lang w:val="fr-CH"/>
        </w:rPr>
      </w:pPr>
      <w:r w:rsidRPr="00286445">
        <w:rPr>
          <w:b/>
          <w:bCs/>
          <w:lang w:val="fr-CH"/>
        </w:rPr>
        <w:t>“un mot qui veut dire avertissement sur »</w:t>
      </w:r>
    </w:p>
    <w:p w14:paraId="310FE8EA"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B37BCF" w:rsidP="00DC1F7B">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DC1F7B">
      <w:pPr>
        <w:rPr>
          <w:b/>
          <w:bCs/>
          <w:lang w:val="en-GB"/>
        </w:rPr>
      </w:pPr>
    </w:p>
    <w:p w14:paraId="46BEF550" w14:textId="77777777" w:rsidR="00081FF4" w:rsidRPr="007D6177" w:rsidRDefault="00081FF4" w:rsidP="00DC1F7B">
      <w:pPr>
        <w:rPr>
          <w:b/>
          <w:bCs/>
          <w:lang w:val="en-GB"/>
        </w:rPr>
      </w:pPr>
      <w:r w:rsidRPr="007D6177">
        <w:rPr>
          <w:b/>
          <w:bCs/>
          <w:lang w:val="en-GB"/>
        </w:rPr>
        <w:t>[0]</w:t>
      </w:r>
    </w:p>
    <w:p w14:paraId="26D5D86E" w14:textId="77777777" w:rsidR="00081FF4" w:rsidRPr="007D6177" w:rsidRDefault="00081FF4" w:rsidP="00DC1F7B">
      <w:pPr>
        <w:rPr>
          <w:b/>
          <w:bCs/>
          <w:lang w:val="en-GB"/>
        </w:rPr>
      </w:pPr>
    </w:p>
    <w:p w14:paraId="74DCA9AE" w14:textId="77777777" w:rsidR="00081FF4" w:rsidRPr="007D6177" w:rsidRDefault="00081FF4" w:rsidP="00DC1F7B">
      <w:pPr>
        <w:rPr>
          <w:lang w:val="en-GB"/>
        </w:rPr>
      </w:pPr>
    </w:p>
    <w:p w14:paraId="5584586D" w14:textId="77777777" w:rsidR="00F6028A" w:rsidRDefault="00F6028A" w:rsidP="00DC1F7B">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DC1F7B">
      <w:pPr>
        <w:pStyle w:val="Heading2"/>
        <w:rPr>
          <w:lang w:val="en-GB"/>
        </w:rPr>
      </w:pPr>
      <w:r w:rsidRPr="007D6177">
        <w:rPr>
          <w:lang w:val="en-GB"/>
        </w:rPr>
        <w:lastRenderedPageBreak/>
        <w:t>Related work</w:t>
      </w:r>
    </w:p>
    <w:p w14:paraId="26B594F4" w14:textId="1D0092F7" w:rsidR="00A55045" w:rsidRDefault="00F6028A" w:rsidP="00DC1F7B">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w:t>
      </w:r>
      <w:r w:rsidR="00A76993">
        <w:rPr>
          <w:color w:val="000000" w:themeColor="text1"/>
          <w:lang w:val="en-GB"/>
        </w:rPr>
        <w:t>,</w:t>
      </w:r>
      <w:r w:rsidR="00863630">
        <w:rPr>
          <w:color w:val="000000" w:themeColor="text1"/>
          <w:lang w:val="en-GB"/>
        </w:rPr>
        <w:t xml:space="preserve">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DC1F7B">
      <w:pPr>
        <w:rPr>
          <w:color w:val="000000" w:themeColor="text1"/>
        </w:rPr>
      </w:pPr>
    </w:p>
    <w:p w14:paraId="708D5812" w14:textId="77777777" w:rsidR="00081FF4" w:rsidRPr="007D6177" w:rsidRDefault="00081FF4" w:rsidP="00DC1F7B">
      <w:pPr>
        <w:rPr>
          <w:lang w:val="en-GB"/>
        </w:rPr>
      </w:pPr>
    </w:p>
    <w:p w14:paraId="3A953FBD" w14:textId="77777777" w:rsidR="00081FF4" w:rsidRPr="007D6177" w:rsidRDefault="00081FF4" w:rsidP="00DC1F7B">
      <w:pPr>
        <w:rPr>
          <w:lang w:val="en-GB"/>
        </w:rPr>
      </w:pPr>
    </w:p>
    <w:p w14:paraId="041BFCCD" w14:textId="77777777" w:rsidR="00F6028A" w:rsidRDefault="00F6028A" w:rsidP="00DC1F7B">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DC1F7B">
      <w:pPr>
        <w:pStyle w:val="Heading1"/>
        <w:rPr>
          <w:lang w:val="en-GB"/>
        </w:rPr>
      </w:pPr>
      <w:r w:rsidRPr="007D6177">
        <w:rPr>
          <w:lang w:val="en-GB"/>
        </w:rPr>
        <w:lastRenderedPageBreak/>
        <w:t>Ant-Inspired Task Allocation Algorithm</w:t>
      </w:r>
    </w:p>
    <w:p w14:paraId="45F80B8B" w14:textId="22463C28" w:rsidR="00081FF4" w:rsidRPr="007D6177" w:rsidRDefault="00081FF4" w:rsidP="00DC1F7B">
      <w:pPr>
        <w:rPr>
          <w:lang w:val="en-GB"/>
        </w:rPr>
      </w:pPr>
      <w:r w:rsidRPr="007D6177">
        <w:rPr>
          <w:lang w:val="en-GB"/>
        </w:rPr>
        <w:t xml:space="preserve">This section describes the main algorithm used </w:t>
      </w:r>
      <w:r w:rsidR="003F5038">
        <w:rPr>
          <w:lang w:val="en-GB"/>
        </w:rPr>
        <w:t>by</w:t>
      </w:r>
      <w:r w:rsidRPr="007D6177">
        <w:rPr>
          <w:lang w:val="en-GB"/>
        </w:rPr>
        <w:t xml:space="preserve"> the swarm of robots to achieve task allocation, and how it is integrated to the simulation</w:t>
      </w:r>
      <w:r w:rsidR="003F5038">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sidR="003F5038">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D5A18F8" w14:textId="77777777" w:rsidR="00081FF4" w:rsidRPr="007D6177" w:rsidRDefault="00081FF4" w:rsidP="00DC1F7B">
      <w:pPr>
        <w:rPr>
          <w:lang w:val="en-GB"/>
        </w:rPr>
      </w:pPr>
    </w:p>
    <w:p w14:paraId="647CB9FC" w14:textId="29BF7311" w:rsidR="00081FF4" w:rsidRDefault="00081FF4" w:rsidP="00DC1F7B">
      <w:pPr>
        <w:pStyle w:val="Heading2"/>
        <w:rPr>
          <w:lang w:val="en-GB"/>
        </w:rPr>
      </w:pPr>
      <w:r w:rsidRPr="007D6177">
        <w:rPr>
          <w:lang w:val="en-GB"/>
        </w:rPr>
        <w:t>Introduction</w:t>
      </w:r>
    </w:p>
    <w:p w14:paraId="480DC89E" w14:textId="6BCCCCAF" w:rsidR="00CE6A5B" w:rsidRDefault="003F5038" w:rsidP="00DC1F7B">
      <w:pPr>
        <w:rPr>
          <w:lang w:val="en-GB"/>
        </w:rPr>
      </w:pPr>
      <w:r>
        <w:rPr>
          <w:lang w:val="en-GB"/>
        </w:rPr>
        <w:t>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w:t>
      </w:r>
      <w:r w:rsidR="00CE6A5B">
        <w:rPr>
          <w:lang w:val="en-GB"/>
        </w:rPr>
        <w:t xml:space="preserve"> </w:t>
      </w:r>
      <w:r w:rsidR="00CE6A5B" w:rsidRPr="007D6177">
        <w:rPr>
          <w:lang w:val="en-GB"/>
        </w:rPr>
        <w:t>Alejandro Cornejo et al. [link]</w:t>
      </w:r>
      <w:r w:rsidR="00CE6A5B">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w:t>
      </w:r>
      <w:r w:rsidR="005E0658">
        <w:rPr>
          <w:lang w:val="en-GB"/>
        </w:rPr>
        <w:t xml:space="preserve"> the response threshold strategy where the robots react to a stimuli in relation to a task. </w:t>
      </w:r>
      <w:r w:rsidR="00B7770E" w:rsidRPr="00B7770E">
        <w:rPr>
          <w:color w:val="7030A0"/>
          <w:lang w:val="en-GB"/>
        </w:rPr>
        <w:t>“</w:t>
      </w:r>
      <w:r w:rsidR="00B7770E" w:rsidRPr="00B7770E">
        <w:rPr>
          <w:color w:val="7030A0"/>
        </w:rPr>
        <w:t>What is a response threshold?</w:t>
      </w:r>
      <w:r w:rsidR="00B7770E" w:rsidRPr="00B7770E">
        <w:rPr>
          <w:color w:val="7030A0"/>
          <w:lang w:val="en-US"/>
        </w:rPr>
        <w:t xml:space="preserve"> </w:t>
      </w:r>
      <w:r w:rsidR="00B7770E" w:rsidRPr="00B7770E">
        <w:rPr>
          <w:color w:val="7030A0"/>
        </w:rPr>
        <w:t>Let s be the intensity of a stimulus associated with a particular</w:t>
      </w:r>
      <w:r w:rsidR="00B7770E" w:rsidRPr="00B7770E">
        <w:rPr>
          <w:color w:val="7030A0"/>
          <w:lang w:val="en-US"/>
        </w:rPr>
        <w:t xml:space="preserve"> </w:t>
      </w:r>
      <w:r w:rsidR="00B7770E" w:rsidRPr="00B7770E">
        <w:rPr>
          <w:color w:val="7030A0"/>
        </w:rPr>
        <w:t>task; s can be a</w:t>
      </w:r>
      <w:r w:rsidR="00B7770E" w:rsidRPr="00B7770E">
        <w:rPr>
          <w:color w:val="7030A0"/>
          <w:lang w:val="en-US"/>
        </w:rPr>
        <w:t xml:space="preserve"> </w:t>
      </w:r>
      <w:r w:rsidR="00B7770E" w:rsidRPr="00B7770E">
        <w:rPr>
          <w:color w:val="7030A0"/>
        </w:rPr>
        <w:t>number of encounters, a chemical concentration, or any quantitative cue</w:t>
      </w:r>
      <w:r w:rsidR="00B7770E" w:rsidRPr="00B7770E">
        <w:rPr>
          <w:color w:val="7030A0"/>
          <w:lang w:val="en-US"/>
        </w:rPr>
        <w:t xml:space="preserve"> </w:t>
      </w:r>
      <w:r w:rsidR="00B7770E" w:rsidRPr="00B7770E">
        <w:rPr>
          <w:color w:val="7030A0"/>
        </w:rPr>
        <w:t>sensed</w:t>
      </w:r>
      <w:r w:rsidR="00B7770E" w:rsidRPr="00B7770E">
        <w:rPr>
          <w:color w:val="7030A0"/>
          <w:lang w:val="en-US"/>
        </w:rPr>
        <w:t xml:space="preserve"> </w:t>
      </w:r>
      <w:r w:rsidR="00B7770E" w:rsidRPr="00B7770E">
        <w:rPr>
          <w:color w:val="7030A0"/>
        </w:rPr>
        <w:t>by individuals. A response threshold θ, expressed in units of stimulus intensity,</w:t>
      </w:r>
      <w:r w:rsidR="00B7770E" w:rsidRPr="00B7770E">
        <w:rPr>
          <w:color w:val="7030A0"/>
          <w:lang w:val="en-US"/>
        </w:rPr>
        <w:t xml:space="preserve"> </w:t>
      </w:r>
      <w:r w:rsidR="00B7770E" w:rsidRPr="00B7770E">
        <w:rPr>
          <w:color w:val="7030A0"/>
        </w:rPr>
        <w:t>is an</w:t>
      </w:r>
      <w:r w:rsidR="00B7770E" w:rsidRPr="00B7770E">
        <w:rPr>
          <w:color w:val="7030A0"/>
          <w:lang w:val="en-US"/>
        </w:rPr>
        <w:t xml:space="preserve"> </w:t>
      </w:r>
      <w:r w:rsidR="00B7770E" w:rsidRPr="00B7770E">
        <w:rPr>
          <w:color w:val="7030A0"/>
        </w:rPr>
        <w:t>internal variable that determines the tendency of an individual to respond to</w:t>
      </w:r>
      <w:r w:rsidR="00B7770E" w:rsidRPr="00B7770E">
        <w:rPr>
          <w:color w:val="7030A0"/>
          <w:lang w:val="en-US"/>
        </w:rPr>
        <w:t xml:space="preserve"> </w:t>
      </w:r>
      <w:r w:rsidR="00B7770E" w:rsidRPr="00B7770E">
        <w:rPr>
          <w:color w:val="7030A0"/>
        </w:rPr>
        <w:t>the stimulus s and perform the associated task</w:t>
      </w:r>
      <w:r w:rsidR="00B7770E" w:rsidRPr="00B7770E">
        <w:rPr>
          <w:color w:val="7030A0"/>
          <w:lang w:val="en-US"/>
        </w:rPr>
        <w:t> » [TR link in note]</w:t>
      </w:r>
      <w:r w:rsidR="00B7770E">
        <w:rPr>
          <w:color w:val="7030A0"/>
          <w:lang w:val="en-US"/>
        </w:rPr>
        <w:t xml:space="preserve">. </w:t>
      </w:r>
      <w:r w:rsidR="005E0658">
        <w:rPr>
          <w:lang w:val="en-GB"/>
        </w:rPr>
        <w:t xml:space="preserve">However, </w:t>
      </w:r>
      <w:r w:rsidR="001074F0">
        <w:rPr>
          <w:lang w:val="en-GB"/>
        </w:rPr>
        <w:t>in this implementation the individuals cannot quantify the stimuli but rather can tell whether or not a task needs more attention.</w:t>
      </w:r>
    </w:p>
    <w:p w14:paraId="5AAB4B29" w14:textId="577878E5" w:rsidR="00CE6A5B" w:rsidRDefault="00CE6A5B" w:rsidP="00DC1F7B">
      <w:pPr>
        <w:rPr>
          <w:lang w:val="en-GB"/>
        </w:rPr>
      </w:pPr>
    </w:p>
    <w:p w14:paraId="0EFB6763" w14:textId="2775DBB8" w:rsidR="00081FF4" w:rsidRPr="007D6177" w:rsidRDefault="001074F0" w:rsidP="00DC1F7B">
      <w:pPr>
        <w:pStyle w:val="Heading2"/>
        <w:rPr>
          <w:lang w:val="en-GB"/>
        </w:rPr>
      </w:pPr>
      <w:r>
        <w:rPr>
          <w:lang w:val="en-GB"/>
        </w:rPr>
        <w:t>Mathematical framework</w:t>
      </w:r>
    </w:p>
    <w:p w14:paraId="4C1FD381" w14:textId="3D301660" w:rsidR="00081FF4" w:rsidRPr="00F51F48" w:rsidRDefault="00081FF4" w:rsidP="00DC1F7B">
      <w:pPr>
        <w:rPr>
          <w:lang w:val="en-GB"/>
        </w:rPr>
      </w:pPr>
      <w:r w:rsidRPr="007D6177">
        <w:rPr>
          <w:lang w:val="en-GB"/>
        </w:rPr>
        <w:t xml:space="preserve">Alejandro Cornejo et al. introduce four quantifier helpers that help a worker telling whether a task is in energy deficit or surplus. To begin with, they define </w:t>
      </w:r>
      <w:r w:rsidR="001074F0">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sidR="001074F0">
        <w:rPr>
          <w:lang w:val="en-GB"/>
        </w:rPr>
        <w:t>m</w:t>
      </w:r>
      <w:r w:rsidRPr="007D6177">
        <w:rPr>
          <w:lang w:val="en-GB"/>
        </w:rPr>
        <w:t>any aspect of the current environment, such as weather conditions, the location of the colony,</w:t>
      </w:r>
      <w:r w:rsidR="001074F0">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sidR="001074F0">
        <w:rPr>
          <w:lang w:val="en-GB"/>
        </w:rPr>
        <w:t>s</w:t>
      </w:r>
      <w:r w:rsidRPr="007D6177">
        <w:rPr>
          <w:lang w:val="en-GB"/>
        </w:rPr>
        <w:t xml:space="preserve"> performing </w:t>
      </w:r>
      <w:r w:rsidR="001074F0">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sidR="001074F0">
        <w:rPr>
          <w:lang w:val="en-GB"/>
        </w:rPr>
        <w:t xml:space="preserve"> (referred in this article as the “</w:t>
      </w:r>
      <w:r w:rsidR="001074F0">
        <w:rPr>
          <w:b/>
          <w:bCs/>
          <w:lang w:val="en-GB"/>
        </w:rPr>
        <w:t>energy difference</w:t>
      </w:r>
      <w:r w:rsidR="001074F0">
        <w:rPr>
          <w:lang w:val="en-GB"/>
        </w:rPr>
        <w:t>”)</w:t>
      </w:r>
      <w:r w:rsidRPr="007D6177">
        <w:rPr>
          <w:lang w:val="en-GB"/>
        </w:rPr>
        <w:t>, or; the current demand for a task minus the energy currently supplied by all ant to that task at a specific given time T</w:t>
      </w:r>
      <w:r w:rsidR="001074F0">
        <w:rPr>
          <w:lang w:val="en-GB"/>
        </w:rPr>
        <w:t>.</w:t>
      </w:r>
      <w:r w:rsidR="00F51F48">
        <w:rPr>
          <w:lang w:val="en-GB"/>
        </w:rPr>
        <w:t xml:space="preserve"> </w:t>
      </w:r>
    </w:p>
    <w:p w14:paraId="78759478" w14:textId="77777777" w:rsidR="001074F0" w:rsidRPr="001074F0" w:rsidRDefault="001074F0" w:rsidP="00DC1F7B">
      <w:pPr>
        <w:rPr>
          <w:color w:val="000000" w:themeColor="text1"/>
          <w:lang w:val="en-GB"/>
        </w:rPr>
      </w:pPr>
    </w:p>
    <w:p w14:paraId="7C01CB5C" w14:textId="77777777" w:rsidR="00081FF4" w:rsidRPr="007D6177" w:rsidRDefault="00081FF4" w:rsidP="00DC1F7B">
      <w:pPr>
        <w:rPr>
          <w:lang w:val="en-GB"/>
        </w:rPr>
      </w:pPr>
      <w:r w:rsidRPr="007D6177">
        <w:rPr>
          <w:lang w:val="en-GB"/>
        </w:rPr>
        <w:t>TODO NDBDP:</w:t>
      </w:r>
    </w:p>
    <w:p w14:paraId="6BE37DE8" w14:textId="6B9DFC65" w:rsidR="00081FF4" w:rsidRPr="00F51F48" w:rsidRDefault="00081FF4" w:rsidP="00DC1F7B">
      <w:pPr>
        <w:rPr>
          <w:i/>
          <w:iCs/>
          <w:lang w:val="en-GB"/>
        </w:rPr>
      </w:pPr>
      <w:r w:rsidRPr="00F51F48">
        <w:rPr>
          <w:i/>
          <w:iCs/>
          <w:lang w:val="en-GB"/>
        </w:rPr>
        <w:t>As described in the original, the energy unit can be any kind of energy (watt, joules, etc..) as long as one keeps it consistent throughout the implementation.</w:t>
      </w:r>
      <w:r w:rsidR="002E280A">
        <w:rPr>
          <w:i/>
          <w:iCs/>
          <w:lang w:val="en-GB"/>
        </w:rPr>
        <w:t xml:space="preserve"> This paper does not attempt to quantify or to label of much is 1 energy. </w:t>
      </w:r>
    </w:p>
    <w:p w14:paraId="1162264B" w14:textId="77777777" w:rsidR="00081FF4" w:rsidRPr="007D6177" w:rsidRDefault="00081FF4" w:rsidP="00DC1F7B">
      <w:pPr>
        <w:rPr>
          <w:lang w:val="en-GB"/>
        </w:rPr>
      </w:pPr>
    </w:p>
    <w:p w14:paraId="51A821A8" w14:textId="0AE77803" w:rsidR="002E280A" w:rsidRPr="002E280A" w:rsidRDefault="001074F0" w:rsidP="00DC1F7B">
      <w:pPr>
        <w:pStyle w:val="Heading2"/>
        <w:rPr>
          <w:lang w:val="en-US"/>
        </w:rPr>
      </w:pPr>
      <w:r w:rsidRPr="002E280A">
        <w:rPr>
          <w:lang w:val="en-US"/>
        </w:rPr>
        <w:t>Assumptions</w:t>
      </w:r>
    </w:p>
    <w:p w14:paraId="492C132A" w14:textId="23B514FC" w:rsidR="001074F0" w:rsidRPr="00AD56E0" w:rsidRDefault="002E280A" w:rsidP="00DC1F7B">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00F51F48"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sidR="00AD56E0">
        <w:rPr>
          <w:color w:val="000000" w:themeColor="text1"/>
          <w:lang w:val="en-GB"/>
        </w:rPr>
        <w:t xml:space="preserve"> </w:t>
      </w:r>
      <w:r>
        <w:rPr>
          <w:color w:val="000000" w:themeColor="text1"/>
          <w:lang w:val="en-GB"/>
        </w:rPr>
        <w:t>To evaluate the performance</w:t>
      </w:r>
      <w:r w:rsidR="00AD56E0">
        <w:rPr>
          <w:color w:val="000000" w:themeColor="text1"/>
          <w:lang w:val="en-GB"/>
        </w:rPr>
        <w:t>s</w:t>
      </w:r>
      <w:r>
        <w:rPr>
          <w:color w:val="000000" w:themeColor="text1"/>
          <w:lang w:val="en-GB"/>
        </w:rPr>
        <w:t>, they define an optimal task assignment as one that</w:t>
      </w:r>
      <w:r w:rsidRPr="002E280A">
        <w:rPr>
          <w:lang w:val="en-GB"/>
        </w:rPr>
        <w:t xml:space="preserve"> </w:t>
      </w:r>
      <w:r w:rsidR="00AD56E0">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 xml:space="preserve">surplus of </w:t>
      </w:r>
      <w:r w:rsidR="00AD56E0">
        <w:rPr>
          <w:lang w:val="en-GB"/>
        </w:rPr>
        <w:t>robot</w:t>
      </w:r>
      <w:r>
        <w:rPr>
          <w:lang w:val="en-GB"/>
        </w:rPr>
        <w:t xml:space="preserve"> assigned to the task can be re-assigned to potential task in energy deficit.</w:t>
      </w:r>
    </w:p>
    <w:p w14:paraId="3AE80847" w14:textId="77777777" w:rsidR="001074F0" w:rsidRDefault="001074F0" w:rsidP="00DC1F7B">
      <w:pPr>
        <w:rPr>
          <w:color w:val="7030A0"/>
          <w:lang w:val="en-GB"/>
        </w:rPr>
      </w:pPr>
    </w:p>
    <w:p w14:paraId="7D63CC35" w14:textId="4E16B984" w:rsidR="00081FF4" w:rsidRPr="007D6177" w:rsidRDefault="00081FF4" w:rsidP="00DC1F7B">
      <w:pPr>
        <w:pStyle w:val="Heading2"/>
        <w:rPr>
          <w:lang w:val="en-GB"/>
        </w:rPr>
      </w:pPr>
      <w:r w:rsidRPr="007D6177">
        <w:rPr>
          <w:lang w:val="en-GB"/>
        </w:rPr>
        <w:t>Model restrictions</w:t>
      </w:r>
      <w:r w:rsidR="00983FF0">
        <w:rPr>
          <w:lang w:val="en-GB"/>
        </w:rPr>
        <w:t xml:space="preserve"> -&gt; does this section really belongs here?</w:t>
      </w:r>
    </w:p>
    <w:p w14:paraId="789DF999" w14:textId="1C8DF42D" w:rsidR="00081FF4" w:rsidRPr="007D6177" w:rsidRDefault="00AD56E0" w:rsidP="00DC1F7B">
      <w:pPr>
        <w:rPr>
          <w:lang w:val="en-GB"/>
        </w:rPr>
      </w:pPr>
      <w:r>
        <w:rPr>
          <w:lang w:val="en-GB"/>
        </w:rPr>
        <w:t xml:space="preserve">The section “Mathematical framework” </w:t>
      </w:r>
      <w:r w:rsidR="00081FF4"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DC1F7B">
      <w:pPr>
        <w:rPr>
          <w:lang w:val="en-GB"/>
        </w:rPr>
      </w:pPr>
    </w:p>
    <w:p w14:paraId="07E4259A" w14:textId="1A5584C5" w:rsidR="00081FF4" w:rsidRPr="007D6177" w:rsidRDefault="00081FF4" w:rsidP="00DC1F7B">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sidR="00AD56E0">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sidR="00AD56E0">
        <w:rPr>
          <w:lang w:val="en-GB"/>
        </w:rPr>
        <w:t xml:space="preserve"> What it means for the implementation is that one robot can carry out a single </w:t>
      </w:r>
      <w:r w:rsidR="002E3777">
        <w:rPr>
          <w:lang w:val="en-GB"/>
        </w:rPr>
        <w:t>sub-</w:t>
      </w:r>
      <w:r w:rsidR="00AD56E0">
        <w:rPr>
          <w:lang w:val="en-GB"/>
        </w:rPr>
        <w:t>task at a time</w:t>
      </w:r>
      <w:r w:rsidR="002E3777">
        <w:rPr>
          <w:lang w:val="en-GB"/>
        </w:rPr>
        <w:t xml:space="preserve">, and once this sub-task is completed, the demand in the </w:t>
      </w:r>
      <w:r w:rsidR="00983FF0">
        <w:rPr>
          <w:lang w:val="en-GB"/>
        </w:rPr>
        <w:t>parent</w:t>
      </w:r>
      <w:r w:rsidR="002E3777">
        <w:rPr>
          <w:lang w:val="en-GB"/>
        </w:rPr>
        <w:t>-task decreases by one (the task are furthermore discussed in the section “TODO”)</w:t>
      </w:r>
      <w:r w:rsidR="00AD56E0">
        <w:rPr>
          <w:lang w:val="en-GB"/>
        </w:rPr>
        <w:t>.</w:t>
      </w:r>
      <w:r w:rsidR="00087BE5">
        <w:rPr>
          <w:lang w:val="en-GB"/>
        </w:rPr>
        <w:t xml:space="preserve"> Implementations of the system where the energy an individual can supply to a </w:t>
      </w:r>
      <w:r w:rsidR="00087BE5" w:rsidRPr="00087BE5">
        <w:rPr>
          <w:color w:val="FF0000"/>
          <w:lang w:val="en-GB"/>
        </w:rPr>
        <w:t xml:space="preserve">task is dependent on its </w:t>
      </w:r>
      <w:r w:rsidR="00087BE5" w:rsidRPr="00087BE5">
        <w:rPr>
          <w:color w:val="FF0000"/>
        </w:rPr>
        <w:t>characteristic</w:t>
      </w:r>
      <w:r w:rsidR="00087BE5" w:rsidRPr="00087BE5">
        <w:rPr>
          <w:color w:val="FF0000"/>
          <w:lang w:val="en-US"/>
        </w:rPr>
        <w:t>s</w:t>
      </w:r>
      <w:r w:rsidR="00087BE5" w:rsidRPr="00087BE5">
        <w:rPr>
          <w:color w:val="FF0000"/>
        </w:rPr>
        <w:t xml:space="preserve"> </w:t>
      </w:r>
      <w:r w:rsidR="00087BE5" w:rsidRPr="00087BE5">
        <w:rPr>
          <w:color w:val="FF0000"/>
          <w:lang w:val="en-GB"/>
        </w:rPr>
        <w:t>is furthermore discussed in the section “future work”.</w:t>
      </w:r>
    </w:p>
    <w:p w14:paraId="56832C95" w14:textId="77777777" w:rsidR="00081FF4" w:rsidRPr="007D6177" w:rsidRDefault="00081FF4" w:rsidP="00DC1F7B">
      <w:pPr>
        <w:rPr>
          <w:lang w:val="en-GB"/>
        </w:rPr>
      </w:pPr>
    </w:p>
    <w:p w14:paraId="01522D58" w14:textId="77777777" w:rsidR="00081FF4" w:rsidRPr="007D6177" w:rsidRDefault="00081FF4" w:rsidP="00DC1F7B">
      <w:pPr>
        <w:pStyle w:val="Heading2"/>
        <w:rPr>
          <w:lang w:val="en-GB"/>
        </w:rPr>
      </w:pPr>
      <w:r w:rsidRPr="007D6177">
        <w:rPr>
          <w:lang w:val="en-GB"/>
        </w:rPr>
        <w:t>Task allocation algorithm</w:t>
      </w:r>
    </w:p>
    <w:p w14:paraId="48A23AF2" w14:textId="70ABE673" w:rsidR="00081FF4" w:rsidRPr="007D6177" w:rsidRDefault="00081FF4" w:rsidP="00DC1F7B">
      <w:pPr>
        <w:rPr>
          <w:lang w:val="en-GB"/>
        </w:rPr>
      </w:pPr>
      <w:r w:rsidRPr="007D6177">
        <w:rPr>
          <w:lang w:val="en-GB"/>
        </w:rPr>
        <w:t xml:space="preserve">This section is an overview of the AITA algorithm. </w:t>
      </w:r>
      <w:r w:rsidR="002E3777">
        <w:rPr>
          <w:lang w:val="en-GB"/>
        </w:rPr>
        <w:t>For a more in-depth presentation of the algorithm, please refer to the original</w:t>
      </w:r>
      <w:r w:rsidRPr="007D6177">
        <w:rPr>
          <w:lang w:val="en-GB"/>
        </w:rPr>
        <w:t xml:space="preserve"> Alejandro Cornejo et </w:t>
      </w:r>
      <w:r w:rsidR="002E3777">
        <w:rPr>
          <w:lang w:val="en-GB"/>
        </w:rPr>
        <w:t>a</w:t>
      </w:r>
      <w:r w:rsidRPr="007D6177">
        <w:rPr>
          <w:lang w:val="en-GB"/>
        </w:rPr>
        <w:t xml:space="preserve">l’s research paper.  </w:t>
      </w:r>
    </w:p>
    <w:p w14:paraId="12BC35AD" w14:textId="77777777" w:rsidR="00081FF4" w:rsidRPr="007D6177" w:rsidRDefault="00081FF4" w:rsidP="00DC1F7B">
      <w:pPr>
        <w:pStyle w:val="Heading3"/>
        <w:rPr>
          <w:lang w:val="en-GB"/>
        </w:rPr>
      </w:pPr>
    </w:p>
    <w:p w14:paraId="5963F208" w14:textId="77777777" w:rsidR="00081FF4" w:rsidRPr="007D6177" w:rsidRDefault="00081FF4" w:rsidP="00DC1F7B">
      <w:pPr>
        <w:pStyle w:val="Heading3"/>
        <w:rPr>
          <w:lang w:val="en-GB"/>
        </w:rPr>
      </w:pPr>
      <w:r w:rsidRPr="007D6177">
        <w:rPr>
          <w:lang w:val="en-GB"/>
        </w:rPr>
        <w:t>The binary feedback function</w:t>
      </w:r>
    </w:p>
    <w:p w14:paraId="6A4901FB" w14:textId="7F83767F" w:rsidR="00081FF4" w:rsidRPr="007D6177" w:rsidRDefault="00081FF4" w:rsidP="00DC1F7B">
      <w:pPr>
        <w:rPr>
          <w:lang w:val="en-GB"/>
        </w:rPr>
      </w:pPr>
      <w:r w:rsidRPr="007D6177">
        <w:rPr>
          <w:lang w:val="en-GB"/>
        </w:rPr>
        <w:t xml:space="preserve">The algorithm is based on the worker’s ability to sense its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difference for a </w:t>
      </w:r>
      <w:r w:rsidRPr="007D6177">
        <w:rPr>
          <w:lang w:val="en-GB"/>
        </w:rPr>
        <w:lastRenderedPageBreak/>
        <w:t xml:space="preserve">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sidR="002E3777">
        <w:rPr>
          <w:lang w:val="en-GB"/>
        </w:rPr>
        <w:t>demand</w:t>
      </w:r>
      <w:r w:rsidRPr="007D6177">
        <w:rPr>
          <w:lang w:val="en-GB"/>
        </w:rPr>
        <w:t xml:space="preserve"> </w:t>
      </w:r>
      <w:r w:rsidR="002E3777">
        <w:rPr>
          <w:lang w:val="en-GB"/>
        </w:rPr>
        <w:t>of</w:t>
      </w:r>
      <w:r w:rsidRPr="007D6177">
        <w:rPr>
          <w:lang w:val="en-GB"/>
        </w:rPr>
        <w:t xml:space="preserve"> a task [link] in the sometimes up to 1’000’000 million individual nests [link].</w:t>
      </w:r>
    </w:p>
    <w:p w14:paraId="0DDDFBAA" w14:textId="77777777" w:rsidR="00081FF4" w:rsidRPr="007D6177" w:rsidRDefault="00081FF4" w:rsidP="00DC1F7B">
      <w:pPr>
        <w:rPr>
          <w:lang w:val="en-GB"/>
        </w:rPr>
      </w:pPr>
    </w:p>
    <w:p w14:paraId="180C5771" w14:textId="77777777" w:rsidR="00081FF4" w:rsidRPr="007D6177" w:rsidRDefault="00081FF4" w:rsidP="00DC1F7B">
      <w:pPr>
        <w:pStyle w:val="Heading3"/>
        <w:rPr>
          <w:lang w:val="en-GB"/>
        </w:rPr>
      </w:pPr>
      <w:r w:rsidRPr="007D6177">
        <w:rPr>
          <w:lang w:val="en-GB"/>
        </w:rPr>
        <w:t>Algorithm</w:t>
      </w:r>
    </w:p>
    <w:p w14:paraId="2C8343BF" w14:textId="77361EB7" w:rsidR="00081FF4" w:rsidRPr="007D6177" w:rsidRDefault="00081FF4" w:rsidP="00DC1F7B">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sidR="002E3777">
        <w:rPr>
          <w:lang w:val="en-GB"/>
        </w:rPr>
        <w:t xml:space="preserve">, </w:t>
      </w:r>
      <w:r w:rsidRPr="007D6177">
        <w:rPr>
          <w:lang w:val="en-GB"/>
        </w:rPr>
        <w:t xml:space="preserve">up to 3.  Worker first start idle and in the Resting state, </w:t>
      </w:r>
      <w:r w:rsidR="002E3777">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DC1F7B">
      <w:pPr>
        <w:rPr>
          <w:lang w:val="en-GB"/>
        </w:rPr>
      </w:pPr>
    </w:p>
    <w:p w14:paraId="78D9DBCB" w14:textId="32DCA699" w:rsidR="00081FF4" w:rsidRPr="007D6177" w:rsidRDefault="00081FF4" w:rsidP="00DC1F7B">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DC1F7B">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DC1F7B">
      <w:pPr>
        <w:rPr>
          <w:i/>
          <w:iCs/>
          <w:lang w:val="en-GB"/>
        </w:rPr>
      </w:pPr>
    </w:p>
    <w:p w14:paraId="05F7A018" w14:textId="77777777" w:rsidR="00081FF4" w:rsidRPr="007D6177" w:rsidRDefault="00081FF4" w:rsidP="00DC1F7B">
      <w:pPr>
        <w:rPr>
          <w:i/>
          <w:iCs/>
          <w:lang w:val="en-GB"/>
        </w:rPr>
      </w:pPr>
      <w:r w:rsidRPr="007D6177">
        <w:rPr>
          <w:lang w:val="en-GB"/>
        </w:rPr>
        <w:t>For more detail, refer to the original paper.</w:t>
      </w:r>
    </w:p>
    <w:p w14:paraId="07C57125" w14:textId="77777777" w:rsidR="00081FF4" w:rsidRPr="007D6177" w:rsidRDefault="00081FF4" w:rsidP="00DC1F7B">
      <w:pPr>
        <w:rPr>
          <w:i/>
          <w:iCs/>
          <w:lang w:val="en-GB"/>
        </w:rPr>
      </w:pPr>
    </w:p>
    <w:p w14:paraId="3C92434D" w14:textId="77777777" w:rsidR="00081FF4" w:rsidRPr="007D6177" w:rsidRDefault="00081FF4" w:rsidP="00DC1F7B">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DC1F7B">
      <w:pPr>
        <w:rPr>
          <w:lang w:val="en-GB"/>
        </w:rPr>
      </w:pPr>
    </w:p>
    <w:p w14:paraId="187215F6" w14:textId="77777777" w:rsidR="00081FF4" w:rsidRPr="007D6177" w:rsidRDefault="00081FF4" w:rsidP="00DC1F7B">
      <w:pPr>
        <w:pStyle w:val="Heading2"/>
        <w:rPr>
          <w:lang w:val="en-GB"/>
        </w:rPr>
      </w:pPr>
      <w:r w:rsidRPr="007D6177">
        <w:rPr>
          <w:lang w:val="en-GB"/>
        </w:rPr>
        <w:t>Original algorithm correction</w:t>
      </w:r>
    </w:p>
    <w:p w14:paraId="6BC147DF" w14:textId="6F1CAD3A" w:rsidR="00081FF4" w:rsidRPr="007D6177" w:rsidRDefault="00081FF4" w:rsidP="00DC1F7B">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sidR="002231E4">
        <w:rPr>
          <w:lang w:val="en-GB"/>
        </w:rPr>
        <w:t xml:space="preserve">state </w:t>
      </w:r>
      <w:proofErr w:type="spellStart"/>
      <w:r w:rsidRPr="002231E4">
        <w:rPr>
          <w:i/>
          <w:iCs/>
          <w:lang w:val="en-GB"/>
        </w:rPr>
        <w:t>Resting</w:t>
      </w:r>
      <w:r w:rsidR="002231E4" w:rsidRPr="002231E4">
        <w:rPr>
          <w:i/>
          <w:iCs/>
          <w:lang w:val="en-GB"/>
        </w:rPr>
        <w:t>S</w:t>
      </w:r>
      <w:r w:rsidRPr="002231E4">
        <w:rPr>
          <w:i/>
          <w:iCs/>
          <w:lang w:val="en-GB"/>
        </w:rPr>
        <w:t>tate</w:t>
      </w:r>
      <w:proofErr w:type="spellEnd"/>
      <w:r w:rsidRPr="007D6177">
        <w:rPr>
          <w:lang w:val="en-GB"/>
        </w:rPr>
        <w:t xml:space="preserve">. </w:t>
      </w:r>
    </w:p>
    <w:p w14:paraId="70EF171E" w14:textId="77777777" w:rsidR="00081FF4" w:rsidRPr="007D6177" w:rsidRDefault="00081FF4" w:rsidP="00DC1F7B">
      <w:pPr>
        <w:rPr>
          <w:lang w:val="en-GB"/>
        </w:rPr>
      </w:pPr>
    </w:p>
    <w:p w14:paraId="1F56C353" w14:textId="73C8524F" w:rsidR="00081FF4" w:rsidRPr="007D6177" w:rsidRDefault="00081FF4" w:rsidP="00DC1F7B">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sidR="002231E4">
        <w:rPr>
          <w:lang w:val="en-GB"/>
        </w:rPr>
        <w:t>e</w:t>
      </w:r>
      <w:r w:rsidRPr="007D6177">
        <w:rPr>
          <w:lang w:val="en-GB"/>
        </w:rPr>
        <w:t xml:space="preserve"> </w:t>
      </w:r>
      <w:r w:rsidR="002231E4">
        <w:rPr>
          <w:lang w:val="en-GB"/>
        </w:rPr>
        <w:t>the po</w:t>
      </w:r>
      <w:r w:rsidRPr="007D6177">
        <w:rPr>
          <w:lang w:val="en-GB"/>
        </w:rPr>
        <w:t>t</w:t>
      </w:r>
      <w:r w:rsidR="002231E4">
        <w:rPr>
          <w:lang w:val="en-GB"/>
        </w:rPr>
        <w:t>ential for a task can take in the</w:t>
      </w:r>
      <w:r w:rsidRPr="007D6177">
        <w:rPr>
          <w:lang w:val="en-GB"/>
        </w:rPr>
        <w:t xml:space="preserve"> Q </w:t>
      </w:r>
      <w:r w:rsidR="002231E4" w:rsidRPr="007D6177">
        <w:rPr>
          <w:lang w:val="en-GB"/>
        </w:rPr>
        <w:t>table</w:t>
      </w:r>
      <w:r w:rsidRPr="007D6177">
        <w:rPr>
          <w:lang w:val="en-GB"/>
        </w:rPr>
        <w:t>:”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DC1F7B">
      <w:pPr>
        <w:rPr>
          <w:lang w:val="en-GB"/>
        </w:rPr>
      </w:pPr>
    </w:p>
    <w:p w14:paraId="57D61E65" w14:textId="77777777" w:rsidR="00081FF4" w:rsidRPr="007D6177" w:rsidRDefault="00081FF4" w:rsidP="00DC1F7B">
      <w:pPr>
        <w:rPr>
          <w:lang w:val="en-GB"/>
        </w:rPr>
      </w:pPr>
      <w:r w:rsidRPr="007D6177">
        <w:rPr>
          <w:lang w:val="en-GB"/>
        </w:rPr>
        <w:t xml:space="preserve">To overcome this situation, line 3 in figure N has been updated to </w:t>
      </w:r>
    </w:p>
    <w:p w14:paraId="4C58FA5B" w14:textId="77777777" w:rsidR="00081FF4" w:rsidRPr="007D6177" w:rsidRDefault="00081FF4" w:rsidP="00DC1F7B">
      <w:pPr>
        <w:rPr>
          <w:lang w:val="en-GB"/>
        </w:rPr>
      </w:pPr>
    </w:p>
    <w:p w14:paraId="0C8963F5" w14:textId="77777777" w:rsidR="00081FF4" w:rsidRPr="007D6177" w:rsidRDefault="00081FF4" w:rsidP="00DC1F7B">
      <w:pPr>
        <w:rPr>
          <w:lang w:val="en-GB"/>
        </w:rPr>
      </w:pPr>
      <w:r w:rsidRPr="007D6177">
        <w:rPr>
          <w:lang w:val="en-GB"/>
        </w:rPr>
        <w:t xml:space="preserve">… </w:t>
      </w:r>
    </w:p>
    <w:p w14:paraId="0DCC5AE4" w14:textId="77777777" w:rsidR="00081FF4" w:rsidRPr="007D6177" w:rsidRDefault="00081FF4" w:rsidP="00DC1F7B">
      <w:pPr>
        <w:rPr>
          <w:lang w:val="en-GB"/>
        </w:rPr>
      </w:pPr>
    </w:p>
    <w:p w14:paraId="73C788BC" w14:textId="77777777" w:rsidR="00081FF4" w:rsidRPr="007D6177" w:rsidRDefault="00081FF4" w:rsidP="00DC1F7B">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DC1F7B">
      <w:pPr>
        <w:rPr>
          <w:lang w:val="en-GB"/>
        </w:rPr>
      </w:pPr>
    </w:p>
    <w:p w14:paraId="4178A93C" w14:textId="77777777" w:rsidR="00081FF4" w:rsidRPr="007D6177" w:rsidRDefault="00081FF4" w:rsidP="00DC1F7B">
      <w:pPr>
        <w:rPr>
          <w:lang w:val="en-GB"/>
        </w:rPr>
      </w:pPr>
      <w:r w:rsidRPr="007D6177">
        <w:rPr>
          <w:lang w:val="en-GB"/>
        </w:rPr>
        <w:t>..</w:t>
      </w:r>
    </w:p>
    <w:p w14:paraId="4D013884" w14:textId="77777777" w:rsidR="00081FF4" w:rsidRPr="007D6177" w:rsidRDefault="00081FF4" w:rsidP="00DC1F7B">
      <w:pPr>
        <w:rPr>
          <w:lang w:val="en-GB"/>
        </w:rPr>
      </w:pPr>
    </w:p>
    <w:p w14:paraId="42E1F200" w14:textId="77777777" w:rsidR="00081FF4" w:rsidRPr="007D6177" w:rsidRDefault="00081FF4" w:rsidP="00DC1F7B">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DC1F7B">
      <w:pPr>
        <w:rPr>
          <w:lang w:val="en-GB"/>
        </w:rPr>
      </w:pPr>
    </w:p>
    <w:p w14:paraId="378687A2"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DC1F7B">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DC1F7B">
      <w:pPr>
        <w:rPr>
          <w:b/>
          <w:bCs/>
          <w:lang w:val="en-GB"/>
        </w:rPr>
      </w:pPr>
      <w:r w:rsidRPr="007D6177">
        <w:rPr>
          <w:b/>
          <w:bCs/>
          <w:lang w:val="en-GB"/>
        </w:rPr>
        <w:t xml:space="preserve">Here, redo the algorithm as I know how it should be, no copy past the algo from pseudo code </w:t>
      </w:r>
    </w:p>
    <w:p w14:paraId="5C2E9D35" w14:textId="77777777" w:rsidR="00081FF4" w:rsidRPr="007D6177" w:rsidRDefault="00081FF4" w:rsidP="00DC1F7B">
      <w:pPr>
        <w:rPr>
          <w:rFonts w:ascii="Times New Roman" w:eastAsia="Times New Roman" w:hAnsi="Times New Roman" w:cs="Times New Roman"/>
          <w:lang w:val="en-GB" w:eastAsia="en-GB"/>
        </w:rPr>
      </w:pPr>
    </w:p>
    <w:p w14:paraId="0351E76E" w14:textId="5BE3CD30" w:rsidR="00081FF4" w:rsidRDefault="005E5960" w:rsidP="00DC1F7B">
      <w:pPr>
        <w:pStyle w:val="Heading2"/>
        <w:rPr>
          <w:lang w:val="en-GB"/>
        </w:rPr>
      </w:pPr>
      <w:r w:rsidRPr="005E5960">
        <w:rPr>
          <w:lang w:val="en-GB"/>
        </w:rPr>
        <w:lastRenderedPageBreak/>
        <w:t>Integration</w:t>
      </w:r>
    </w:p>
    <w:p w14:paraId="0CC9C75B" w14:textId="2FEF860D" w:rsidR="007E4EC4" w:rsidRDefault="0099532C" w:rsidP="00DC1F7B">
      <w:pPr>
        <w:rPr>
          <w:lang w:val="en-GB"/>
        </w:rPr>
      </w:pPr>
      <w:r>
        <w:rPr>
          <w:lang w:val="en-GB"/>
        </w:rPr>
        <w:t xml:space="preserve">This section </w:t>
      </w:r>
      <w:r w:rsidR="002231E4">
        <w:rPr>
          <w:lang w:val="en-GB"/>
        </w:rPr>
        <w:t>describes</w:t>
      </w:r>
      <w:r>
        <w:rPr>
          <w:lang w:val="en-GB"/>
        </w:rPr>
        <w:t xml:space="preserve">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DC1F7B">
      <w:pPr>
        <w:rPr>
          <w:lang w:val="en-GB"/>
        </w:rPr>
      </w:pPr>
    </w:p>
    <w:p w14:paraId="3D1FDA97" w14:textId="6297A177" w:rsidR="0099532C" w:rsidRDefault="0045535D" w:rsidP="00DC1F7B">
      <w:pPr>
        <w:pStyle w:val="Heading3"/>
        <w:rPr>
          <w:lang w:val="en-GB"/>
        </w:rPr>
      </w:pPr>
      <w:r>
        <w:rPr>
          <w:lang w:val="en-GB"/>
        </w:rPr>
        <w:t>Feedback function</w:t>
      </w:r>
    </w:p>
    <w:p w14:paraId="6157587D" w14:textId="7D1F264D" w:rsidR="00C45BC7" w:rsidRPr="007D24F6" w:rsidRDefault="0045535D" w:rsidP="00DC1F7B">
      <w:pPr>
        <w:rPr>
          <w:lang w:val="en-GB"/>
        </w:rPr>
      </w:pPr>
      <w:r>
        <w:rPr>
          <w:lang w:val="en-GB"/>
        </w:rPr>
        <w:t>The feedback function is at the core of AITA as it allows a</w:t>
      </w:r>
      <w:r w:rsidR="00B7770E">
        <w:rPr>
          <w:lang w:val="en-GB"/>
        </w:rPr>
        <w:t xml:space="preserve"> worker </w:t>
      </w:r>
      <w:r>
        <w:rPr>
          <w:lang w:val="en-GB"/>
        </w:rPr>
        <w:t>to access knowledge about its current local situation. The work explored in the related section is a great source of inspiration to design how the information is accessed by the individual</w:t>
      </w:r>
      <w:r w:rsidR="00B7770E">
        <w:rPr>
          <w:lang w:val="en-GB"/>
        </w:rPr>
        <w:t>s</w:t>
      </w:r>
      <w:r>
        <w:rPr>
          <w:lang w:val="en-GB"/>
        </w:rPr>
        <w:t>.</w:t>
      </w:r>
      <w:r w:rsidR="007D24F6">
        <w:rPr>
          <w:lang w:val="en-GB"/>
        </w:rPr>
        <w:t xml:space="preserve"> </w:t>
      </w:r>
      <w:r w:rsidR="00BC1B15" w:rsidRPr="00B7770E">
        <w:rPr>
          <w:color w:val="7030A0"/>
          <w:lang w:val="en-GB"/>
        </w:rPr>
        <w:t xml:space="preserve">One </w:t>
      </w:r>
      <w:r w:rsidRPr="00B7770E">
        <w:rPr>
          <w:color w:val="7030A0"/>
          <w:lang w:val="en-GB"/>
        </w:rPr>
        <w:t xml:space="preserve">can </w:t>
      </w:r>
      <w:r w:rsidR="00BC1B15" w:rsidRPr="00B7770E">
        <w:rPr>
          <w:color w:val="7030A0"/>
          <w:lang w:val="en-GB"/>
        </w:rPr>
        <w:t>use</w:t>
      </w:r>
      <w:r w:rsidRPr="00B7770E">
        <w:rPr>
          <w:color w:val="7030A0"/>
          <w:lang w:val="en-GB"/>
        </w:rPr>
        <w:t xml:space="preserve"> I</w:t>
      </w:r>
      <w:r w:rsidR="00BC1B15" w:rsidRPr="00B7770E">
        <w:rPr>
          <w:color w:val="7030A0"/>
          <w:lang w:val="en-GB"/>
        </w:rPr>
        <w:t>nteraction</w:t>
      </w:r>
      <w:r w:rsidRPr="00B7770E">
        <w:rPr>
          <w:color w:val="7030A0"/>
          <w:lang w:val="en-GB"/>
        </w:rPr>
        <w:t xml:space="preserve"> R</w:t>
      </w:r>
      <w:r w:rsidR="00BC1B15" w:rsidRPr="00B7770E">
        <w:rPr>
          <w:color w:val="7030A0"/>
          <w:lang w:val="en-GB"/>
        </w:rPr>
        <w:t xml:space="preserve">ate </w:t>
      </w:r>
      <w:r w:rsidRPr="00B7770E">
        <w:rPr>
          <w:color w:val="7030A0"/>
          <w:lang w:val="en-GB"/>
        </w:rPr>
        <w:t>M</w:t>
      </w:r>
      <w:r w:rsidR="00BC1B15" w:rsidRPr="00B7770E">
        <w:rPr>
          <w:color w:val="7030A0"/>
          <w:lang w:val="en-GB"/>
        </w:rPr>
        <w:t xml:space="preserve">ethods </w:t>
      </w:r>
      <w:r w:rsidRPr="00B7770E">
        <w:rPr>
          <w:color w:val="7030A0"/>
          <w:lang w:val="en-GB"/>
        </w:rPr>
        <w:t xml:space="preserve">where the task allocation algorithm is based on </w:t>
      </w:r>
      <w:r w:rsidR="00105E1A" w:rsidRPr="00B7770E">
        <w:rPr>
          <w:color w:val="7030A0"/>
          <w:lang w:val="en-GB"/>
        </w:rPr>
        <w:t>the response threshold associated to a task</w:t>
      </w:r>
      <w:r w:rsidR="00510139" w:rsidRPr="00B7770E">
        <w:rPr>
          <w:color w:val="7030A0"/>
          <w:lang w:val="en-GB"/>
        </w:rPr>
        <w:t xml:space="preserve"> </w:t>
      </w:r>
      <w:r w:rsidR="006A3E23">
        <w:rPr>
          <w:color w:val="7030A0"/>
          <w:lang w:val="en-GB"/>
        </w:rPr>
        <w:t>and sensing of the local environment</w:t>
      </w:r>
      <w:r w:rsidR="00510139" w:rsidRPr="00B7770E">
        <w:rPr>
          <w:color w:val="7030A0"/>
          <w:lang w:val="en-GB"/>
        </w:rPr>
        <w:t>[</w:t>
      </w:r>
      <w:proofErr w:type="spellStart"/>
      <w:r w:rsidR="00510139" w:rsidRPr="00B7770E">
        <w:rPr>
          <w:color w:val="7030A0"/>
          <w:lang w:val="en-GB"/>
        </w:rPr>
        <w:t>yongming</w:t>
      </w:r>
      <w:proofErr w:type="spellEnd"/>
      <w:r w:rsidR="00510139" w:rsidRPr="00B7770E">
        <w:rPr>
          <w:color w:val="7030A0"/>
          <w:lang w:val="en-GB"/>
        </w:rPr>
        <w:t>]</w:t>
      </w:r>
      <w:r w:rsidR="00105E1A" w:rsidRPr="00B7770E">
        <w:rPr>
          <w:color w:val="7030A0"/>
          <w:lang w:val="en-GB"/>
        </w:rPr>
        <w:t>.</w:t>
      </w:r>
      <w:r w:rsidR="007D24F6">
        <w:rPr>
          <w:color w:val="7030A0"/>
          <w:lang w:val="en-US"/>
        </w:rPr>
        <w:t xml:space="preserve"> </w:t>
      </w:r>
      <w:r w:rsidR="00105E1A" w:rsidRPr="00B7770E">
        <w:rPr>
          <w:color w:val="7030A0"/>
          <w:lang w:val="en-US"/>
        </w:rPr>
        <w:t xml:space="preserve">However, this kinds of methods relies on the population size of the swarm as the </w:t>
      </w:r>
      <w:r w:rsidR="00510139" w:rsidRPr="00B7770E">
        <w:rPr>
          <w:color w:val="7030A0"/>
          <w:lang w:val="en-US"/>
        </w:rPr>
        <w:t>lower</w:t>
      </w:r>
      <w:r w:rsidR="00105E1A" w:rsidRPr="00B7770E">
        <w:rPr>
          <w:color w:val="7030A0"/>
          <w:lang w:val="en-US"/>
        </w:rPr>
        <w:t xml:space="preserve"> the population is, the </w:t>
      </w:r>
      <w:r w:rsidR="00510139" w:rsidRPr="00B7770E">
        <w:rPr>
          <w:color w:val="7030A0"/>
          <w:lang w:val="en-US"/>
        </w:rPr>
        <w:t>lower</w:t>
      </w:r>
      <w:r w:rsidR="00105E1A" w:rsidRPr="00B7770E">
        <w:rPr>
          <w:color w:val="7030A0"/>
          <w:lang w:val="en-US"/>
        </w:rPr>
        <w:t xml:space="preserve"> and </w:t>
      </w:r>
      <w:r w:rsidR="00510139" w:rsidRPr="00B7770E">
        <w:rPr>
          <w:color w:val="7030A0"/>
          <w:lang w:val="en-US"/>
        </w:rPr>
        <w:t>less</w:t>
      </w:r>
      <w:r w:rsidR="00105E1A" w:rsidRPr="00B7770E">
        <w:rPr>
          <w:color w:val="7030A0"/>
          <w:lang w:val="en-US"/>
        </w:rPr>
        <w:t xml:space="preserve"> explicit the stimuli associated to a task can be, which is problematic in an algorithm that shall not depend on the colony size to be performant </w:t>
      </w:r>
      <w:r w:rsidR="00105E1A" w:rsidRPr="00105E1A">
        <w:rPr>
          <w:color w:val="FF0000"/>
          <w:lang w:val="en-US"/>
        </w:rPr>
        <w:t>(reflect on that somewhere)</w:t>
      </w:r>
      <w:r w:rsidR="00510139">
        <w:rPr>
          <w:color w:val="FF0000"/>
          <w:lang w:val="en-US"/>
        </w:rPr>
        <w:t xml:space="preserve">. </w:t>
      </w:r>
      <w:r w:rsidR="006A3E23">
        <w:rPr>
          <w:color w:val="FF0000"/>
          <w:lang w:val="en-US"/>
        </w:rPr>
        <w:t>Oppositely, o</w:t>
      </w:r>
      <w:r w:rsidR="007D24F6">
        <w:rPr>
          <w:color w:val="FF0000"/>
          <w:lang w:val="en-US"/>
        </w:rPr>
        <w:t>ne could also assume light sensors are placed on top of each agent which allows light signal-based communication (</w:t>
      </w:r>
      <w:proofErr w:type="spellStart"/>
      <w:r w:rsidR="007D24F6">
        <w:rPr>
          <w:color w:val="FF0000"/>
          <w:lang w:val="en-US"/>
        </w:rPr>
        <w:t>todo</w:t>
      </w:r>
      <w:proofErr w:type="spellEnd"/>
      <w:r w:rsidR="007D24F6">
        <w:rPr>
          <w:color w:val="FF0000"/>
          <w:lang w:val="en-US"/>
        </w:rPr>
        <w:t xml:space="preserve"> link). However, methods relying on directional sensors and explicit </w:t>
      </w:r>
      <w:r w:rsidR="006A3E23">
        <w:rPr>
          <w:color w:val="FF0000"/>
          <w:lang w:val="en-US"/>
        </w:rPr>
        <w:t xml:space="preserve">signal discovery are less accurate and are more prone to noise and faulty </w:t>
      </w:r>
      <w:proofErr w:type="spellStart"/>
      <w:r w:rsidR="006A3E23">
        <w:rPr>
          <w:color w:val="FF0000"/>
          <w:lang w:val="en-US"/>
        </w:rPr>
        <w:t>behaviour</w:t>
      </w:r>
      <w:proofErr w:type="spellEnd"/>
      <w:r w:rsidR="006A3E23">
        <w:rPr>
          <w:color w:val="FF0000"/>
          <w:lang w:val="en-US"/>
        </w:rPr>
        <w:t xml:space="preserve"> (</w:t>
      </w:r>
      <w:proofErr w:type="spellStart"/>
      <w:r w:rsidR="006A3E23">
        <w:rPr>
          <w:color w:val="FF0000"/>
          <w:lang w:val="en-US"/>
        </w:rPr>
        <w:t>todo</w:t>
      </w:r>
      <w:proofErr w:type="spellEnd"/>
      <w:r w:rsidR="006A3E23">
        <w:rPr>
          <w:color w:val="FF0000"/>
          <w:lang w:val="en-US"/>
        </w:rPr>
        <w:t xml:space="preserve"> can I find a source for that?)</w:t>
      </w:r>
    </w:p>
    <w:p w14:paraId="09092747" w14:textId="77777777" w:rsidR="0045535D" w:rsidRDefault="0045535D" w:rsidP="00DC1F7B">
      <w:pPr>
        <w:rPr>
          <w:lang w:val="en-GB"/>
        </w:rPr>
      </w:pPr>
    </w:p>
    <w:p w14:paraId="1C106A4A" w14:textId="33428B8B" w:rsidR="00BC1B15" w:rsidRPr="0045535D" w:rsidRDefault="00694977" w:rsidP="00DC1F7B">
      <w:pPr>
        <w:rPr>
          <w:lang w:val="en-GB"/>
        </w:rPr>
      </w:pPr>
      <w:r>
        <w:rPr>
          <w:color w:val="000000" w:themeColor="text1"/>
          <w:lang w:val="en-GB"/>
        </w:rPr>
        <w:t xml:space="preserve">Instead, communication via transmission tower is chosen such as in the work of … </w:t>
      </w:r>
      <w:r w:rsidR="006A3E23">
        <w:rPr>
          <w:color w:val="000000" w:themeColor="text1"/>
          <w:lang w:val="en-GB"/>
        </w:rPr>
        <w:t xml:space="preserve">where </w:t>
      </w:r>
      <w:proofErr w:type="spellStart"/>
      <w:r w:rsidR="006A3E23">
        <w:rPr>
          <w:color w:val="000000" w:themeColor="text1"/>
          <w:lang w:val="en-GB"/>
        </w:rPr>
        <w:t>Chapar</w:t>
      </w:r>
      <w:proofErr w:type="spellEnd"/>
      <w:r w:rsidR="006A3E23">
        <w:rPr>
          <w:color w:val="000000" w:themeColor="text1"/>
          <w:lang w:val="en-GB"/>
        </w:rPr>
        <w:t xml:space="preserve"> towers are placed on top of each agents and can be used to share and receive information.  </w:t>
      </w:r>
    </w:p>
    <w:p w14:paraId="39530669" w14:textId="77777777" w:rsidR="00BC1B15" w:rsidRDefault="00BC1B15" w:rsidP="00DC1F7B">
      <w:pPr>
        <w:rPr>
          <w:lang w:val="en-GB"/>
        </w:rPr>
      </w:pPr>
    </w:p>
    <w:p w14:paraId="3C7E82A0" w14:textId="77777777" w:rsidR="005E5960" w:rsidRPr="007D6177" w:rsidRDefault="005E5960" w:rsidP="00DC1F7B">
      <w:pPr>
        <w:rPr>
          <w:lang w:val="en-GB"/>
        </w:rPr>
      </w:pPr>
    </w:p>
    <w:p w14:paraId="78280D05" w14:textId="77777777" w:rsidR="00081FF4" w:rsidRPr="007D6177" w:rsidRDefault="00081FF4" w:rsidP="00DC1F7B">
      <w:pPr>
        <w:rPr>
          <w:b/>
          <w:bCs/>
          <w:lang w:val="en-GB"/>
        </w:rPr>
      </w:pPr>
      <w:r w:rsidRPr="007D6177">
        <w:rPr>
          <w:b/>
          <w:bCs/>
          <w:lang w:val="en-GB"/>
        </w:rPr>
        <w:t>Centralized and Distributed</w:t>
      </w:r>
    </w:p>
    <w:p w14:paraId="33888383" w14:textId="77777777" w:rsidR="00081FF4" w:rsidRPr="007D6177" w:rsidRDefault="00081FF4" w:rsidP="00DC1F7B">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DC1F7B">
      <w:pPr>
        <w:rPr>
          <w:lang w:val="en-GB"/>
        </w:rPr>
      </w:pPr>
    </w:p>
    <w:p w14:paraId="40719E58" w14:textId="477B2FBE" w:rsidR="00A55045" w:rsidRDefault="00081FF4" w:rsidP="00DC1F7B">
      <w:pPr>
        <w:rPr>
          <w:b/>
          <w:bCs/>
          <w:lang w:val="en-GB"/>
        </w:rPr>
      </w:pPr>
      <w:r w:rsidRPr="007D6177">
        <w:rPr>
          <w:b/>
          <w:bCs/>
          <w:lang w:val="en-GB"/>
        </w:rPr>
        <w:t>Centralized AITA</w:t>
      </w:r>
    </w:p>
    <w:p w14:paraId="5BE35441" w14:textId="5E5BE4E1" w:rsidR="00565C22" w:rsidRPr="00565C22" w:rsidRDefault="00565C22" w:rsidP="00DC1F7B">
      <w:pPr>
        <w:rPr>
          <w:b/>
          <w:bCs/>
          <w:color w:val="FF0000"/>
          <w:lang w:val="en-GB"/>
        </w:rPr>
      </w:pPr>
      <w:r w:rsidRPr="00565C22">
        <w:rPr>
          <w:b/>
          <w:bCs/>
          <w:color w:val="FF0000"/>
          <w:lang w:val="en-GB"/>
        </w:rPr>
        <w:t>TODO: make sure I say CAITA robots does not know about the current demand, they just share how much they have done since the last report</w:t>
      </w:r>
    </w:p>
    <w:p w14:paraId="7DAF5984" w14:textId="27EEACA1" w:rsidR="00081FF4" w:rsidRPr="007D6177" w:rsidRDefault="00081FF4" w:rsidP="00DC1F7B">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sidR="00DA2761">
        <w:rPr>
          <w:lang w:val="en-GB"/>
        </w:rPr>
        <w:t xml:space="preserve">, </w:t>
      </w:r>
      <w:r w:rsidRPr="007D6177">
        <w:rPr>
          <w:lang w:val="en-GB"/>
        </w:rPr>
        <w:t>decides on a new task assignment for the robot</w:t>
      </w:r>
      <w:r w:rsidR="00DA2761">
        <w:rPr>
          <w:lang w:val="en-GB"/>
        </w:rPr>
        <w:t>, and send it back to it.</w:t>
      </w:r>
    </w:p>
    <w:p w14:paraId="4B0A14B0" w14:textId="77777777" w:rsidR="00081FF4" w:rsidRPr="007D6177" w:rsidRDefault="00081FF4" w:rsidP="00DC1F7B">
      <w:pPr>
        <w:rPr>
          <w:lang w:val="en-GB"/>
        </w:rPr>
      </w:pPr>
    </w:p>
    <w:p w14:paraId="5CC887F7" w14:textId="25C35495" w:rsidR="00081FF4" w:rsidRPr="007D6177" w:rsidRDefault="00081FF4" w:rsidP="00DC1F7B">
      <w:pPr>
        <w:rPr>
          <w:lang w:val="en-GB"/>
        </w:rPr>
      </w:pPr>
      <w:r w:rsidRPr="007D6177">
        <w:rPr>
          <w:lang w:val="en-GB"/>
        </w:rPr>
        <w:lastRenderedPageBreak/>
        <w:t xml:space="preserve">Mechanisms for improving the robustness of the system against potential robots' failures </w:t>
      </w:r>
      <w:r w:rsidR="00DA2761">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DC1F7B">
      <w:pPr>
        <w:rPr>
          <w:lang w:val="en-GB"/>
        </w:rPr>
      </w:pPr>
    </w:p>
    <w:p w14:paraId="03FC7A41" w14:textId="7A935F9F" w:rsidR="00081FF4" w:rsidRDefault="00081FF4" w:rsidP="00DC1F7B">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DC1F7B">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DC1F7B">
      <w:pPr>
        <w:rPr>
          <w:lang w:val="en-GB"/>
        </w:rPr>
      </w:pPr>
    </w:p>
    <w:p w14:paraId="4CCEBD0C" w14:textId="6039CDDA" w:rsidR="00E24A77" w:rsidRPr="004B50F5" w:rsidRDefault="00081FF4" w:rsidP="004B50F5">
      <w:pPr>
        <w:rPr>
          <w:b/>
          <w:bCs/>
          <w:lang w:val="en-GB"/>
        </w:rPr>
      </w:pPr>
      <w:r w:rsidRPr="007D6177">
        <w:rPr>
          <w:b/>
          <w:bCs/>
          <w:lang w:val="en-GB"/>
        </w:rPr>
        <w:t>Distributed AITA</w:t>
      </w:r>
    </w:p>
    <w:p w14:paraId="79EC1582" w14:textId="0E08AAA6" w:rsidR="00081FF4" w:rsidRPr="007D6177" w:rsidRDefault="00081FF4" w:rsidP="00DC1F7B">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sidR="00DA2761">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w:t>
      </w:r>
      <w:r w:rsidR="00DA2761" w:rsidRPr="00DA2761">
        <w:rPr>
          <w:color w:val="7030A0"/>
          <w:lang w:val="en-GB"/>
        </w:rPr>
        <w:t>t progress</w:t>
      </w:r>
      <w:r w:rsidRPr="00DA2761">
        <w:rPr>
          <w:color w:val="7030A0"/>
          <w:lang w:val="en-GB"/>
        </w:rPr>
        <w:t xml:space="preserve"> on each task. As another robot receives this information, it updates its memory on the robot and runs the AITA algorithm to be attributed a task.</w:t>
      </w:r>
    </w:p>
    <w:p w14:paraId="710215AF" w14:textId="77777777" w:rsidR="00081FF4" w:rsidRPr="007D6177" w:rsidRDefault="00081FF4" w:rsidP="00DC1F7B">
      <w:pPr>
        <w:rPr>
          <w:lang w:val="en-GB"/>
        </w:rPr>
      </w:pPr>
    </w:p>
    <w:p w14:paraId="7806C558" w14:textId="5F14FA98" w:rsidR="00081FF4" w:rsidRPr="007D6177" w:rsidRDefault="00081FF4" w:rsidP="00DC1F7B">
      <w:pPr>
        <w:rPr>
          <w:lang w:val="en-GB"/>
        </w:rPr>
      </w:pPr>
      <w:r w:rsidRPr="007D6177">
        <w:rPr>
          <w:lang w:val="en-GB"/>
        </w:rPr>
        <w:t xml:space="preserve">Robustness mechanisms similar to the one implemented for CAITA are also present in DAITA. This time, each robot keeps track of the last time it has </w:t>
      </w:r>
      <w:r w:rsidR="00DA2761">
        <w:rPr>
          <w:lang w:val="en-GB"/>
        </w:rPr>
        <w:t xml:space="preserve">been contacted by </w:t>
      </w:r>
      <w:r w:rsidRPr="007D6177">
        <w:rPr>
          <w:lang w:val="en-GB"/>
        </w:rPr>
        <w:t xml:space="preserve">a robot. If this elapsed time goes over a specific pre-defined </w:t>
      </w:r>
      <w:r w:rsidR="00DA2761">
        <w:rPr>
          <w:lang w:val="en-GB"/>
        </w:rPr>
        <w:t>time</w:t>
      </w:r>
      <w:r w:rsidRPr="007D6177">
        <w:rPr>
          <w:lang w:val="en-GB"/>
        </w:rPr>
        <w:t>, the robot is considered gone from the other robot’s system</w:t>
      </w:r>
      <w:r w:rsidR="00DA2761">
        <w:rPr>
          <w:lang w:val="en-GB"/>
        </w:rPr>
        <w:t>.</w:t>
      </w:r>
    </w:p>
    <w:p w14:paraId="36CDBB07" w14:textId="77777777" w:rsidR="00081FF4" w:rsidRPr="007D6177" w:rsidRDefault="00081FF4" w:rsidP="00DC1F7B">
      <w:pPr>
        <w:rPr>
          <w:lang w:val="en-GB"/>
        </w:rPr>
      </w:pPr>
    </w:p>
    <w:p w14:paraId="0D8CD157" w14:textId="77777777" w:rsidR="00081FF4" w:rsidRPr="007D6177" w:rsidRDefault="00081FF4" w:rsidP="00DC1F7B">
      <w:pPr>
        <w:rPr>
          <w:lang w:val="en-GB"/>
        </w:rPr>
      </w:pPr>
    </w:p>
    <w:p w14:paraId="6E47A941" w14:textId="77777777" w:rsidR="00081FF4" w:rsidRPr="007D6177" w:rsidRDefault="00081FF4" w:rsidP="00DC1F7B">
      <w:pPr>
        <w:pStyle w:val="Heading1"/>
        <w:rPr>
          <w:lang w:val="en-GB"/>
        </w:rPr>
      </w:pPr>
      <w:r w:rsidRPr="007D6177">
        <w:rPr>
          <w:lang w:val="en-GB"/>
        </w:rPr>
        <w:t>RND, GTA and PSI</w:t>
      </w:r>
    </w:p>
    <w:p w14:paraId="4E351AB9" w14:textId="77777777" w:rsidR="00081FF4" w:rsidRPr="007D6177" w:rsidRDefault="00081FF4" w:rsidP="00DC1F7B">
      <w:pPr>
        <w:rPr>
          <w:lang w:val="en-GB"/>
        </w:rPr>
      </w:pPr>
      <w:r w:rsidRPr="007D6177">
        <w:rPr>
          <w:rStyle w:val="md-plain"/>
          <w:b/>
          <w:bCs/>
          <w:color w:val="DEDEDE"/>
          <w:lang w:val="en-GB"/>
        </w:rPr>
        <w:t>other chapter)</w:t>
      </w:r>
    </w:p>
    <w:p w14:paraId="664F0BA3" w14:textId="77777777" w:rsidR="00081FF4" w:rsidRPr="007D6177" w:rsidRDefault="00081FF4" w:rsidP="00DC1F7B">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DC1F7B">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32A90054" w:rsidR="00081FF4" w:rsidRPr="007D6177" w:rsidRDefault="00081FF4" w:rsidP="00DC1F7B">
      <w:pPr>
        <w:pStyle w:val="md-end-block"/>
        <w:spacing w:before="0" w:beforeAutospacing="0"/>
        <w:rPr>
          <w:lang w:val="en-GB"/>
        </w:rPr>
      </w:pPr>
      <w:r w:rsidRPr="007D6177">
        <w:rPr>
          <w:rStyle w:val="md-plain"/>
          <w:lang w:val="en-GB"/>
        </w:rPr>
        <w:t xml:space="preserve">The random task allocation algorithm, or RND, is a </w:t>
      </w:r>
      <w:r w:rsidR="004B50F5">
        <w:rPr>
          <w:rStyle w:val="md-plain"/>
          <w:lang w:val="en-GB"/>
        </w:rPr>
        <w:t>method</w:t>
      </w:r>
      <w:r w:rsidRPr="007D6177">
        <w:rPr>
          <w:rStyle w:val="md-plain"/>
          <w:lang w:val="en-GB"/>
        </w:rPr>
        <w:t xml:space="preserve">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w:t>
      </w:r>
      <w:proofErr w:type="spellStart"/>
      <w:r w:rsidRPr="007D6177">
        <w:rPr>
          <w:rStyle w:val="md-plain"/>
          <w:lang w:val="en-GB"/>
        </w:rPr>
        <w:t>an</w:t>
      </w:r>
      <w:r w:rsidR="004B50F5">
        <w:rPr>
          <w:rStyle w:val="md-plain"/>
          <w:lang w:val="en-GB"/>
        </w:rPr>
        <w:t xml:space="preserve"> </w:t>
      </w:r>
      <w:r w:rsidRPr="007D6177">
        <w:rPr>
          <w:rStyle w:val="md-plain"/>
          <w:lang w:val="en-GB"/>
        </w:rPr>
        <w:t>other</w:t>
      </w:r>
      <w:proofErr w:type="spellEnd"/>
      <w:r w:rsidRPr="007D6177">
        <w:rPr>
          <w:rStyle w:val="md-plain"/>
          <w:lang w:val="en-GB"/>
        </w:rPr>
        <w:t xml:space="preserve">). Since the robots do not require sharing any kind of information and don't need to be aware of the current world state, this task allocation system does not suffer any kind of communication failure or overhead, which makes </w:t>
      </w:r>
      <w:r w:rsidR="004B50F5">
        <w:rPr>
          <w:rStyle w:val="md-plain"/>
          <w:lang w:val="en-GB"/>
        </w:rPr>
        <w:t>it</w:t>
      </w:r>
      <w:r w:rsidRPr="007D6177">
        <w:rPr>
          <w:rStyle w:val="md-plain"/>
          <w:lang w:val="en-GB"/>
        </w:rPr>
        <w:t xml:space="preserve"> highly scalable and robust. </w:t>
      </w:r>
    </w:p>
    <w:p w14:paraId="00A9556F" w14:textId="77777777" w:rsidR="00081FF4" w:rsidRPr="007D6177" w:rsidRDefault="00081FF4" w:rsidP="00DC1F7B">
      <w:pPr>
        <w:pStyle w:val="md-end-block"/>
        <w:spacing w:before="0" w:beforeAutospacing="0"/>
        <w:rPr>
          <w:lang w:val="en-GB"/>
        </w:rPr>
      </w:pPr>
      <w:r w:rsidRPr="007D6177">
        <w:rPr>
          <w:rStyle w:val="md-plain"/>
          <w:lang w:val="en-GB"/>
        </w:rPr>
        <w:t xml:space="preserve">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w:t>
      </w:r>
      <w:r w:rsidRPr="007D6177">
        <w:rPr>
          <w:rStyle w:val="md-plain"/>
          <w:lang w:val="en-GB"/>
        </w:rPr>
        <w:lastRenderedPageBreak/>
        <w:t>though the probability is extremely low, one could end up in a system where only the foraging task is performed throughout the entire lifetime of a simulation).</w:t>
      </w:r>
    </w:p>
    <w:p w14:paraId="7B3F3D1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DC1F7B">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2220EC8D" w:rsidR="00081FF4" w:rsidRPr="007D6177" w:rsidRDefault="00081FF4" w:rsidP="00DC1F7B">
      <w:pPr>
        <w:pStyle w:val="md-end-block"/>
        <w:spacing w:before="0" w:beforeAutospacing="0"/>
        <w:rPr>
          <w:lang w:val="en-GB"/>
        </w:rPr>
      </w:pPr>
      <w:r w:rsidRPr="007D6177">
        <w:rPr>
          <w:rStyle w:val="md-plain"/>
          <w:lang w:val="en-GB"/>
        </w:rPr>
        <w:t>A greedy algorithm has been selected because it perform</w:t>
      </w:r>
      <w:r w:rsidR="004B50F5">
        <w:rPr>
          <w:rStyle w:val="md-plain"/>
          <w:lang w:val="en-GB"/>
        </w:rPr>
        <w:t xml:space="preserve"> </w:t>
      </w:r>
      <w:r w:rsidRPr="007D6177">
        <w:rPr>
          <w:rStyle w:val="md-plain"/>
          <w:lang w:val="en-GB"/>
        </w:rPr>
        <w:t>well in a wide range of situations, but consume a lot of computational power. Thus, this algorithm is expected to perform well but at</w:t>
      </w:r>
      <w:r w:rsidR="004B50F5">
        <w:rPr>
          <w:rStyle w:val="md-plain"/>
          <w:lang w:val="en-GB"/>
        </w:rPr>
        <w:t xml:space="preserve"> </w:t>
      </w:r>
      <w:r w:rsidR="004B50F5" w:rsidRPr="007D6177">
        <w:rPr>
          <w:rStyle w:val="md-plain"/>
          <w:lang w:val="en-GB"/>
        </w:rPr>
        <w:t>high</w:t>
      </w:r>
      <w:r w:rsidR="004B50F5">
        <w:rPr>
          <w:rStyle w:val="md-plain"/>
          <w:lang w:val="en-GB"/>
        </w:rPr>
        <w:t>er</w:t>
      </w:r>
      <w:r w:rsidRPr="007D6177">
        <w:rPr>
          <w:rStyle w:val="md-plain"/>
          <w:lang w:val="en-GB"/>
        </w:rPr>
        <w:t xml:space="preserve"> computational costs compared to other systems.</w:t>
      </w:r>
    </w:p>
    <w:p w14:paraId="7EF572B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DC1F7B">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482920DE" w:rsidR="00081FF4" w:rsidRPr="001B42F8" w:rsidRDefault="00081FF4" w:rsidP="00DC1F7B">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w:t>
      </w:r>
      <w:r w:rsidR="004B50F5">
        <w:rPr>
          <w:rStyle w:val="md-plain"/>
          <w:lang w:val="en-GB"/>
        </w:rPr>
        <w:t>author</w:t>
      </w:r>
      <w:r w:rsidRPr="007D6177">
        <w:rPr>
          <w:rStyle w:val="md-plain"/>
          <w:lang w:val="en-GB"/>
        </w:rPr>
        <w:t xml:space="preserve">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w:t>
      </w:r>
      <w:r w:rsidR="004B50F5">
        <w:rPr>
          <w:rStyle w:val="md-plain"/>
          <w:lang w:val="en-GB"/>
        </w:rPr>
        <w:t>author’s</w:t>
      </w:r>
      <w:r w:rsidRPr="007D6177">
        <w:rPr>
          <w:rStyle w:val="md-plain"/>
          <w:lang w:val="en-GB"/>
        </w:rPr>
        <w:t xml:space="preserve"> environment (which is </w:t>
      </w:r>
      <w:r w:rsidR="004B50F5">
        <w:rPr>
          <w:rStyle w:val="md-plain"/>
          <w:lang w:val="en-GB"/>
        </w:rPr>
        <w:t>elaborated on</w:t>
      </w:r>
      <w:r w:rsidRPr="007D6177">
        <w:rPr>
          <w:rStyle w:val="md-plain"/>
          <w:lang w:val="en-GB"/>
        </w:rPr>
        <w:t xml:space="preserve"> under the discussion section </w:t>
      </w:r>
      <w:r w:rsidRPr="004B50F5">
        <w:rPr>
          <w:rStyle w:val="md-plain"/>
          <w:color w:val="FF0000"/>
          <w:lang w:val="en-GB"/>
        </w:rPr>
        <w:t>TODO</w:t>
      </w:r>
      <w:r w:rsidRPr="007D6177">
        <w:rPr>
          <w:rStyle w:val="md-plain"/>
          <w:lang w:val="en-GB"/>
        </w:rPr>
        <w:t xml:space="preserve">). </w:t>
      </w:r>
    </w:p>
    <w:p w14:paraId="459A6DEF" w14:textId="54DC63F8" w:rsidR="00081FF4" w:rsidRPr="003770E5" w:rsidRDefault="00081FF4" w:rsidP="00DC1F7B">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w:t>
      </w:r>
      <w:r w:rsidR="004B50F5">
        <w:rPr>
          <w:rStyle w:val="md-plain"/>
          <w:lang w:val="en-GB"/>
        </w:rPr>
        <w:t xml:space="preserve">a </w:t>
      </w:r>
      <w:r w:rsidRPr="007D6177">
        <w:rPr>
          <w:rStyle w:val="md-plain"/>
          <w:lang w:val="en-GB"/>
        </w:rPr>
        <w:t>task). PSI uses the same communication system as DAITA</w:t>
      </w:r>
      <w:r>
        <w:rPr>
          <w:rStyle w:val="md-plain"/>
          <w:lang w:val="en-GB"/>
        </w:rPr>
        <w:t xml:space="preserve"> </w:t>
      </w:r>
      <w:r w:rsidRPr="007D6177">
        <w:rPr>
          <w:rStyle w:val="md-plain"/>
          <w:lang w:val="en-GB"/>
        </w:rPr>
        <w:t>and is thus distributed. Using the same system means that 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DC1F7B">
      <w:pPr>
        <w:pStyle w:val="md-end-block"/>
        <w:spacing w:before="0" w:beforeAutospacing="0"/>
        <w:rPr>
          <w:lang w:val="en-GB"/>
        </w:rPr>
      </w:pPr>
      <w:r w:rsidRPr="007D6177">
        <w:rPr>
          <w:rStyle w:val="md-plain"/>
          <w:lang w:val="en-GB"/>
        </w:rPr>
        <w:lastRenderedPageBreak/>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DC1F7B">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DC1F7B">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DC1F7B">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DC1F7B">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DC1F7B">
      <w:pPr>
        <w:rPr>
          <w:lang w:val="en-GB"/>
        </w:rPr>
      </w:pPr>
      <w:r w:rsidRPr="007D6177">
        <w:rPr>
          <w:lang w:val="en-GB"/>
        </w:rPr>
        <w:t># First, the highest demand is determined</w:t>
      </w:r>
    </w:p>
    <w:p w14:paraId="19F7EA28" w14:textId="77777777" w:rsidR="00081FF4" w:rsidRPr="007D6177" w:rsidRDefault="00081FF4" w:rsidP="00DC1F7B">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DC1F7B">
      <w:pPr>
        <w:rPr>
          <w:lang w:val="en-GB"/>
        </w:rPr>
      </w:pPr>
    </w:p>
    <w:p w14:paraId="38E04012" w14:textId="77777777" w:rsidR="00081FF4" w:rsidRPr="007D6177" w:rsidRDefault="00081FF4" w:rsidP="00DC1F7B">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DC1F7B">
      <w:pPr>
        <w:rPr>
          <w:lang w:val="en-GB"/>
        </w:rPr>
      </w:pPr>
    </w:p>
    <w:p w14:paraId="362BF34A" w14:textId="77777777" w:rsidR="00081FF4" w:rsidRPr="007D6177" w:rsidRDefault="00081FF4" w:rsidP="00DC1F7B">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DC1F7B">
      <w:pPr>
        <w:rPr>
          <w:lang w:val="en-GB"/>
        </w:rPr>
      </w:pPr>
    </w:p>
    <w:p w14:paraId="4846C72C" w14:textId="77777777" w:rsidR="00081FF4" w:rsidRPr="007D6177" w:rsidRDefault="00081FF4" w:rsidP="00DC1F7B">
      <w:pPr>
        <w:rPr>
          <w:lang w:val="en-GB"/>
        </w:rPr>
      </w:pPr>
      <w:r w:rsidRPr="007D6177">
        <w:rPr>
          <w:lang w:val="en-GB"/>
        </w:rPr>
        <w:t>return f(x) if demand &gt; 1</w:t>
      </w:r>
    </w:p>
    <w:p w14:paraId="5E53BF38" w14:textId="77777777" w:rsidR="00081FF4" w:rsidRPr="007D6177" w:rsidRDefault="00081FF4" w:rsidP="00DC1F7B">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DC1F7B">
      <w:pPr>
        <w:rPr>
          <w:lang w:val="en-GB"/>
        </w:rPr>
      </w:pPr>
    </w:p>
    <w:p w14:paraId="1AF73F9F" w14:textId="49D1FB16" w:rsidR="004B50F5" w:rsidRDefault="004B50F5" w:rsidP="00DC1F7B">
      <w:pPr>
        <w:rPr>
          <w:lang w:val="en-GB"/>
        </w:rPr>
      </w:pPr>
    </w:p>
    <w:p w14:paraId="179A4E51" w14:textId="77777777" w:rsidR="004B50F5" w:rsidRDefault="004B50F5" w:rsidP="00DC1F7B">
      <w:pPr>
        <w:rPr>
          <w:lang w:val="en-GB"/>
        </w:rPr>
      </w:pPr>
    </w:p>
    <w:p w14:paraId="1B55E8D5" w14:textId="27170A1F" w:rsidR="004B50F5" w:rsidRPr="004B50F5" w:rsidRDefault="004B50F5" w:rsidP="00DC1F7B">
      <w:pPr>
        <w:rPr>
          <w:b/>
          <w:bCs/>
          <w:lang w:val="en-GB"/>
        </w:rPr>
      </w:pPr>
      <w:r w:rsidRPr="004B50F5">
        <w:rPr>
          <w:rStyle w:val="md-plain"/>
          <w:b/>
          <w:bCs/>
          <w:lang w:val="en-GB"/>
        </w:rPr>
        <w:t>condition under which a worker can be allocated a new task</w:t>
      </w:r>
    </w:p>
    <w:p w14:paraId="5BB7C0B4" w14:textId="2F700242" w:rsidR="00497F0B" w:rsidRPr="007D6177" w:rsidRDefault="00497F0B" w:rsidP="00497F0B">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w:t>
      </w:r>
      <w:r>
        <w:rPr>
          <w:lang w:val="en-GB"/>
        </w:rPr>
        <w:t>As t</w:t>
      </w:r>
      <w:r w:rsidRPr="007D6177">
        <w:rPr>
          <w:lang w:val="en-GB"/>
        </w:rPr>
        <w:t xml:space="preserve">ests have </w:t>
      </w:r>
      <w:proofErr w:type="spellStart"/>
      <w:r w:rsidRPr="007D6177">
        <w:rPr>
          <w:lang w:val="en-GB"/>
        </w:rPr>
        <w:t>shown</w:t>
      </w:r>
      <w:r w:rsidR="0096392A">
        <w:rPr>
          <w:lang w:val="en-GB"/>
        </w:rPr>
        <w:t>t</w:t>
      </w:r>
      <w:proofErr w:type="spellEnd"/>
      <w:r>
        <w:rPr>
          <w:lang w:val="en-GB"/>
        </w:rPr>
        <w:t>,</w:t>
      </w:r>
      <w:r w:rsidRPr="007D6177">
        <w:rPr>
          <w:lang w:val="en-GB"/>
        </w:rPr>
        <w:t xml:space="preserve"> it does not impact the efficiency of PSI.</w:t>
      </w:r>
    </w:p>
    <w:p w14:paraId="6EF31991" w14:textId="77777777" w:rsidR="004B50F5" w:rsidRDefault="004B50F5" w:rsidP="00DC1F7B">
      <w:pPr>
        <w:rPr>
          <w:lang w:val="en-GB"/>
        </w:rPr>
      </w:pPr>
    </w:p>
    <w:p w14:paraId="0135D20C" w14:textId="6A4C4CEC" w:rsidR="00081FF4" w:rsidRPr="007D6177" w:rsidRDefault="00081FF4" w:rsidP="00DC1F7B">
      <w:pPr>
        <w:rPr>
          <w:lang w:val="en-GB"/>
        </w:rPr>
      </w:pPr>
      <w:r w:rsidRPr="007D6177">
        <w:rPr>
          <w:lang w:val="en-GB"/>
        </w:rPr>
        <w:t xml:space="preserve">A wide range of tests and experiments have proven that </w:t>
      </w:r>
      <w:r w:rsidR="00497F0B">
        <w:rPr>
          <w:lang w:val="en-GB"/>
        </w:rPr>
        <w:t>the implemented</w:t>
      </w:r>
      <w:r w:rsidRPr="007D6177">
        <w:rPr>
          <w:lang w:val="en-GB"/>
        </w:rPr>
        <w:t xml:space="preserve"> system accurately complies with how the PSI's task allocation algorithm is designed to work. The tests and experiments are not shown in this project as the goal is only to get as close as possible to the performance</w:t>
      </w:r>
      <w:r w:rsidR="004B50F5">
        <w:rPr>
          <w:lang w:val="en-GB"/>
        </w:rPr>
        <w:t>s</w:t>
      </w:r>
      <w:r w:rsidRPr="007D6177">
        <w:rPr>
          <w:lang w:val="en-GB"/>
        </w:rPr>
        <w:t xml:space="preserve"> of PSI under its original</w:t>
      </w:r>
      <w:r w:rsidR="004B50F5">
        <w:rPr>
          <w:lang w:val="en-GB"/>
        </w:rPr>
        <w:t xml:space="preserve"> environmental setting</w:t>
      </w:r>
      <w:r w:rsidRPr="007D6177">
        <w:rPr>
          <w:lang w:val="en-GB"/>
        </w:rPr>
        <w:t xml:space="preserve">. </w:t>
      </w:r>
    </w:p>
    <w:p w14:paraId="08C7CA37" w14:textId="77777777" w:rsidR="00081FF4" w:rsidRPr="007D6177" w:rsidRDefault="00081FF4" w:rsidP="00DC1F7B">
      <w:pPr>
        <w:rPr>
          <w:lang w:val="en-GB"/>
        </w:rPr>
      </w:pPr>
    </w:p>
    <w:p w14:paraId="73A547C4" w14:textId="77777777" w:rsidR="00081FF4" w:rsidRPr="007D6177" w:rsidRDefault="00081FF4" w:rsidP="00DC1F7B">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DC1F7B">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DC1F7B">
      <w:pPr>
        <w:rPr>
          <w:lang w:val="en-GB"/>
        </w:rPr>
      </w:pPr>
    </w:p>
    <w:p w14:paraId="23C35368" w14:textId="77777777" w:rsidR="00081FF4" w:rsidRPr="007D6177" w:rsidRDefault="00081FF4" w:rsidP="00DC1F7B">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081FF4" w:rsidRPr="007D6177" w14:paraId="4E8CB066" w14:textId="77777777" w:rsidTr="000E7A8F">
        <w:tc>
          <w:tcPr>
            <w:tcW w:w="1701" w:type="dxa"/>
          </w:tcPr>
          <w:p w14:paraId="176392BA" w14:textId="77777777" w:rsidR="00081FF4" w:rsidRPr="007D6177" w:rsidRDefault="00081FF4" w:rsidP="00DC1F7B">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DC1F7B">
            <w:pPr>
              <w:rPr>
                <w:lang w:val="en-GB"/>
              </w:rPr>
            </w:pPr>
            <w:r w:rsidRPr="007D6177">
              <w:rPr>
                <w:lang w:val="en-GB"/>
              </w:rPr>
              <w:t>0</w:t>
            </w:r>
          </w:p>
        </w:tc>
      </w:tr>
      <w:tr w:rsidR="00081FF4" w:rsidRPr="007D6177" w14:paraId="31779312" w14:textId="77777777" w:rsidTr="000E7A8F">
        <w:tc>
          <w:tcPr>
            <w:tcW w:w="1701" w:type="dxa"/>
          </w:tcPr>
          <w:p w14:paraId="06581A2A" w14:textId="77777777" w:rsidR="00081FF4" w:rsidRPr="007D6177" w:rsidRDefault="00081FF4" w:rsidP="00DC1F7B">
            <w:pPr>
              <w:rPr>
                <w:lang w:val="en-GB"/>
              </w:rPr>
            </w:pPr>
            <w:proofErr w:type="spellStart"/>
            <w:r w:rsidRPr="007D6177">
              <w:rPr>
                <w:lang w:val="en-GB"/>
              </w:rPr>
              <w:t>Xmax</w:t>
            </w:r>
            <w:proofErr w:type="spellEnd"/>
            <w:r w:rsidRPr="007D6177">
              <w:rPr>
                <w:lang w:val="en-GB"/>
              </w:rPr>
              <w:t xml:space="preserve"> </w:t>
            </w:r>
          </w:p>
        </w:tc>
        <w:tc>
          <w:tcPr>
            <w:tcW w:w="1016" w:type="dxa"/>
          </w:tcPr>
          <w:p w14:paraId="7CF08051" w14:textId="77777777" w:rsidR="00081FF4" w:rsidRPr="007D6177" w:rsidRDefault="00081FF4" w:rsidP="00DC1F7B">
            <w:pPr>
              <w:rPr>
                <w:lang w:val="en-GB"/>
              </w:rPr>
            </w:pPr>
            <w:r w:rsidRPr="007D6177">
              <w:rPr>
                <w:lang w:val="en-GB"/>
              </w:rPr>
              <w:t>512</w:t>
            </w:r>
          </w:p>
        </w:tc>
      </w:tr>
      <w:tr w:rsidR="00081FF4" w:rsidRPr="007D6177" w14:paraId="32B7CCB7" w14:textId="77777777" w:rsidTr="000E7A8F">
        <w:tc>
          <w:tcPr>
            <w:tcW w:w="1701" w:type="dxa"/>
          </w:tcPr>
          <w:p w14:paraId="5351E5E4" w14:textId="77777777" w:rsidR="00081FF4" w:rsidRPr="007D6177" w:rsidRDefault="00081FF4" w:rsidP="00DC1F7B">
            <w:pPr>
              <w:rPr>
                <w:lang w:val="en-GB"/>
              </w:rPr>
            </w:pPr>
            <w:r w:rsidRPr="007D6177">
              <w:rPr>
                <w:lang w:val="en-GB"/>
              </w:rPr>
              <w:t>Noise on x</w:t>
            </w:r>
          </w:p>
        </w:tc>
        <w:tc>
          <w:tcPr>
            <w:tcW w:w="1016" w:type="dxa"/>
          </w:tcPr>
          <w:p w14:paraId="07ED3931" w14:textId="77777777" w:rsidR="00081FF4" w:rsidRPr="007D6177" w:rsidRDefault="00081FF4" w:rsidP="00DC1F7B">
            <w:pPr>
              <w:rPr>
                <w:lang w:val="en-GB"/>
              </w:rPr>
            </w:pPr>
            <w:r w:rsidRPr="007D6177">
              <w:rPr>
                <w:lang w:val="en-GB"/>
              </w:rPr>
              <w:t>0</w:t>
            </w:r>
          </w:p>
        </w:tc>
      </w:tr>
      <w:tr w:rsidR="00081FF4" w:rsidRPr="007D6177" w14:paraId="53FC76A5" w14:textId="77777777" w:rsidTr="000E7A8F">
        <w:tc>
          <w:tcPr>
            <w:tcW w:w="1701" w:type="dxa"/>
          </w:tcPr>
          <w:p w14:paraId="50355FFF" w14:textId="77777777" w:rsidR="00081FF4" w:rsidRPr="007D6177" w:rsidRDefault="00081FF4" w:rsidP="00DC1F7B">
            <w:pPr>
              <w:rPr>
                <w:lang w:val="en-GB"/>
              </w:rPr>
            </w:pPr>
            <w:r w:rsidRPr="007D6177">
              <w:rPr>
                <w:lang w:val="en-GB"/>
              </w:rPr>
              <w:t>Phi</w:t>
            </w:r>
          </w:p>
        </w:tc>
        <w:tc>
          <w:tcPr>
            <w:tcW w:w="1016" w:type="dxa"/>
          </w:tcPr>
          <w:p w14:paraId="2AB09979" w14:textId="77777777" w:rsidR="00081FF4" w:rsidRPr="007D6177" w:rsidRDefault="00081FF4" w:rsidP="00DC1F7B">
            <w:pPr>
              <w:rPr>
                <w:lang w:val="en-GB"/>
              </w:rPr>
            </w:pPr>
            <w:r w:rsidRPr="007D6177">
              <w:rPr>
                <w:lang w:val="en-GB"/>
              </w:rPr>
              <w:t>1</w:t>
            </w:r>
          </w:p>
        </w:tc>
      </w:tr>
      <w:tr w:rsidR="00081FF4" w:rsidRPr="007D6177" w14:paraId="345618D2" w14:textId="77777777" w:rsidTr="000E7A8F">
        <w:tc>
          <w:tcPr>
            <w:tcW w:w="1701" w:type="dxa"/>
          </w:tcPr>
          <w:p w14:paraId="176080EB" w14:textId="77777777" w:rsidR="00081FF4" w:rsidRPr="007D6177" w:rsidRDefault="00081FF4" w:rsidP="00DC1F7B">
            <w:pPr>
              <w:rPr>
                <w:lang w:val="en-GB"/>
              </w:rPr>
            </w:pPr>
          </w:p>
        </w:tc>
        <w:tc>
          <w:tcPr>
            <w:tcW w:w="1016" w:type="dxa"/>
          </w:tcPr>
          <w:p w14:paraId="6C3E7D34" w14:textId="77777777" w:rsidR="00081FF4" w:rsidRPr="007D6177" w:rsidRDefault="00081FF4" w:rsidP="00DC1F7B">
            <w:pPr>
              <w:rPr>
                <w:lang w:val="en-GB"/>
              </w:rPr>
            </w:pPr>
          </w:p>
        </w:tc>
      </w:tr>
      <w:tr w:rsidR="00081FF4" w:rsidRPr="007D6177" w14:paraId="021B6028" w14:textId="77777777" w:rsidTr="000E7A8F">
        <w:tc>
          <w:tcPr>
            <w:tcW w:w="1701" w:type="dxa"/>
          </w:tcPr>
          <w:p w14:paraId="6602FD8A" w14:textId="77777777" w:rsidR="00081FF4" w:rsidRPr="007D6177" w:rsidRDefault="00081FF4" w:rsidP="00DC1F7B">
            <w:pPr>
              <w:rPr>
                <w:lang w:val="en-GB"/>
              </w:rPr>
            </w:pPr>
          </w:p>
        </w:tc>
        <w:tc>
          <w:tcPr>
            <w:tcW w:w="1016" w:type="dxa"/>
          </w:tcPr>
          <w:p w14:paraId="1BC57B64" w14:textId="77777777" w:rsidR="00081FF4" w:rsidRPr="007D6177" w:rsidRDefault="00081FF4" w:rsidP="00DC1F7B">
            <w:pPr>
              <w:rPr>
                <w:lang w:val="en-GB"/>
              </w:rPr>
            </w:pPr>
          </w:p>
        </w:tc>
      </w:tr>
      <w:tr w:rsidR="00081FF4" w:rsidRPr="007D6177" w14:paraId="49EEC047" w14:textId="77777777" w:rsidTr="000E7A8F">
        <w:tc>
          <w:tcPr>
            <w:tcW w:w="1701" w:type="dxa"/>
          </w:tcPr>
          <w:p w14:paraId="6F44942D" w14:textId="77777777" w:rsidR="00081FF4" w:rsidRPr="007D6177" w:rsidRDefault="00081FF4" w:rsidP="00DC1F7B">
            <w:pPr>
              <w:rPr>
                <w:lang w:val="en-GB"/>
              </w:rPr>
            </w:pPr>
          </w:p>
        </w:tc>
        <w:tc>
          <w:tcPr>
            <w:tcW w:w="1016" w:type="dxa"/>
          </w:tcPr>
          <w:p w14:paraId="34F584A7" w14:textId="77777777" w:rsidR="00081FF4" w:rsidRPr="007D6177" w:rsidRDefault="00081FF4" w:rsidP="00DC1F7B">
            <w:pPr>
              <w:rPr>
                <w:lang w:val="en-GB"/>
              </w:rPr>
            </w:pPr>
          </w:p>
        </w:tc>
      </w:tr>
      <w:tr w:rsidR="00081FF4" w:rsidRPr="007D6177" w14:paraId="22865B65" w14:textId="77777777" w:rsidTr="000E7A8F">
        <w:tc>
          <w:tcPr>
            <w:tcW w:w="1701" w:type="dxa"/>
          </w:tcPr>
          <w:p w14:paraId="675333D0" w14:textId="77777777" w:rsidR="00081FF4" w:rsidRPr="007D6177" w:rsidRDefault="00081FF4" w:rsidP="00DC1F7B">
            <w:pPr>
              <w:rPr>
                <w:lang w:val="en-GB"/>
              </w:rPr>
            </w:pPr>
          </w:p>
        </w:tc>
        <w:tc>
          <w:tcPr>
            <w:tcW w:w="1016" w:type="dxa"/>
          </w:tcPr>
          <w:p w14:paraId="7DF7B276" w14:textId="77777777" w:rsidR="00081FF4" w:rsidRPr="007D6177" w:rsidRDefault="00081FF4" w:rsidP="00DC1F7B">
            <w:pPr>
              <w:rPr>
                <w:lang w:val="en-GB"/>
              </w:rPr>
            </w:pPr>
          </w:p>
        </w:tc>
      </w:tr>
      <w:tr w:rsidR="00081FF4" w:rsidRPr="007D6177" w14:paraId="7D039304" w14:textId="77777777" w:rsidTr="000E7A8F">
        <w:tc>
          <w:tcPr>
            <w:tcW w:w="1701" w:type="dxa"/>
          </w:tcPr>
          <w:p w14:paraId="176CF55B" w14:textId="77777777" w:rsidR="00081FF4" w:rsidRPr="007D6177" w:rsidRDefault="00081FF4" w:rsidP="00DC1F7B">
            <w:pPr>
              <w:rPr>
                <w:lang w:val="en-GB"/>
              </w:rPr>
            </w:pPr>
          </w:p>
        </w:tc>
        <w:tc>
          <w:tcPr>
            <w:tcW w:w="1016" w:type="dxa"/>
          </w:tcPr>
          <w:p w14:paraId="4A0D585C" w14:textId="77777777" w:rsidR="00081FF4" w:rsidRPr="007D6177" w:rsidRDefault="00081FF4" w:rsidP="00DC1F7B">
            <w:pPr>
              <w:rPr>
                <w:lang w:val="en-GB"/>
              </w:rPr>
            </w:pPr>
          </w:p>
        </w:tc>
      </w:tr>
      <w:tr w:rsidR="00081FF4" w:rsidRPr="007D6177" w14:paraId="49FA259B" w14:textId="77777777" w:rsidTr="000E7A8F">
        <w:tc>
          <w:tcPr>
            <w:tcW w:w="1701" w:type="dxa"/>
          </w:tcPr>
          <w:p w14:paraId="0D2BF93E" w14:textId="77777777" w:rsidR="00081FF4" w:rsidRPr="007D6177" w:rsidRDefault="00081FF4" w:rsidP="00DC1F7B">
            <w:pPr>
              <w:rPr>
                <w:lang w:val="en-GB"/>
              </w:rPr>
            </w:pPr>
          </w:p>
        </w:tc>
        <w:tc>
          <w:tcPr>
            <w:tcW w:w="1016" w:type="dxa"/>
          </w:tcPr>
          <w:p w14:paraId="6B056B81" w14:textId="77777777" w:rsidR="00081FF4" w:rsidRPr="007D6177" w:rsidRDefault="00081FF4" w:rsidP="00DC1F7B">
            <w:pPr>
              <w:rPr>
                <w:lang w:val="en-GB"/>
              </w:rPr>
            </w:pPr>
          </w:p>
        </w:tc>
      </w:tr>
    </w:tbl>
    <w:p w14:paraId="1C817AF6" w14:textId="77777777" w:rsidR="00081FF4" w:rsidRPr="007D6177" w:rsidRDefault="00081FF4" w:rsidP="00DC1F7B">
      <w:pPr>
        <w:rPr>
          <w:lang w:val="en-GB"/>
        </w:rPr>
      </w:pPr>
    </w:p>
    <w:p w14:paraId="2E56E611" w14:textId="77777777" w:rsidR="00081FF4" w:rsidRPr="007D6177" w:rsidRDefault="00081FF4" w:rsidP="00DC1F7B">
      <w:pPr>
        <w:pStyle w:val="Heading1"/>
        <w:rPr>
          <w:lang w:val="en-GB"/>
        </w:rPr>
      </w:pPr>
    </w:p>
    <w:p w14:paraId="0E8C95E9" w14:textId="77777777" w:rsidR="00081FF4" w:rsidRPr="007D6177" w:rsidRDefault="00081FF4" w:rsidP="00DC1F7B">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DC1F7B">
      <w:pPr>
        <w:pStyle w:val="Heading1"/>
        <w:rPr>
          <w:lang w:val="en-GB"/>
        </w:rPr>
      </w:pPr>
      <w:r w:rsidRPr="007D6177">
        <w:rPr>
          <w:lang w:val="en-GB"/>
        </w:rPr>
        <w:lastRenderedPageBreak/>
        <w:t>Experiments</w:t>
      </w:r>
    </w:p>
    <w:p w14:paraId="7152F5FA" w14:textId="77777777" w:rsidR="00081FF4" w:rsidRPr="007D6177" w:rsidRDefault="00081FF4" w:rsidP="00DC1F7B">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6797514B" w14:textId="77777777" w:rsidR="002E280A" w:rsidRPr="00CE6A5B" w:rsidRDefault="002E280A" w:rsidP="00DC1F7B">
      <w:pPr>
        <w:rPr>
          <w:color w:val="FF0000"/>
          <w:lang w:val="en-GB"/>
        </w:rPr>
      </w:pPr>
      <w:r w:rsidRPr="00CE6A5B">
        <w:rPr>
          <w:color w:val="FF0000"/>
          <w:lang w:val="en-GB"/>
        </w:rPr>
        <w:t>TODO: say somewhere that each resource can be consider as a sub-task?</w:t>
      </w:r>
    </w:p>
    <w:p w14:paraId="16B37CD2" w14:textId="77777777" w:rsidR="00081FF4" w:rsidRPr="007D6177" w:rsidRDefault="00081FF4" w:rsidP="00DC1F7B">
      <w:pPr>
        <w:rPr>
          <w:lang w:val="en-GB"/>
        </w:rPr>
      </w:pPr>
    </w:p>
    <w:p w14:paraId="7EC847A5" w14:textId="23CED24D" w:rsidR="00081FF4" w:rsidRPr="007D6177" w:rsidRDefault="00081FF4" w:rsidP="00DC1F7B">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DC1F7B">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DC1F7B">
      <w:pPr>
        <w:rPr>
          <w:lang w:val="en-GB"/>
        </w:rPr>
      </w:pPr>
    </w:p>
    <w:p w14:paraId="1D6B9D29" w14:textId="77777777" w:rsidR="00081FF4" w:rsidRPr="007D6177" w:rsidRDefault="00081FF4" w:rsidP="00DC1F7B">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DC1F7B">
      <w:pPr>
        <w:rPr>
          <w:lang w:val="en-GB"/>
        </w:rPr>
      </w:pPr>
    </w:p>
    <w:p w14:paraId="6C314DC5" w14:textId="77777777" w:rsidR="00081FF4" w:rsidRPr="007D6177" w:rsidRDefault="00081FF4" w:rsidP="00DC1F7B">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DC1F7B">
      <w:pPr>
        <w:rPr>
          <w:lang w:val="en-GB"/>
        </w:rPr>
      </w:pPr>
    </w:p>
    <w:p w14:paraId="0FF2967A" w14:textId="77777777" w:rsidR="00081FF4" w:rsidRPr="007D6177" w:rsidRDefault="00081FF4" w:rsidP="00DC1F7B">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w:t>
      </w:r>
      <w:r w:rsidRPr="007D6177">
        <w:rPr>
          <w:lang w:val="en-GB"/>
        </w:rPr>
        <w:lastRenderedPageBreak/>
        <w:t>outside and brought back home and then has to be  processed by the nest processors and 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DC1F7B">
      <w:pPr>
        <w:rPr>
          <w:color w:val="000000" w:themeColor="text1"/>
          <w:lang w:val="en-GB"/>
        </w:rPr>
      </w:pPr>
    </w:p>
    <w:p w14:paraId="1AA18DB8" w14:textId="77777777" w:rsidR="00081FF4" w:rsidRPr="007D6177" w:rsidRDefault="00081FF4" w:rsidP="00DC1F7B">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DC1F7B">
      <w:pPr>
        <w:rPr>
          <w:lang w:val="en-GB"/>
        </w:rPr>
      </w:pPr>
    </w:p>
    <w:p w14:paraId="554E501B" w14:textId="77777777" w:rsidR="00081FF4" w:rsidRPr="007D6177" w:rsidRDefault="00081FF4" w:rsidP="00DC1F7B">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DC1F7B">
      <w:pPr>
        <w:pStyle w:val="Heading3"/>
        <w:rPr>
          <w:lang w:val="en-GB"/>
        </w:rPr>
      </w:pPr>
    </w:p>
    <w:p w14:paraId="6E328EB5" w14:textId="77777777" w:rsidR="00081FF4" w:rsidRPr="007D6177" w:rsidRDefault="00081FF4" w:rsidP="00DC1F7B">
      <w:pPr>
        <w:pStyle w:val="Heading2"/>
        <w:rPr>
          <w:lang w:val="en-GB"/>
        </w:rPr>
      </w:pPr>
      <w:r w:rsidRPr="007D6177">
        <w:rPr>
          <w:lang w:val="en-GB"/>
        </w:rPr>
        <w:t>Environment setting</w:t>
      </w:r>
    </w:p>
    <w:p w14:paraId="2499A09B" w14:textId="77777777" w:rsidR="00081FF4" w:rsidRPr="007D6177" w:rsidRDefault="00081FF4" w:rsidP="00DC1F7B">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DC1F7B">
      <w:pPr>
        <w:rPr>
          <w:lang w:val="en-GB"/>
        </w:rPr>
      </w:pPr>
    </w:p>
    <w:p w14:paraId="54472823" w14:textId="77777777" w:rsidR="00081FF4" w:rsidRPr="007D6177" w:rsidRDefault="00081FF4" w:rsidP="00DC1F7B">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w:t>
      </w:r>
      <w:r w:rsidRPr="007D6177">
        <w:rPr>
          <w:lang w:val="en-GB"/>
        </w:rPr>
        <w:lastRenderedPageBreak/>
        <w:t xml:space="preserve">instant communication transmission time when sharing its information to someone. Unlike 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DC1F7B">
      <w:pPr>
        <w:rPr>
          <w:lang w:val="en-GB"/>
        </w:rPr>
      </w:pPr>
    </w:p>
    <w:p w14:paraId="30B04AF6" w14:textId="77777777" w:rsidR="00081FF4" w:rsidRPr="007D6177" w:rsidRDefault="00081FF4" w:rsidP="00DC1F7B">
      <w:pPr>
        <w:rPr>
          <w:lang w:val="en-GB"/>
        </w:rPr>
      </w:pPr>
      <w:r w:rsidRPr="007D6177">
        <w:rPr>
          <w:lang w:val="en-GB"/>
        </w:rPr>
        <w:t>TODO signal reception graph.</w:t>
      </w:r>
    </w:p>
    <w:p w14:paraId="76388738" w14:textId="77777777" w:rsidR="00081FF4" w:rsidRPr="007D6177" w:rsidRDefault="00081FF4" w:rsidP="00DC1F7B">
      <w:pPr>
        <w:rPr>
          <w:lang w:val="en-GB"/>
        </w:rPr>
      </w:pPr>
    </w:p>
    <w:p w14:paraId="71A876F6" w14:textId="77777777" w:rsidR="00081FF4" w:rsidRPr="007D6177" w:rsidRDefault="00081FF4" w:rsidP="00DC1F7B">
      <w:pPr>
        <w:rPr>
          <w:b/>
          <w:bCs/>
          <w:lang w:val="en-GB"/>
        </w:rPr>
      </w:pPr>
      <w:r w:rsidRPr="007D6177">
        <w:rPr>
          <w:b/>
          <w:bCs/>
          <w:lang w:val="en-GB"/>
        </w:rPr>
        <w:t>TITLE about variable that one can act on?</w:t>
      </w:r>
    </w:p>
    <w:p w14:paraId="66E8B2E0" w14:textId="77777777" w:rsidR="00081FF4" w:rsidRPr="007D6177" w:rsidRDefault="00081FF4" w:rsidP="00DC1F7B">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DC1F7B">
      <w:pPr>
        <w:pStyle w:val="ListParagraph"/>
        <w:numPr>
          <w:ilvl w:val="0"/>
          <w:numId w:val="8"/>
        </w:numPr>
        <w:ind w:left="0"/>
        <w:rPr>
          <w:lang w:val="en-GB"/>
        </w:rPr>
      </w:pPr>
      <w:r w:rsidRPr="007D6177">
        <w:rPr>
          <w:lang w:val="en-GB"/>
        </w:rPr>
        <w:t>The number of robots</w:t>
      </w:r>
    </w:p>
    <w:p w14:paraId="4913810F" w14:textId="77777777" w:rsidR="00081FF4" w:rsidRPr="007D6177" w:rsidRDefault="00081FF4" w:rsidP="00DC1F7B">
      <w:pPr>
        <w:pStyle w:val="ListParagraph"/>
        <w:numPr>
          <w:ilvl w:val="0"/>
          <w:numId w:val="8"/>
        </w:numPr>
        <w:ind w:left="0"/>
        <w:rPr>
          <w:lang w:val="en-GB"/>
        </w:rPr>
      </w:pPr>
      <w:r w:rsidRPr="007D6177">
        <w:rPr>
          <w:lang w:val="en-GB"/>
        </w:rPr>
        <w:t>The noise / the probability of communication failure</w:t>
      </w:r>
    </w:p>
    <w:p w14:paraId="0C4B07D3" w14:textId="61265CA6" w:rsidR="00081FF4" w:rsidRPr="007D6177" w:rsidRDefault="00081FF4" w:rsidP="00DC1F7B">
      <w:pPr>
        <w:pStyle w:val="ListParagraph"/>
        <w:numPr>
          <w:ilvl w:val="0"/>
          <w:numId w:val="8"/>
        </w:numPr>
        <w:ind w:left="0"/>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r w:rsidR="006A3E23">
        <w:rPr>
          <w:b/>
          <w:bCs/>
          <w:lang w:val="en-GB"/>
        </w:rPr>
        <w:t xml:space="preserve"> Also </w:t>
      </w:r>
      <w:proofErr w:type="spellStart"/>
      <w:r w:rsidR="006A3E23">
        <w:rPr>
          <w:b/>
          <w:bCs/>
          <w:lang w:val="en-GB"/>
        </w:rPr>
        <w:t>zigbee</w:t>
      </w:r>
      <w:proofErr w:type="spellEnd"/>
      <w:r w:rsidR="006A3E23">
        <w:rPr>
          <w:b/>
          <w:bCs/>
          <w:lang w:val="en-GB"/>
        </w:rPr>
        <w:t xml:space="preserve"> communication line and reflect upon </w:t>
      </w:r>
      <w:proofErr w:type="spellStart"/>
      <w:r w:rsidR="006A3E23">
        <w:rPr>
          <w:b/>
          <w:bCs/>
          <w:lang w:val="en-GB"/>
        </w:rPr>
        <w:t>chapar</w:t>
      </w:r>
      <w:proofErr w:type="spellEnd"/>
      <w:r w:rsidR="006A3E23">
        <w:rPr>
          <w:b/>
          <w:bCs/>
          <w:lang w:val="en-GB"/>
        </w:rPr>
        <w:t xml:space="preserve"> towers</w:t>
      </w:r>
    </w:p>
    <w:p w14:paraId="3577E84B" w14:textId="77777777" w:rsidR="00081FF4" w:rsidRPr="007D6177" w:rsidRDefault="00081FF4" w:rsidP="00DC1F7B">
      <w:pPr>
        <w:pStyle w:val="ListParagraph"/>
        <w:numPr>
          <w:ilvl w:val="0"/>
          <w:numId w:val="8"/>
        </w:numPr>
        <w:ind w:left="0"/>
        <w:rPr>
          <w:lang w:val="en-GB"/>
        </w:rPr>
      </w:pPr>
      <w:r w:rsidRPr="007D6177">
        <w:rPr>
          <w:lang w:val="en-GB"/>
        </w:rPr>
        <w:t>The demand for each task</w:t>
      </w:r>
    </w:p>
    <w:p w14:paraId="54175964" w14:textId="1FF22DF6" w:rsidR="00081FF4" w:rsidRPr="007D6177" w:rsidRDefault="00755791" w:rsidP="00DC1F7B">
      <w:pPr>
        <w:pStyle w:val="ListParagraph"/>
        <w:numPr>
          <w:ilvl w:val="0"/>
          <w:numId w:val="8"/>
        </w:numPr>
        <w:ind w:left="0"/>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17C34481" w14:textId="1E71619B" w:rsidR="00FA2392" w:rsidRDefault="00755791" w:rsidP="00DC1F7B">
      <w:pPr>
        <w:rPr>
          <w:color w:val="FF0000"/>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w:t>
      </w:r>
      <w:r w:rsidR="00A76993">
        <w:rPr>
          <w:lang w:val="en-GB"/>
        </w:rPr>
        <w:t>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sidR="00FA2392">
        <w:rPr>
          <w:color w:val="FF0000"/>
          <w:lang w:val="en-GB"/>
        </w:rPr>
        <w:t xml:space="preserve"> </w:t>
      </w:r>
      <w:r w:rsidR="00FA2392">
        <w:rPr>
          <w:lang w:val="en-GB"/>
        </w:rPr>
        <w:t>Moreover, this variable push the different task allocation methods to show their performances on dynamic environments as the demand in the different tasks is constantly changing.</w:t>
      </w:r>
    </w:p>
    <w:p w14:paraId="44CA4345" w14:textId="77777777" w:rsidR="00FA2392" w:rsidRDefault="00FA2392" w:rsidP="00DC1F7B">
      <w:pPr>
        <w:rPr>
          <w:color w:val="FF0000"/>
          <w:lang w:val="en-GB"/>
        </w:rPr>
      </w:pPr>
    </w:p>
    <w:p w14:paraId="538FF4E8" w14:textId="350A9796" w:rsidR="00755791" w:rsidRPr="00FA2392" w:rsidRDefault="00FA2392" w:rsidP="00DC1F7B">
      <w:pPr>
        <w:rPr>
          <w:color w:val="FF0000"/>
          <w:lang w:val="en-GB"/>
        </w:rPr>
      </w:pPr>
      <w:r>
        <w:rPr>
          <w:color w:val="FF0000"/>
          <w:lang w:val="en-GB"/>
        </w:rPr>
        <w:t>As most of the experiments are run with 40 robots, t</w:t>
      </w:r>
      <w:r w:rsidR="00830DDF" w:rsidRPr="00755791">
        <w:rPr>
          <w:color w:val="FF0000"/>
          <w:lang w:val="en-GB"/>
        </w:rPr>
        <w:t>ests have proven that increasing the demand by 7 resources at every 500 simulation step</w:t>
      </w:r>
      <w:r w:rsidR="00830DDF">
        <w:rPr>
          <w:color w:val="FF0000"/>
          <w:lang w:val="en-GB"/>
        </w:rPr>
        <w:t xml:space="preserve"> is good enough to achieve system business. </w:t>
      </w:r>
      <w:r w:rsidR="00830DDF" w:rsidRPr="00755791">
        <w:rPr>
          <w:color w:val="FF0000"/>
          <w:lang w:val="en-GB"/>
        </w:rPr>
        <w:t>If one chooses to use an increase of 6 or less for this experiment, it will keep the system in a lazy state, with more or less half of the workers busy on average (dependent of the increase), over the whole period.</w:t>
      </w:r>
      <w:r w:rsidR="00830DDF">
        <w:rPr>
          <w:rFonts w:asciiTheme="majorHAnsi" w:eastAsiaTheme="majorEastAsia" w:hAnsiTheme="majorHAnsi" w:cstheme="majorBidi"/>
          <w:color w:val="FF0000"/>
          <w:sz w:val="26"/>
          <w:szCs w:val="26"/>
          <w:lang w:val="en-GB"/>
        </w:rPr>
        <w:t xml:space="preserve"> </w:t>
      </w:r>
    </w:p>
    <w:p w14:paraId="2A7ED602" w14:textId="77777777" w:rsidR="00755791" w:rsidRDefault="00755791" w:rsidP="00DC1F7B">
      <w:pPr>
        <w:rPr>
          <w:lang w:val="en-GB"/>
        </w:rPr>
      </w:pPr>
    </w:p>
    <w:p w14:paraId="34AAD99E" w14:textId="77777777" w:rsidR="00081FF4" w:rsidRDefault="00081FF4" w:rsidP="00DC1F7B">
      <w:pPr>
        <w:rPr>
          <w:lang w:val="en-GB"/>
        </w:rPr>
      </w:pPr>
    </w:p>
    <w:p w14:paraId="64CA6A8A" w14:textId="77777777" w:rsidR="00510139" w:rsidRDefault="00510139" w:rsidP="00DC1F7B">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rsidP="00DC1F7B">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DC1F7B">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2EC4414D" w:rsidR="00081FF4" w:rsidRPr="007D6177" w:rsidRDefault="00081FF4" w:rsidP="00DC1F7B">
      <w:pPr>
        <w:rPr>
          <w:lang w:val="en-GB"/>
        </w:rPr>
      </w:pPr>
      <w:r w:rsidRPr="007D6177">
        <w:rPr>
          <w:lang w:val="en-GB"/>
        </w:rPr>
        <w:t xml:space="preserve">The experiments intend to assess the efficiency of </w:t>
      </w:r>
      <w:r w:rsidR="00F11C86">
        <w:rPr>
          <w:lang w:val="en-GB"/>
        </w:rPr>
        <w:t xml:space="preserve">AITA </w:t>
      </w:r>
      <w:r w:rsidRPr="007D6177">
        <w:rPr>
          <w:lang w:val="en-GB"/>
        </w:rPr>
        <w:t xml:space="preserve">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DC1F7B">
      <w:pPr>
        <w:rPr>
          <w:lang w:val="en-GB"/>
        </w:rPr>
      </w:pPr>
    </w:p>
    <w:p w14:paraId="154CC065" w14:textId="77777777" w:rsidR="00081FF4" w:rsidRPr="007D6177" w:rsidRDefault="00081FF4" w:rsidP="00DC1F7B">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15CA0654" w14:textId="77777777" w:rsidR="00856F62" w:rsidRPr="007D6177" w:rsidRDefault="00856F62" w:rsidP="00DC1F7B">
      <w:pPr>
        <w:rPr>
          <w:color w:val="FF0000"/>
          <w:lang w:val="en-GB"/>
        </w:rPr>
      </w:pPr>
    </w:p>
    <w:p w14:paraId="181398CB" w14:textId="77777777" w:rsidR="00081FF4" w:rsidRPr="007D6177" w:rsidRDefault="00081FF4" w:rsidP="00DC1F7B">
      <w:pPr>
        <w:pStyle w:val="Heading3"/>
        <w:rPr>
          <w:lang w:val="en-GB"/>
        </w:rPr>
      </w:pPr>
    </w:p>
    <w:p w14:paraId="42D956C6" w14:textId="77777777" w:rsidR="00081FF4" w:rsidRPr="007D6177" w:rsidRDefault="00081FF4" w:rsidP="00DC1F7B">
      <w:pPr>
        <w:pStyle w:val="Heading2"/>
        <w:rPr>
          <w:lang w:val="en-GB"/>
        </w:rPr>
      </w:pPr>
      <w:r w:rsidRPr="007D6177">
        <w:rPr>
          <w:lang w:val="en-GB"/>
        </w:rPr>
        <w:t>Experiments on parameters settings</w:t>
      </w:r>
    </w:p>
    <w:p w14:paraId="26E2B828" w14:textId="77777777" w:rsidR="00081FF4" w:rsidRPr="007D6177" w:rsidRDefault="00081FF4" w:rsidP="00DC1F7B">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042CADA0" w14:textId="77777777" w:rsidR="00C20890" w:rsidRDefault="00C20890" w:rsidP="00DC1F7B">
      <w:pPr>
        <w:pStyle w:val="Heading3"/>
        <w:rPr>
          <w:lang w:val="en-GB"/>
        </w:rPr>
      </w:pPr>
    </w:p>
    <w:p w14:paraId="62BFA248" w14:textId="7B18DEEA" w:rsidR="00081FF4" w:rsidRPr="007D6177" w:rsidRDefault="00081FF4" w:rsidP="00DC1F7B">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127FF486" w:rsidR="00081FF4" w:rsidRPr="007D6177" w:rsidRDefault="00081FF4" w:rsidP="00DC1F7B">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This system assumes that the communication range covers the entire arena. </w:t>
      </w:r>
      <w:r w:rsidRPr="007D6177">
        <w:rPr>
          <w:color w:val="FF0000"/>
          <w:lang w:val="en-GB"/>
        </w:rPr>
        <w:t>WHAT is the starting need ?</w:t>
      </w:r>
    </w:p>
    <w:p w14:paraId="59B76705" w14:textId="34CFFD38" w:rsidR="00081FF4" w:rsidRDefault="00081FF4" w:rsidP="00DC1F7B">
      <w:pPr>
        <w:rPr>
          <w:lang w:val="en-GB"/>
        </w:rPr>
      </w:pPr>
    </w:p>
    <w:p w14:paraId="2A322AC8" w14:textId="1DF18111" w:rsidR="008272F0" w:rsidRDefault="008272F0" w:rsidP="00DC1F7B">
      <w:pPr>
        <w:rPr>
          <w:lang w:val="en-GB"/>
        </w:rPr>
      </w:pPr>
      <w:r>
        <w:rPr>
          <w:lang w:val="en-GB"/>
        </w:rPr>
        <w:t>70:5</w:t>
      </w:r>
    </w:p>
    <w:p w14:paraId="5267DE87" w14:textId="77777777" w:rsidR="008272F0" w:rsidRPr="007D6177" w:rsidRDefault="008272F0" w:rsidP="00DC1F7B">
      <w:pPr>
        <w:rPr>
          <w:lang w:val="en-GB"/>
        </w:rPr>
      </w:pPr>
    </w:p>
    <w:p w14:paraId="6BF7FF68" w14:textId="77777777" w:rsidR="00081FF4" w:rsidRPr="007D6177" w:rsidRDefault="00081FF4" w:rsidP="00DC1F7B">
      <w:pPr>
        <w:rPr>
          <w:b/>
          <w:bCs/>
          <w:lang w:val="en-GB"/>
        </w:rPr>
      </w:pPr>
      <w:r w:rsidRPr="007D6177">
        <w:rPr>
          <w:b/>
          <w:bCs/>
          <w:lang w:val="en-GB"/>
        </w:rPr>
        <w:t>Noise DAITA</w:t>
      </w:r>
    </w:p>
    <w:p w14:paraId="240E3BC2" w14:textId="77777777" w:rsidR="00081FF4" w:rsidRPr="007D6177" w:rsidRDefault="00081FF4" w:rsidP="00DC1F7B">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DC1F7B">
      <w:pPr>
        <w:rPr>
          <w:lang w:val="en-GB"/>
        </w:rPr>
      </w:pPr>
    </w:p>
    <w:p w14:paraId="0542A4B1" w14:textId="77777777" w:rsidR="00081FF4" w:rsidRPr="007D6177" w:rsidRDefault="00081FF4" w:rsidP="00DC1F7B">
      <w:pPr>
        <w:jc w:val="center"/>
        <w:rPr>
          <w:lang w:val="en-GB"/>
        </w:rPr>
      </w:pPr>
      <w:r w:rsidRPr="007D6177">
        <w:rPr>
          <w:noProof/>
          <w:lang w:val="en-GB"/>
        </w:rPr>
        <w:lastRenderedPageBreak/>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DC1F7B">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DC1F7B">
      <w:pPr>
        <w:rPr>
          <w:color w:val="000000" w:themeColor="text1"/>
          <w:lang w:val="en-GB"/>
        </w:rPr>
      </w:pPr>
    </w:p>
    <w:p w14:paraId="5E6F71D7" w14:textId="77777777" w:rsidR="00081FF4" w:rsidRPr="007D6177" w:rsidRDefault="00081FF4" w:rsidP="00DC1F7B">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DC1F7B">
      <w:pPr>
        <w:rPr>
          <w:rFonts w:eastAsiaTheme="minorEastAsia"/>
          <w:color w:val="000000" w:themeColor="text1"/>
          <w:lang w:val="en-GB"/>
        </w:rPr>
      </w:pPr>
    </w:p>
    <w:p w14:paraId="34B11D44" w14:textId="77777777" w:rsidR="00D4629A" w:rsidRPr="00D4629A"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averaged sensed demand for a task t at a given time i, </m:t>
          </m:r>
        </m:oMath>
      </m:oMathPara>
    </w:p>
    <w:p w14:paraId="6260DB78" w14:textId="09BC8A1B"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demand for a task t a the given time i</m:t>
          </m:r>
        </m:oMath>
      </m:oMathPara>
    </w:p>
    <w:p w14:paraId="38D06542" w14:textId="77777777" w:rsidR="00081FF4" w:rsidRPr="007D6177" w:rsidRDefault="00081FF4" w:rsidP="00DC1F7B">
      <w:pPr>
        <w:rPr>
          <w:color w:val="FF0000"/>
          <w:lang w:val="en-GB"/>
        </w:rPr>
      </w:pPr>
    </w:p>
    <w:p w14:paraId="2DC96693" w14:textId="77777777" w:rsidR="00081FF4" w:rsidRPr="007D6177" w:rsidRDefault="00081FF4" w:rsidP="00DC1F7B">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DC1F7B">
      <w:pPr>
        <w:rPr>
          <w:lang w:val="en-GB"/>
        </w:rPr>
      </w:pPr>
    </w:p>
    <w:p w14:paraId="607A5BFF" w14:textId="77777777" w:rsidR="00081FF4" w:rsidRPr="007D6177" w:rsidRDefault="00081FF4" w:rsidP="00DC1F7B">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DC1F7B">
      <w:pPr>
        <w:rPr>
          <w:lang w:val="en-GB"/>
        </w:rPr>
      </w:pPr>
    </w:p>
    <w:p w14:paraId="0EE153BE" w14:textId="77777777" w:rsidR="00081FF4" w:rsidRPr="007D6177" w:rsidRDefault="00081FF4" w:rsidP="00DC1F7B">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13"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14">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DC1F7B">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DC1F7B">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081FF4" w:rsidRPr="007D6177" w14:paraId="36C63316" w14:textId="77777777" w:rsidTr="000E7A8F">
        <w:tc>
          <w:tcPr>
            <w:tcW w:w="4962" w:type="dxa"/>
          </w:tcPr>
          <w:p w14:paraId="656C7615" w14:textId="77777777" w:rsidR="00081FF4" w:rsidRPr="007D6177" w:rsidRDefault="00081FF4" w:rsidP="00DC1F7B">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DC1F7B">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DC1F7B">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0E7A8F">
        <w:tc>
          <w:tcPr>
            <w:tcW w:w="4962" w:type="dxa"/>
          </w:tcPr>
          <w:p w14:paraId="6CA2B106" w14:textId="77777777" w:rsidR="00081FF4" w:rsidRPr="007D6177" w:rsidRDefault="00081FF4" w:rsidP="00DC1F7B">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DC1F7B">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DC1F7B">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DC1F7B">
      <w:pPr>
        <w:rPr>
          <w:lang w:val="en-GB"/>
        </w:rPr>
      </w:pPr>
      <w:r w:rsidRPr="007D6177">
        <w:rPr>
          <w:lang w:val="en-GB"/>
        </w:rPr>
        <w:t xml:space="preserve"> </w:t>
      </w:r>
    </w:p>
    <w:p w14:paraId="51A5651A" w14:textId="77777777" w:rsidR="00081FF4" w:rsidRPr="007D6177" w:rsidRDefault="00081FF4" w:rsidP="00DC1F7B">
      <w:pPr>
        <w:rPr>
          <w:lang w:val="en-GB"/>
        </w:rPr>
      </w:pPr>
    </w:p>
    <w:p w14:paraId="51248437" w14:textId="77777777" w:rsidR="00081FF4" w:rsidRPr="007D6177" w:rsidRDefault="00081FF4" w:rsidP="00DC1F7B">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DC1F7B">
      <w:pPr>
        <w:rPr>
          <w:lang w:val="en-GB"/>
        </w:rPr>
      </w:pPr>
    </w:p>
    <w:p w14:paraId="3AF7A21B" w14:textId="77777777" w:rsidR="00081FF4" w:rsidRPr="007D6177" w:rsidRDefault="00081FF4" w:rsidP="00DC1F7B">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DC1F7B">
      <w:pPr>
        <w:jc w:val="center"/>
        <w:rPr>
          <w:lang w:val="en-GB"/>
        </w:rPr>
      </w:pPr>
    </w:p>
    <w:p w14:paraId="71012CE9" w14:textId="77777777" w:rsidR="00081FF4" w:rsidRPr="007D6177" w:rsidRDefault="00081FF4" w:rsidP="00DC1F7B">
      <w:pPr>
        <w:rPr>
          <w:lang w:val="en-GB"/>
        </w:rPr>
      </w:pPr>
    </w:p>
    <w:p w14:paraId="5524D5E9" w14:textId="77777777" w:rsidR="00081FF4" w:rsidRPr="007D6177" w:rsidRDefault="00081FF4" w:rsidP="00DC1F7B">
      <w:pPr>
        <w:rPr>
          <w:b/>
          <w:bCs/>
          <w:lang w:val="en-GB"/>
        </w:rPr>
      </w:pPr>
      <w:r w:rsidRPr="007D6177">
        <w:rPr>
          <w:b/>
          <w:bCs/>
          <w:lang w:val="en-GB"/>
        </w:rPr>
        <w:t>Noise CAITA</w:t>
      </w:r>
    </w:p>
    <w:p w14:paraId="012F41D0" w14:textId="77777777" w:rsidR="00081FF4" w:rsidRPr="007D6177" w:rsidRDefault="00081FF4" w:rsidP="00DC1F7B">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DC1F7B">
      <w:pPr>
        <w:rPr>
          <w:lang w:val="en-GB"/>
        </w:rPr>
      </w:pPr>
    </w:p>
    <w:p w14:paraId="4A01E1E8" w14:textId="77777777" w:rsidR="00081FF4" w:rsidRPr="007D6177" w:rsidRDefault="00081FF4" w:rsidP="00DC1F7B">
      <w:pPr>
        <w:rPr>
          <w:lang w:val="en-GB"/>
        </w:rPr>
      </w:pPr>
    </w:p>
    <w:p w14:paraId="689E0A85" w14:textId="6FFD15D0" w:rsidR="00081FF4" w:rsidRPr="006F57D6" w:rsidRDefault="00805E20" w:rsidP="00DC1F7B">
      <w:pPr>
        <w:rPr>
          <w:color w:val="FF0000"/>
          <w:u w:val="single"/>
          <w:lang w:val="en-GB"/>
        </w:rPr>
      </w:pPr>
      <w:r>
        <w:rPr>
          <w:noProof/>
          <w:color w:val="FF0000"/>
          <w:u w:val="single"/>
          <w:lang w:val="en-GB"/>
        </w:rPr>
        <w:drawing>
          <wp:inline distT="0" distB="0" distL="0" distR="0" wp14:anchorId="3D0482FD" wp14:editId="6466ADD2">
            <wp:extent cx="5731510" cy="3656330"/>
            <wp:effectExtent l="0" t="0" r="0" b="127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656330"/>
                    </a:xfrm>
                    <a:prstGeom prst="rect">
                      <a:avLst/>
                    </a:prstGeom>
                  </pic:spPr>
                </pic:pic>
              </a:graphicData>
            </a:graphic>
          </wp:inline>
        </w:drawing>
      </w:r>
    </w:p>
    <w:p w14:paraId="120691B8" w14:textId="77777777" w:rsidR="00081FF4" w:rsidRPr="007D6177" w:rsidRDefault="00081FF4" w:rsidP="00DC1F7B">
      <w:pPr>
        <w:rPr>
          <w:lang w:val="en-GB"/>
        </w:rPr>
      </w:pPr>
    </w:p>
    <w:p w14:paraId="21110DEC" w14:textId="77777777" w:rsidR="00081FF4" w:rsidRPr="007D6177" w:rsidRDefault="00081FF4" w:rsidP="00DC1F7B">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DC1F7B">
      <w:pPr>
        <w:rPr>
          <w:color w:val="4472C4" w:themeColor="accent1"/>
          <w:lang w:val="en-GB"/>
        </w:rPr>
      </w:pPr>
    </w:p>
    <w:p w14:paraId="5F99F971" w14:textId="77777777" w:rsidR="00081FF4" w:rsidRPr="007D6177" w:rsidRDefault="00081FF4" w:rsidP="00DC1F7B">
      <w:pPr>
        <w:rPr>
          <w:lang w:val="en-GB"/>
        </w:rPr>
      </w:pPr>
    </w:p>
    <w:p w14:paraId="3103442F" w14:textId="77777777" w:rsidR="00081FF4" w:rsidRPr="007D6177" w:rsidRDefault="00081FF4" w:rsidP="00DC1F7B">
      <w:pPr>
        <w:rPr>
          <w:b/>
          <w:bCs/>
          <w:lang w:val="en-GB"/>
        </w:rPr>
      </w:pPr>
      <w:r w:rsidRPr="007D6177">
        <w:rPr>
          <w:b/>
          <w:bCs/>
          <w:lang w:val="en-GB"/>
        </w:rPr>
        <w:t>Chosen Pnoise parameter</w:t>
      </w:r>
    </w:p>
    <w:p w14:paraId="655B9AA2" w14:textId="77777777" w:rsidR="00081FF4" w:rsidRPr="007D6177" w:rsidRDefault="00081FF4" w:rsidP="00DC1F7B">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DC1F7B">
      <w:pPr>
        <w:rPr>
          <w:lang w:val="en-GB"/>
        </w:rPr>
      </w:pPr>
    </w:p>
    <w:p w14:paraId="1B8DE217" w14:textId="77777777" w:rsidR="00081FF4" w:rsidRPr="007D6177" w:rsidRDefault="00081FF4" w:rsidP="00DC1F7B">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4F55AB5B" w:rsidR="00081FF4" w:rsidRPr="007D6177" w:rsidRDefault="00081FF4" w:rsidP="00DC1F7B">
      <w:pPr>
        <w:pStyle w:val="Heading3"/>
        <w:rPr>
          <w:lang w:val="en-GB"/>
        </w:rPr>
      </w:pPr>
      <w:r w:rsidRPr="007D6177">
        <w:rPr>
          <w:lang w:val="en-GB"/>
        </w:rPr>
        <w:lastRenderedPageBreak/>
        <w:t xml:space="preserve">Communication </w:t>
      </w:r>
      <w:r w:rsidR="00216E5A">
        <w:rPr>
          <w:lang w:val="en-GB"/>
        </w:rPr>
        <w:t>range</w:t>
      </w:r>
    </w:p>
    <w:p w14:paraId="5555A539" w14:textId="51D47778" w:rsidR="00081FF4" w:rsidRDefault="00081FF4" w:rsidP="00DC1F7B">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DC1F7B">
      <w:pPr>
        <w:rPr>
          <w:lang w:val="en-GB"/>
        </w:rPr>
      </w:pPr>
    </w:p>
    <w:p w14:paraId="76725AA6" w14:textId="77777777" w:rsidR="00081FF4" w:rsidRPr="007D6177" w:rsidRDefault="00081FF4" w:rsidP="00DC1F7B">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DC1F7B">
      <w:pPr>
        <w:jc w:val="center"/>
        <w:rPr>
          <w:lang w:val="en-GB"/>
        </w:rPr>
      </w:pPr>
    </w:p>
    <w:p w14:paraId="255E0504" w14:textId="77777777" w:rsidR="00081FF4" w:rsidRPr="007A73E0" w:rsidRDefault="00081FF4" w:rsidP="00DC1F7B">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DC1F7B">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DC1F7B">
      <w:pPr>
        <w:rPr>
          <w:lang w:val="en-GB"/>
        </w:rPr>
      </w:pPr>
    </w:p>
    <w:p w14:paraId="226B09AC" w14:textId="77777777" w:rsidR="00081FF4" w:rsidRPr="007D6177" w:rsidRDefault="00081FF4" w:rsidP="00DC1F7B">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DC1F7B">
      <w:pPr>
        <w:rPr>
          <w:color w:val="000000" w:themeColor="text1"/>
          <w:lang w:val="en-GB"/>
        </w:rPr>
      </w:pPr>
    </w:p>
    <w:p w14:paraId="752C02DC" w14:textId="77777777" w:rsidR="00081FF4" w:rsidRDefault="00081FF4" w:rsidP="00DC1F7B">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DC1F7B">
      <w:pPr>
        <w:rPr>
          <w:color w:val="000000" w:themeColor="text1"/>
          <w:lang w:val="en-GB"/>
        </w:rPr>
      </w:pPr>
    </w:p>
    <w:p w14:paraId="44A874E5" w14:textId="77777777" w:rsidR="00081FF4" w:rsidRDefault="00081FF4" w:rsidP="00DC1F7B">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DC1F7B">
      <w:pPr>
        <w:rPr>
          <w:color w:val="000000" w:themeColor="text1"/>
          <w:lang w:val="en-GB"/>
        </w:rPr>
      </w:pPr>
    </w:p>
    <w:p w14:paraId="4D5FD8BE" w14:textId="77777777" w:rsidR="00081FF4" w:rsidRPr="007D6177" w:rsidRDefault="00081FF4" w:rsidP="00DC1F7B">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DC1F7B">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081FF4" w:rsidRPr="007D6177" w14:paraId="72A65CF4" w14:textId="77777777" w:rsidTr="000E7A8F">
        <w:tc>
          <w:tcPr>
            <w:tcW w:w="4576" w:type="dxa"/>
          </w:tcPr>
          <w:p w14:paraId="45D334EE" w14:textId="77777777" w:rsidR="00081FF4" w:rsidRPr="007D6177" w:rsidRDefault="00081FF4" w:rsidP="00DC1F7B">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0E7A8F">
        <w:tc>
          <w:tcPr>
            <w:tcW w:w="4576" w:type="dxa"/>
          </w:tcPr>
          <w:p w14:paraId="7348FBA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0E7A8F">
        <w:tc>
          <w:tcPr>
            <w:tcW w:w="4576" w:type="dxa"/>
          </w:tcPr>
          <w:p w14:paraId="67F5A20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DC1F7B">
      <w:pPr>
        <w:rPr>
          <w:color w:val="70AD47" w:themeColor="accent6"/>
          <w:lang w:val="en-GB"/>
        </w:rPr>
      </w:pPr>
    </w:p>
    <w:p w14:paraId="4DAA60DD" w14:textId="77777777" w:rsidR="00081FF4" w:rsidRPr="00286445" w:rsidRDefault="00081FF4" w:rsidP="00DC1F7B">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DC1F7B">
      <w:pPr>
        <w:rPr>
          <w:color w:val="70AD47" w:themeColor="accent6"/>
          <w:lang w:val="fr-CH"/>
        </w:rPr>
      </w:pPr>
    </w:p>
    <w:p w14:paraId="34451240" w14:textId="77777777" w:rsidR="00081FF4" w:rsidRPr="00286445" w:rsidRDefault="00081FF4" w:rsidP="00DC1F7B">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DC1F7B">
      <w:pPr>
        <w:rPr>
          <w:b/>
          <w:bCs/>
          <w:lang w:val="en-GB"/>
        </w:rPr>
      </w:pPr>
      <w:r w:rsidRPr="007D6177">
        <w:rPr>
          <w:b/>
          <w:bCs/>
          <w:lang w:val="en-GB"/>
        </w:rPr>
        <w:lastRenderedPageBreak/>
        <w:t>choose  communication range  parameter</w:t>
      </w:r>
    </w:p>
    <w:p w14:paraId="3CCD5B2D" w14:textId="77777777" w:rsidR="00081FF4" w:rsidRPr="007D6177" w:rsidRDefault="00081FF4" w:rsidP="00DC1F7B">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DC1F7B">
      <w:pPr>
        <w:rPr>
          <w:b/>
          <w:bCs/>
          <w:sz w:val="21"/>
          <w:szCs w:val="21"/>
          <w:lang w:val="en-GB"/>
        </w:rPr>
      </w:pPr>
    </w:p>
    <w:p w14:paraId="16C65E47" w14:textId="024E5777" w:rsidR="00081FF4" w:rsidRDefault="00081FF4" w:rsidP="00DC1F7B">
      <w:pPr>
        <w:pStyle w:val="Heading2"/>
        <w:rPr>
          <w:lang w:val="en-GB"/>
        </w:rPr>
      </w:pPr>
      <w:r w:rsidRPr="007D6177">
        <w:rPr>
          <w:lang w:val="en-GB"/>
        </w:rPr>
        <w:t>Experiments</w:t>
      </w:r>
    </w:p>
    <w:p w14:paraId="6305D631" w14:textId="69E7B847" w:rsidR="00081FF4" w:rsidRDefault="00F11C86" w:rsidP="00DC1F7B">
      <w:pPr>
        <w:rPr>
          <w:lang w:val="en-GB"/>
        </w:rPr>
      </w:pPr>
      <w:r>
        <w:rPr>
          <w:lang w:val="en-GB"/>
        </w:rPr>
        <w:t>Table N TODO shows the set values for the variables for each experiments.</w:t>
      </w:r>
    </w:p>
    <w:p w14:paraId="33278615" w14:textId="77777777" w:rsidR="00F11C86" w:rsidRDefault="00F11C86" w:rsidP="00DC1F7B">
      <w:pPr>
        <w:rPr>
          <w:lang w:val="en-GB"/>
        </w:rPr>
      </w:pPr>
    </w:p>
    <w:tbl>
      <w:tblPr>
        <w:tblStyle w:val="TableGrid"/>
        <w:tblW w:w="9018" w:type="dxa"/>
        <w:tblLook w:val="04A0" w:firstRow="1" w:lastRow="0" w:firstColumn="1" w:lastColumn="0" w:noHBand="0" w:noVBand="1"/>
      </w:tblPr>
      <w:tblGrid>
        <w:gridCol w:w="3006"/>
        <w:gridCol w:w="3006"/>
        <w:gridCol w:w="3006"/>
      </w:tblGrid>
      <w:tr w:rsidR="00890A34" w14:paraId="29EA8DC5" w14:textId="60A9A24E" w:rsidTr="00890A34">
        <w:tc>
          <w:tcPr>
            <w:tcW w:w="3006" w:type="dxa"/>
          </w:tcPr>
          <w:p w14:paraId="2C3C8C99" w14:textId="7E2D775A" w:rsidR="00890A34" w:rsidRDefault="00890A34" w:rsidP="00890A34">
            <w:pPr>
              <w:rPr>
                <w:color w:val="FF0000"/>
                <w:lang w:val="en-GB"/>
              </w:rPr>
            </w:pPr>
            <w:r>
              <w:rPr>
                <w:color w:val="FF0000"/>
                <w:lang w:val="en-GB"/>
              </w:rPr>
              <w:t>Parameter</w:t>
            </w:r>
          </w:p>
        </w:tc>
        <w:tc>
          <w:tcPr>
            <w:tcW w:w="3006" w:type="dxa"/>
          </w:tcPr>
          <w:p w14:paraId="34F40A1B" w14:textId="2BED4B6F" w:rsidR="00890A34" w:rsidRDefault="00890A34" w:rsidP="00890A34">
            <w:pPr>
              <w:rPr>
                <w:color w:val="FF0000"/>
                <w:lang w:val="en-GB"/>
              </w:rPr>
            </w:pPr>
            <w:r>
              <w:rPr>
                <w:color w:val="FF0000"/>
                <w:lang w:val="en-GB"/>
              </w:rPr>
              <w:t>Value</w:t>
            </w:r>
          </w:p>
        </w:tc>
        <w:tc>
          <w:tcPr>
            <w:tcW w:w="3006" w:type="dxa"/>
          </w:tcPr>
          <w:p w14:paraId="66C47C73" w14:textId="4CD57B9D" w:rsidR="00890A34" w:rsidRDefault="00890A34" w:rsidP="00890A34">
            <w:pPr>
              <w:rPr>
                <w:color w:val="FF0000"/>
                <w:lang w:val="en-GB"/>
              </w:rPr>
            </w:pPr>
            <w:r>
              <w:rPr>
                <w:color w:val="FF0000"/>
                <w:lang w:val="en-GB"/>
              </w:rPr>
              <w:t>Describes</w:t>
            </w:r>
          </w:p>
        </w:tc>
      </w:tr>
      <w:tr w:rsidR="00890A34" w14:paraId="24965187" w14:textId="1AE73A1F" w:rsidTr="00890A34">
        <w:tc>
          <w:tcPr>
            <w:tcW w:w="3006" w:type="dxa"/>
          </w:tcPr>
          <w:p w14:paraId="1CAC99D5" w14:textId="77777777" w:rsidR="00890A34" w:rsidRDefault="00890A34" w:rsidP="00890A34">
            <w:pPr>
              <w:rPr>
                <w:color w:val="FF0000"/>
                <w:lang w:val="en-GB"/>
              </w:rPr>
            </w:pPr>
          </w:p>
        </w:tc>
        <w:tc>
          <w:tcPr>
            <w:tcW w:w="3006" w:type="dxa"/>
          </w:tcPr>
          <w:p w14:paraId="261F8A2B" w14:textId="4973B252" w:rsidR="00890A34" w:rsidRDefault="00890A34" w:rsidP="00890A34">
            <w:pPr>
              <w:rPr>
                <w:color w:val="000000" w:themeColor="text1"/>
                <w:lang w:val="en-GB"/>
              </w:rPr>
            </w:pPr>
            <w:r>
              <w:rPr>
                <w:color w:val="FF0000"/>
                <w:lang w:val="en-GB"/>
              </w:rPr>
              <w:t>2000</w:t>
            </w:r>
          </w:p>
        </w:tc>
        <w:tc>
          <w:tcPr>
            <w:tcW w:w="3006" w:type="dxa"/>
          </w:tcPr>
          <w:p w14:paraId="33AD71C8" w14:textId="11348002" w:rsidR="00890A34" w:rsidRDefault="00890A34" w:rsidP="00890A34">
            <w:pPr>
              <w:rPr>
                <w:color w:val="FF0000"/>
                <w:lang w:val="en-GB"/>
              </w:rPr>
            </w:pPr>
            <w:r>
              <w:rPr>
                <w:color w:val="000000" w:themeColor="text1"/>
                <w:lang w:val="en-GB"/>
              </w:rPr>
              <w:t>Number of resources</w:t>
            </w:r>
          </w:p>
        </w:tc>
      </w:tr>
      <w:tr w:rsidR="00890A34" w14:paraId="69492F39" w14:textId="1FF2DA2D" w:rsidTr="00890A34">
        <w:tc>
          <w:tcPr>
            <w:tcW w:w="3006" w:type="dxa"/>
          </w:tcPr>
          <w:p w14:paraId="54981422" w14:textId="77777777" w:rsidR="00890A34" w:rsidRDefault="00890A34" w:rsidP="00890A34">
            <w:pPr>
              <w:rPr>
                <w:color w:val="FF0000"/>
                <w:lang w:val="en-GB"/>
              </w:rPr>
            </w:pPr>
          </w:p>
        </w:tc>
        <w:tc>
          <w:tcPr>
            <w:tcW w:w="3006" w:type="dxa"/>
          </w:tcPr>
          <w:p w14:paraId="7B979D28" w14:textId="768CDB30" w:rsidR="00890A34" w:rsidRDefault="00890A34" w:rsidP="00890A34">
            <w:pPr>
              <w:rPr>
                <w:color w:val="000000" w:themeColor="text1"/>
                <w:lang w:val="en-GB"/>
              </w:rPr>
            </w:pPr>
            <w:r>
              <w:rPr>
                <w:color w:val="FF0000"/>
                <w:lang w:val="en-GB"/>
              </w:rPr>
              <w:t>13 meters</w:t>
            </w:r>
          </w:p>
        </w:tc>
        <w:tc>
          <w:tcPr>
            <w:tcW w:w="3006" w:type="dxa"/>
          </w:tcPr>
          <w:p w14:paraId="42A8C5FE" w14:textId="23046B5D" w:rsidR="00890A34" w:rsidRDefault="00890A34" w:rsidP="00890A34">
            <w:pPr>
              <w:rPr>
                <w:color w:val="FF0000"/>
                <w:lang w:val="en-GB"/>
              </w:rPr>
            </w:pPr>
            <w:r>
              <w:rPr>
                <w:color w:val="000000" w:themeColor="text1"/>
                <w:lang w:val="en-GB"/>
              </w:rPr>
              <w:t>Communication range</w:t>
            </w:r>
          </w:p>
        </w:tc>
      </w:tr>
      <w:tr w:rsidR="00890A34" w14:paraId="662CE42B" w14:textId="5FC06C5A" w:rsidTr="00890A34">
        <w:tc>
          <w:tcPr>
            <w:tcW w:w="3006" w:type="dxa"/>
          </w:tcPr>
          <w:p w14:paraId="6AB2BDEC" w14:textId="77777777" w:rsidR="00890A34" w:rsidRDefault="00890A34" w:rsidP="00890A34">
            <w:pPr>
              <w:rPr>
                <w:color w:val="FF0000"/>
                <w:lang w:val="en-GB"/>
              </w:rPr>
            </w:pPr>
          </w:p>
        </w:tc>
        <w:tc>
          <w:tcPr>
            <w:tcW w:w="3006" w:type="dxa"/>
          </w:tcPr>
          <w:p w14:paraId="5EB0C94D" w14:textId="14C1B3C1" w:rsidR="00890A34" w:rsidRDefault="00890A34" w:rsidP="00890A34">
            <w:pPr>
              <w:rPr>
                <w:color w:val="000000" w:themeColor="text1"/>
                <w:lang w:val="en-GB"/>
              </w:rPr>
            </w:pPr>
            <w:r>
              <w:rPr>
                <w:color w:val="FF0000"/>
                <w:lang w:val="en-GB"/>
              </w:rPr>
              <w:t>0.3</w:t>
            </w:r>
          </w:p>
        </w:tc>
        <w:tc>
          <w:tcPr>
            <w:tcW w:w="3006" w:type="dxa"/>
          </w:tcPr>
          <w:p w14:paraId="740992AE" w14:textId="02750796" w:rsidR="00890A34" w:rsidRDefault="00890A34" w:rsidP="00890A34">
            <w:pPr>
              <w:rPr>
                <w:color w:val="FF0000"/>
                <w:lang w:val="en-GB"/>
              </w:rPr>
            </w:pPr>
            <w:r>
              <w:rPr>
                <w:color w:val="000000" w:themeColor="text1"/>
                <w:lang w:val="en-GB"/>
              </w:rPr>
              <w:t>Probability of communication failure</w:t>
            </w:r>
          </w:p>
        </w:tc>
      </w:tr>
      <w:tr w:rsidR="00890A34" w14:paraId="7FBAFF6A" w14:textId="2E4D232F" w:rsidTr="00890A34">
        <w:tc>
          <w:tcPr>
            <w:tcW w:w="3006" w:type="dxa"/>
          </w:tcPr>
          <w:p w14:paraId="6161CB24" w14:textId="77777777" w:rsidR="00890A34" w:rsidRDefault="00890A34" w:rsidP="00890A34">
            <w:pPr>
              <w:rPr>
                <w:color w:val="FF0000"/>
                <w:lang w:val="en-GB"/>
              </w:rPr>
            </w:pPr>
          </w:p>
        </w:tc>
        <w:tc>
          <w:tcPr>
            <w:tcW w:w="3006" w:type="dxa"/>
          </w:tcPr>
          <w:p w14:paraId="682322C2" w14:textId="6619BB91" w:rsidR="00890A34" w:rsidRPr="00F11C86" w:rsidRDefault="00890A34" w:rsidP="00890A34">
            <w:pPr>
              <w:rPr>
                <w:i/>
                <w:iCs/>
                <w:color w:val="000000" w:themeColor="text1"/>
                <w:lang w:val="en-GB"/>
              </w:rPr>
            </w:pPr>
            <w:r>
              <w:rPr>
                <w:color w:val="FF0000"/>
                <w:lang w:val="en-GB"/>
              </w:rPr>
              <w:t>7</w:t>
            </w:r>
          </w:p>
        </w:tc>
        <w:tc>
          <w:tcPr>
            <w:tcW w:w="3006" w:type="dxa"/>
          </w:tcPr>
          <w:p w14:paraId="604B9338" w14:textId="3F277793" w:rsidR="00890A34" w:rsidRDefault="00890A34" w:rsidP="00890A34">
            <w:pPr>
              <w:rPr>
                <w:color w:val="FF0000"/>
                <w:lang w:val="en-GB"/>
              </w:rPr>
            </w:pPr>
            <w:proofErr w:type="spellStart"/>
            <w:r w:rsidRPr="00F11C86">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 increase</w:t>
            </w:r>
          </w:p>
        </w:tc>
      </w:tr>
      <w:tr w:rsidR="00890A34" w14:paraId="18803351" w14:textId="4E5BC0AE" w:rsidTr="00890A34">
        <w:tc>
          <w:tcPr>
            <w:tcW w:w="3006" w:type="dxa"/>
          </w:tcPr>
          <w:p w14:paraId="6284B77D" w14:textId="77777777" w:rsidR="00890A34" w:rsidRDefault="00890A34" w:rsidP="00890A34">
            <w:pPr>
              <w:rPr>
                <w:color w:val="FF0000"/>
                <w:lang w:val="en-GB"/>
              </w:rPr>
            </w:pPr>
          </w:p>
        </w:tc>
        <w:tc>
          <w:tcPr>
            <w:tcW w:w="3006" w:type="dxa"/>
          </w:tcPr>
          <w:p w14:paraId="476F7C0B" w14:textId="043D9C52" w:rsidR="00890A34" w:rsidRDefault="00890A34" w:rsidP="00890A34">
            <w:pPr>
              <w:rPr>
                <w:color w:val="000000" w:themeColor="text1"/>
                <w:lang w:val="en-GB"/>
              </w:rPr>
            </w:pPr>
            <w:r>
              <w:rPr>
                <w:color w:val="FF0000"/>
                <w:lang w:val="en-GB"/>
              </w:rPr>
              <w:t>500 simulation step</w:t>
            </w:r>
          </w:p>
        </w:tc>
        <w:tc>
          <w:tcPr>
            <w:tcW w:w="3006" w:type="dxa"/>
          </w:tcPr>
          <w:p w14:paraId="30FBBE49" w14:textId="26F95CF2" w:rsidR="00890A34" w:rsidRDefault="00890A34" w:rsidP="00890A34">
            <w:pPr>
              <w:rPr>
                <w:color w:val="FF0000"/>
                <w:lang w:val="en-GB"/>
              </w:rPr>
            </w:pPr>
            <w:r>
              <w:rPr>
                <w:color w:val="000000" w:themeColor="text1"/>
                <w:lang w:val="en-GB"/>
              </w:rPr>
              <w:t xml:space="preserve">Period at which increase </w:t>
            </w:r>
            <w:proofErr w:type="spellStart"/>
            <w:r>
              <w:rPr>
                <w:i/>
                <w:iCs/>
                <w:color w:val="000000" w:themeColor="text1"/>
                <w:lang w:val="en-GB"/>
              </w:rPr>
              <w:t>ForagingTask</w:t>
            </w:r>
            <w:proofErr w:type="spellEnd"/>
            <w:r>
              <w:rPr>
                <w:i/>
                <w:iCs/>
                <w:color w:val="000000" w:themeColor="text1"/>
                <w:lang w:val="en-GB"/>
              </w:rPr>
              <w:t xml:space="preserve"> </w:t>
            </w:r>
            <w:r>
              <w:rPr>
                <w:color w:val="000000" w:themeColor="text1"/>
                <w:lang w:val="en-GB"/>
              </w:rPr>
              <w:t>demand</w:t>
            </w:r>
          </w:p>
        </w:tc>
      </w:tr>
      <w:tr w:rsidR="00890A34" w14:paraId="20D90134" w14:textId="44BFBFA6" w:rsidTr="00890A34">
        <w:tc>
          <w:tcPr>
            <w:tcW w:w="3006" w:type="dxa"/>
          </w:tcPr>
          <w:p w14:paraId="4253B87A" w14:textId="77777777" w:rsidR="00890A34" w:rsidRDefault="00890A34" w:rsidP="00890A34">
            <w:pPr>
              <w:rPr>
                <w:color w:val="FF0000"/>
                <w:lang w:val="en-GB"/>
              </w:rPr>
            </w:pPr>
          </w:p>
        </w:tc>
        <w:tc>
          <w:tcPr>
            <w:tcW w:w="3006" w:type="dxa"/>
          </w:tcPr>
          <w:p w14:paraId="7CC4806A" w14:textId="4AA2A5D1" w:rsidR="00890A34" w:rsidRDefault="00890A34" w:rsidP="00890A34">
            <w:pPr>
              <w:rPr>
                <w:color w:val="000000" w:themeColor="text1"/>
                <w:lang w:val="en-GB"/>
              </w:rPr>
            </w:pPr>
            <w:r>
              <w:rPr>
                <w:color w:val="FF0000"/>
                <w:lang w:val="en-GB"/>
              </w:rPr>
              <w:t>See experimental settings</w:t>
            </w:r>
          </w:p>
        </w:tc>
        <w:tc>
          <w:tcPr>
            <w:tcW w:w="3006" w:type="dxa"/>
          </w:tcPr>
          <w:p w14:paraId="0B2827F0" w14:textId="1AF67A74" w:rsidR="00890A34" w:rsidRDefault="00890A34" w:rsidP="00890A34">
            <w:pPr>
              <w:rPr>
                <w:color w:val="FF0000"/>
                <w:lang w:val="en-GB"/>
              </w:rPr>
            </w:pPr>
            <w:proofErr w:type="spellStart"/>
            <w:r>
              <w:rPr>
                <w:color w:val="000000" w:themeColor="text1"/>
                <w:lang w:val="en-GB"/>
              </w:rPr>
              <w:t>ForagingTask</w:t>
            </w:r>
            <w:proofErr w:type="spellEnd"/>
            <w:r>
              <w:rPr>
                <w:color w:val="000000" w:themeColor="text1"/>
                <w:lang w:val="en-GB"/>
              </w:rPr>
              <w:t xml:space="preserve"> initial demand</w:t>
            </w:r>
          </w:p>
        </w:tc>
      </w:tr>
      <w:tr w:rsidR="00890A34" w14:paraId="527B6FF0" w14:textId="1E90D37E" w:rsidTr="00890A34">
        <w:tc>
          <w:tcPr>
            <w:tcW w:w="3006" w:type="dxa"/>
          </w:tcPr>
          <w:p w14:paraId="0F2D289B" w14:textId="77777777" w:rsidR="00890A34" w:rsidRDefault="00890A34" w:rsidP="00890A34">
            <w:pPr>
              <w:rPr>
                <w:color w:val="FF0000"/>
                <w:lang w:val="en-GB"/>
              </w:rPr>
            </w:pPr>
          </w:p>
        </w:tc>
        <w:tc>
          <w:tcPr>
            <w:tcW w:w="3006" w:type="dxa"/>
          </w:tcPr>
          <w:p w14:paraId="467677D0" w14:textId="5CC02D53" w:rsidR="00890A34" w:rsidRDefault="00890A34" w:rsidP="00890A34">
            <w:pPr>
              <w:rPr>
                <w:i/>
                <w:iCs/>
                <w:color w:val="000000" w:themeColor="text1"/>
                <w:lang w:val="en-GB"/>
              </w:rPr>
            </w:pPr>
            <w:r>
              <w:rPr>
                <w:color w:val="FF0000"/>
                <w:lang w:val="en-GB"/>
              </w:rPr>
              <w:t>0</w:t>
            </w:r>
          </w:p>
        </w:tc>
        <w:tc>
          <w:tcPr>
            <w:tcW w:w="3006" w:type="dxa"/>
          </w:tcPr>
          <w:p w14:paraId="350E502E" w14:textId="197F5F44" w:rsidR="00890A34" w:rsidRDefault="00890A34" w:rsidP="00890A34">
            <w:pPr>
              <w:rPr>
                <w:color w:val="FF0000"/>
                <w:lang w:val="en-GB"/>
              </w:rPr>
            </w:pPr>
            <w:proofErr w:type="spellStart"/>
            <w:r>
              <w:rPr>
                <w:i/>
                <w:iCs/>
                <w:color w:val="000000" w:themeColor="text1"/>
                <w:lang w:val="en-GB"/>
              </w:rPr>
              <w:t>NestProcessingTask</w:t>
            </w:r>
            <w:proofErr w:type="spellEnd"/>
            <w:r>
              <w:rPr>
                <w:i/>
                <w:iCs/>
                <w:color w:val="000000" w:themeColor="text1"/>
                <w:lang w:val="en-GB"/>
              </w:rPr>
              <w:t xml:space="preserve"> </w:t>
            </w:r>
            <w:r>
              <w:rPr>
                <w:color w:val="000000" w:themeColor="text1"/>
                <w:lang w:val="en-GB"/>
              </w:rPr>
              <w:t>initial demand</w:t>
            </w:r>
          </w:p>
        </w:tc>
      </w:tr>
      <w:tr w:rsidR="00890A34" w14:paraId="3C014B1F" w14:textId="0126D286" w:rsidTr="00890A34">
        <w:tc>
          <w:tcPr>
            <w:tcW w:w="3006" w:type="dxa"/>
          </w:tcPr>
          <w:p w14:paraId="454D27EB" w14:textId="77777777" w:rsidR="00890A34" w:rsidRDefault="00890A34" w:rsidP="00890A34">
            <w:pPr>
              <w:rPr>
                <w:color w:val="FF0000"/>
                <w:lang w:val="en-GB"/>
              </w:rPr>
            </w:pPr>
          </w:p>
        </w:tc>
        <w:tc>
          <w:tcPr>
            <w:tcW w:w="3006" w:type="dxa"/>
          </w:tcPr>
          <w:p w14:paraId="155A59B9" w14:textId="5397A04B" w:rsidR="00890A34" w:rsidRDefault="00890A34" w:rsidP="00890A34">
            <w:pPr>
              <w:rPr>
                <w:i/>
                <w:iCs/>
                <w:color w:val="000000" w:themeColor="text1"/>
                <w:lang w:val="en-GB"/>
              </w:rPr>
            </w:pPr>
            <w:r>
              <w:rPr>
                <w:color w:val="FF0000"/>
                <w:lang w:val="en-GB"/>
              </w:rPr>
              <w:t>0</w:t>
            </w:r>
          </w:p>
        </w:tc>
        <w:tc>
          <w:tcPr>
            <w:tcW w:w="3006" w:type="dxa"/>
          </w:tcPr>
          <w:p w14:paraId="4967220A" w14:textId="49DF44AC" w:rsidR="00890A34" w:rsidRDefault="00890A34" w:rsidP="00890A34">
            <w:pPr>
              <w:rPr>
                <w:color w:val="FF0000"/>
                <w:lang w:val="en-GB"/>
              </w:rPr>
            </w:pPr>
            <w:proofErr w:type="spellStart"/>
            <w:r>
              <w:rPr>
                <w:i/>
                <w:iCs/>
                <w:color w:val="000000" w:themeColor="text1"/>
                <w:lang w:val="en-GB"/>
              </w:rPr>
              <w:t>CleaningTask</w:t>
            </w:r>
            <w:proofErr w:type="spellEnd"/>
            <w:r>
              <w:rPr>
                <w:i/>
                <w:iCs/>
                <w:color w:val="000000" w:themeColor="text1"/>
                <w:lang w:val="en-GB"/>
              </w:rPr>
              <w:t xml:space="preserve"> initial demand</w:t>
            </w:r>
          </w:p>
        </w:tc>
      </w:tr>
      <w:tr w:rsidR="00890A34" w14:paraId="733734AD" w14:textId="1491BECA" w:rsidTr="00890A34">
        <w:tc>
          <w:tcPr>
            <w:tcW w:w="3006" w:type="dxa"/>
          </w:tcPr>
          <w:p w14:paraId="4FFE8B6A" w14:textId="77777777" w:rsidR="00890A34" w:rsidRDefault="00890A34" w:rsidP="00890A34">
            <w:pPr>
              <w:rPr>
                <w:color w:val="FF0000"/>
                <w:lang w:val="en-GB"/>
              </w:rPr>
            </w:pPr>
          </w:p>
        </w:tc>
        <w:tc>
          <w:tcPr>
            <w:tcW w:w="3006" w:type="dxa"/>
          </w:tcPr>
          <w:p w14:paraId="56BCD12B" w14:textId="7AED4099" w:rsidR="00890A34" w:rsidRDefault="00890A34" w:rsidP="00890A34">
            <w:pPr>
              <w:rPr>
                <w:color w:val="000000" w:themeColor="text1"/>
                <w:lang w:val="en-GB"/>
              </w:rPr>
            </w:pPr>
            <w:r>
              <w:rPr>
                <w:color w:val="FF0000"/>
                <w:lang w:val="en-GB"/>
              </w:rPr>
              <w:t>See experimental settings</w:t>
            </w:r>
          </w:p>
        </w:tc>
        <w:tc>
          <w:tcPr>
            <w:tcW w:w="3006" w:type="dxa"/>
          </w:tcPr>
          <w:p w14:paraId="36511291" w14:textId="4630BC83" w:rsidR="00890A34" w:rsidRDefault="00890A34" w:rsidP="00890A34">
            <w:pPr>
              <w:rPr>
                <w:color w:val="FF0000"/>
                <w:lang w:val="en-GB"/>
              </w:rPr>
            </w:pPr>
            <w:r>
              <w:rPr>
                <w:color w:val="000000" w:themeColor="text1"/>
                <w:lang w:val="en-GB"/>
              </w:rPr>
              <w:t>Number of robot</w:t>
            </w:r>
          </w:p>
        </w:tc>
      </w:tr>
      <w:tr w:rsidR="00890A34" w14:paraId="25116DC0" w14:textId="5F420D94" w:rsidTr="00890A34">
        <w:tc>
          <w:tcPr>
            <w:tcW w:w="3006" w:type="dxa"/>
          </w:tcPr>
          <w:p w14:paraId="1A8CC294" w14:textId="77777777" w:rsidR="00890A34" w:rsidRDefault="00890A34" w:rsidP="00890A34">
            <w:pPr>
              <w:rPr>
                <w:color w:val="FF0000"/>
                <w:lang w:val="en-GB"/>
              </w:rPr>
            </w:pPr>
          </w:p>
        </w:tc>
        <w:tc>
          <w:tcPr>
            <w:tcW w:w="3006" w:type="dxa"/>
          </w:tcPr>
          <w:p w14:paraId="401D1E07" w14:textId="7AD4283D" w:rsidR="00890A34" w:rsidRDefault="00890A34" w:rsidP="00890A34">
            <w:pPr>
              <w:rPr>
                <w:color w:val="000000" w:themeColor="text1"/>
                <w:lang w:val="en-GB"/>
              </w:rPr>
            </w:pPr>
            <w:r>
              <w:rPr>
                <w:color w:val="FF0000"/>
                <w:lang w:val="en-GB"/>
              </w:rPr>
              <w:t>See experimental settings</w:t>
            </w:r>
          </w:p>
        </w:tc>
        <w:tc>
          <w:tcPr>
            <w:tcW w:w="3006" w:type="dxa"/>
          </w:tcPr>
          <w:p w14:paraId="040FDCDB" w14:textId="24B147D3" w:rsidR="00890A34" w:rsidRDefault="00890A34" w:rsidP="00890A34">
            <w:pPr>
              <w:rPr>
                <w:color w:val="FF0000"/>
                <w:lang w:val="en-GB"/>
              </w:rPr>
            </w:pPr>
            <w:r>
              <w:rPr>
                <w:color w:val="000000" w:themeColor="text1"/>
                <w:lang w:val="en-GB"/>
              </w:rPr>
              <w:t>Number of resources to collect to complete task</w:t>
            </w:r>
          </w:p>
        </w:tc>
      </w:tr>
    </w:tbl>
    <w:p w14:paraId="29F25124" w14:textId="79957147" w:rsidR="00081FF4" w:rsidRDefault="00081FF4" w:rsidP="00DC1F7B">
      <w:pPr>
        <w:rPr>
          <w:color w:val="FF0000"/>
          <w:lang w:val="en-GB"/>
        </w:rPr>
      </w:pPr>
    </w:p>
    <w:p w14:paraId="7527A9CD" w14:textId="77777777" w:rsidR="00F11C86" w:rsidRDefault="00F11C86" w:rsidP="00DC1F7B">
      <w:pPr>
        <w:rPr>
          <w:lang w:val="en-GB"/>
        </w:rPr>
      </w:pPr>
    </w:p>
    <w:p w14:paraId="12662DC5" w14:textId="77777777" w:rsidR="00F11C86" w:rsidRPr="003A44B4" w:rsidRDefault="00F11C86" w:rsidP="00F11C86">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DC1F7B">
      <w:pPr>
        <w:rPr>
          <w:lang w:val="en-GB"/>
        </w:rPr>
      </w:pPr>
    </w:p>
    <w:p w14:paraId="1E7EB013" w14:textId="77777777" w:rsidR="00081FF4" w:rsidRPr="007D6177" w:rsidRDefault="00081FF4" w:rsidP="00DC1F7B">
      <w:pPr>
        <w:pStyle w:val="Heading2"/>
        <w:rPr>
          <w:lang w:val="en-GB"/>
        </w:rPr>
      </w:pPr>
      <w:r w:rsidRPr="007D6177">
        <w:rPr>
          <w:lang w:val="en-GB"/>
        </w:rPr>
        <w:t>Task completion rate</w:t>
      </w:r>
    </w:p>
    <w:p w14:paraId="40335FB8" w14:textId="521336A6" w:rsidR="00FB42AD" w:rsidRDefault="00081FF4" w:rsidP="00DC1F7B">
      <w:pPr>
        <w:rPr>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00FB42AD">
        <w:rPr>
          <w:lang w:val="en-GB"/>
        </w:rPr>
        <w:t>, PARAMETERTODO is set to 50.</w:t>
      </w:r>
      <w:r w:rsidRPr="007D6177">
        <w:rPr>
          <w:lang w:val="en-GB"/>
        </w:rPr>
        <w:t xml:space="preserve"> </w:t>
      </w:r>
    </w:p>
    <w:p w14:paraId="314827E0" w14:textId="77777777" w:rsidR="00FB42AD" w:rsidRDefault="00FB42AD" w:rsidP="00DC1F7B">
      <w:pPr>
        <w:rPr>
          <w:lang w:val="en-GB"/>
        </w:rPr>
      </w:pPr>
    </w:p>
    <w:p w14:paraId="09A87CD1" w14:textId="77777777" w:rsidR="00081FF4" w:rsidRPr="007D6177" w:rsidRDefault="00081FF4" w:rsidP="00DC1F7B">
      <w:pPr>
        <w:rPr>
          <w:b/>
          <w:bCs/>
          <w:lang w:val="en-GB"/>
        </w:rPr>
      </w:pPr>
      <w:r w:rsidRPr="007D6177">
        <w:rPr>
          <w:b/>
          <w:bCs/>
          <w:lang w:val="en-GB"/>
        </w:rPr>
        <w:t>Task completion rate on variating number of robots over CAITA and DAITA</w:t>
      </w:r>
    </w:p>
    <w:p w14:paraId="62D597BF" w14:textId="372B63D0" w:rsidR="003B5814" w:rsidRDefault="00081FF4" w:rsidP="00DC1F7B">
      <w:pPr>
        <w:rPr>
          <w:color w:val="ED7D31" w:themeColor="accent2"/>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w:t>
      </w:r>
      <w:r w:rsidR="00FB42AD">
        <w:rPr>
          <w:lang w:val="en-GB"/>
        </w:rPr>
        <w:t xml:space="preserve">the trend shows that in a given environment, it is not given that the task completion rate gets higher as the number of robots grows. Indeed, </w:t>
      </w:r>
      <w:r w:rsidRPr="007D6177">
        <w:rPr>
          <w:lang w:val="en-GB"/>
        </w:rPr>
        <w:lastRenderedPageBreak/>
        <w:t xml:space="preserve">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00800F61">
        <w:rPr>
          <w:lang w:val="en-GB"/>
        </w:rPr>
        <w:t xml:space="preserve"> than 40 robots and 50 robots</w:t>
      </w:r>
      <w:r w:rsidRPr="007D6177">
        <w:rPr>
          <w:lang w:val="en-GB"/>
        </w:rPr>
        <w:t xml:space="preserve">. A Part of this drop in performances </w:t>
      </w:r>
      <w:r>
        <w:rPr>
          <w:lang w:val="en-GB"/>
        </w:rPr>
        <w:t xml:space="preserve">as the number of robots increases </w:t>
      </w:r>
      <w:r w:rsidRPr="007D6177">
        <w:rPr>
          <w:lang w:val="en-GB"/>
        </w:rPr>
        <w:t>is due to robot congestion (as shown in the figure) – i.e. when multiple robots try to reach a similar goal and struggle to find their way through as they are blocked by others. Furthermore, congestion implies that optimization</w:t>
      </w:r>
      <w:r w:rsidR="002B0713">
        <w:rPr>
          <w:lang w:val="en-GB"/>
        </w:rPr>
        <w:t>s</w:t>
      </w:r>
      <w:r w:rsidRPr="007D6177">
        <w:rPr>
          <w:lang w:val="en-GB"/>
        </w:rPr>
        <w:t xml:space="preserve"> of the task completion rate by improvement of the positioning of the different areas</w:t>
      </w:r>
      <w:r w:rsidR="002B0713">
        <w:rPr>
          <w:lang w:val="en-GB"/>
        </w:rPr>
        <w:t xml:space="preserve"> and the implemented de-congestion algorithm </w:t>
      </w:r>
      <w:r w:rsidRPr="007D6177">
        <w:rPr>
          <w:lang w:val="en-GB"/>
        </w:rPr>
        <w:t xml:space="preserve"> </w:t>
      </w:r>
      <w:r w:rsidR="002B0713">
        <w:rPr>
          <w:lang w:val="en-GB"/>
        </w:rPr>
        <w:t>are</w:t>
      </w:r>
      <w:r w:rsidRPr="007D6177">
        <w:rPr>
          <w:lang w:val="en-GB"/>
        </w:rPr>
        <w:t xml:space="preserve">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3B5814">
        <w:rPr>
          <w:color w:val="000000" w:themeColor="text1"/>
          <w:lang w:val="en-GB"/>
        </w:rPr>
        <w:t xml:space="preserve">Seeking equilibrium means that in a world where there exist 70 or 100 robots but the demand is only of 50 resources the algorithm will only deploy 50 robots to cover it. This </w:t>
      </w:r>
      <w:proofErr w:type="spellStart"/>
      <w:r w:rsidRPr="003B5814">
        <w:rPr>
          <w:color w:val="000000" w:themeColor="text1"/>
          <w:lang w:val="en-GB"/>
        </w:rPr>
        <w:t>behavior</w:t>
      </w:r>
      <w:proofErr w:type="spellEnd"/>
      <w:r w:rsidRPr="003B5814">
        <w:rPr>
          <w:color w:val="000000" w:themeColor="text1"/>
          <w:lang w:val="en-GB"/>
        </w:rPr>
        <w:t xml:space="preserve"> can be thought of as being “underperforming”, but it just is the AITA algorithm not using more energy than needed to complete a given task.</w:t>
      </w:r>
      <w:r w:rsidR="00E941AC" w:rsidRPr="003B5814">
        <w:rPr>
          <w:color w:val="000000" w:themeColor="text1"/>
          <w:lang w:val="en-GB"/>
        </w:rPr>
        <w:t xml:space="preserve"> The relationship between the number of robots performing the tasks and  the initial demand for the </w:t>
      </w:r>
      <w:proofErr w:type="spellStart"/>
      <w:r w:rsidR="00E941AC" w:rsidRPr="003B5814">
        <w:rPr>
          <w:i/>
          <w:iCs/>
          <w:color w:val="000000" w:themeColor="text1"/>
          <w:lang w:val="en-GB"/>
        </w:rPr>
        <w:t>ForagingTask</w:t>
      </w:r>
      <w:proofErr w:type="spellEnd"/>
      <w:r w:rsidR="00E941AC" w:rsidRPr="003B5814">
        <w:rPr>
          <w:i/>
          <w:iCs/>
          <w:color w:val="000000" w:themeColor="text1"/>
          <w:lang w:val="en-GB"/>
        </w:rPr>
        <w:t xml:space="preserve"> </w:t>
      </w:r>
      <w:r w:rsidR="00E941AC" w:rsidRPr="003B5814">
        <w:rPr>
          <w:color w:val="000000" w:themeColor="text1"/>
          <w:lang w:val="en-GB"/>
        </w:rPr>
        <w:t>is furthermore elaborated in the next chapter</w:t>
      </w:r>
      <w:r w:rsidR="003B5814" w:rsidRPr="003B5814">
        <w:rPr>
          <w:color w:val="000000" w:themeColor="text1"/>
          <w:lang w:val="en-GB"/>
        </w:rPr>
        <w:t>.</w:t>
      </w:r>
    </w:p>
    <w:p w14:paraId="19682D9F" w14:textId="2AE65EF5" w:rsidR="00E941AC" w:rsidRPr="00E941AC" w:rsidRDefault="00E941AC" w:rsidP="00DC1F7B">
      <w:pPr>
        <w:rPr>
          <w:lang w:val="en-GB"/>
        </w:rPr>
      </w:pPr>
      <w:r>
        <w:rPr>
          <w:color w:val="ED7D31" w:themeColor="accent2"/>
          <w:lang w:val="en-GB"/>
        </w:rPr>
        <w:t>?</w:t>
      </w:r>
      <w:r w:rsidRPr="00AB217D">
        <w:rPr>
          <w:color w:val="ED7D31" w:themeColor="accent2"/>
          <w:lang w:val="en-GB"/>
        </w:rPr>
        <w:t>.</w:t>
      </w:r>
      <w:r w:rsidR="00B47353">
        <w:rPr>
          <w:noProof/>
          <w:lang w:val="en-GB"/>
        </w:rPr>
        <w:drawing>
          <wp:inline distT="0" distB="0" distL="0" distR="0" wp14:anchorId="7F68256E" wp14:editId="15425E44">
            <wp:extent cx="2761488" cy="1878827"/>
            <wp:effectExtent l="0" t="0" r="0" b="127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70371" cy="1884871"/>
                    </a:xfrm>
                    <a:prstGeom prst="rect">
                      <a:avLst/>
                    </a:prstGeom>
                  </pic:spPr>
                </pic:pic>
              </a:graphicData>
            </a:graphic>
          </wp:inline>
        </w:drawing>
      </w:r>
      <w:r w:rsidR="00B47353" w:rsidRPr="00B47353">
        <w:rPr>
          <w:noProof/>
          <w:lang w:val="en-US"/>
        </w:rPr>
        <w:t xml:space="preserve"> </w:t>
      </w:r>
      <w:r w:rsidR="00B47353">
        <w:rPr>
          <w:noProof/>
          <w:lang w:val="en-US"/>
        </w:rPr>
        <w:drawing>
          <wp:inline distT="0" distB="0" distL="0" distR="0" wp14:anchorId="1260EAAF" wp14:editId="7562429E">
            <wp:extent cx="2749296" cy="1864135"/>
            <wp:effectExtent l="0" t="0" r="0" b="3175"/>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3101" cy="1873495"/>
                    </a:xfrm>
                    <a:prstGeom prst="rect">
                      <a:avLst/>
                    </a:prstGeom>
                  </pic:spPr>
                </pic:pic>
              </a:graphicData>
            </a:graphic>
          </wp:inline>
        </w:drawing>
      </w:r>
    </w:p>
    <w:p w14:paraId="0155FBB4" w14:textId="77777777" w:rsidR="00800F61" w:rsidRDefault="00800F61" w:rsidP="00800F61">
      <w:pPr>
        <w:rPr>
          <w:lang w:val="en-US"/>
        </w:rPr>
      </w:pPr>
    </w:p>
    <w:p w14:paraId="5AA5D3C6" w14:textId="485C229B" w:rsidR="00800F61" w:rsidRPr="00AB22F1" w:rsidRDefault="00800F61" w:rsidP="00800F61">
      <w:pPr>
        <w:rPr>
          <w:lang w:val="en-US"/>
        </w:rPr>
      </w:pPr>
    </w:p>
    <w:p w14:paraId="26BA334A" w14:textId="1CEF42C8" w:rsidR="00800F61" w:rsidRPr="007D6177" w:rsidRDefault="00800F61" w:rsidP="00800F61">
      <w:pPr>
        <w:rPr>
          <w:lang w:val="en-GB"/>
        </w:rPr>
      </w:pPr>
    </w:p>
    <w:p w14:paraId="7EAEACBD" w14:textId="77777777" w:rsidR="00800F61" w:rsidRDefault="00800F61" w:rsidP="00DC1F7B">
      <w:pPr>
        <w:rPr>
          <w:lang w:val="en-GB"/>
        </w:rPr>
      </w:pPr>
    </w:p>
    <w:p w14:paraId="41B268B1" w14:textId="2BE4AC31" w:rsidR="00642705" w:rsidRDefault="00642705" w:rsidP="00DC1F7B">
      <w:pPr>
        <w:rPr>
          <w:lang w:val="en-GB"/>
        </w:rPr>
      </w:pPr>
      <w:r>
        <w:rPr>
          <w:lang w:val="en-GB"/>
        </w:rPr>
        <w:t>“Figure N: Mild congestion of the system. As more robots join the same task, more of them need to gather to the same area, generating a traffic jam in the nearby surroundings.”</w:t>
      </w:r>
    </w:p>
    <w:p w14:paraId="67A705FE" w14:textId="74672D15" w:rsidR="00642705" w:rsidRDefault="00642705" w:rsidP="002B0713">
      <w:pPr>
        <w:jc w:val="center"/>
        <w:rPr>
          <w:lang w:val="en-GB"/>
        </w:rPr>
      </w:pPr>
      <w:r>
        <w:rPr>
          <w:noProof/>
          <w:lang w:val="en-GB"/>
        </w:rPr>
        <w:drawing>
          <wp:inline distT="0" distB="0" distL="0" distR="0" wp14:anchorId="205A0665" wp14:editId="10D8A82B">
            <wp:extent cx="2544417" cy="1456288"/>
            <wp:effectExtent l="0" t="0" r="0" b="4445"/>
            <wp:docPr id="31" name="Picture 31"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catt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550138" cy="1459563"/>
                    </a:xfrm>
                    <a:prstGeom prst="rect">
                      <a:avLst/>
                    </a:prstGeom>
                  </pic:spPr>
                </pic:pic>
              </a:graphicData>
            </a:graphic>
          </wp:inline>
        </w:drawing>
      </w:r>
    </w:p>
    <w:p w14:paraId="59F6F1BE" w14:textId="77777777" w:rsidR="00642705" w:rsidRDefault="00642705" w:rsidP="00DC1F7B">
      <w:pPr>
        <w:rPr>
          <w:lang w:val="en-GB"/>
        </w:rPr>
      </w:pPr>
    </w:p>
    <w:p w14:paraId="78A3A939" w14:textId="55D4C8A6" w:rsidR="00E941AC" w:rsidRDefault="00E941AC" w:rsidP="00DC1F7B">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2196A8DB" w14:textId="6E44F309" w:rsidR="00C95D06" w:rsidRPr="00C95D06" w:rsidRDefault="00C95D06" w:rsidP="00DC1F7B">
      <w:pPr>
        <w:rPr>
          <w:b/>
          <w:bCs/>
          <w:i/>
          <w:iCs/>
          <w:lang w:val="en-US"/>
        </w:rPr>
      </w:pPr>
      <w:r w:rsidRPr="00C95D06">
        <w:rPr>
          <w:color w:val="7030A0"/>
          <w:lang w:val="en-US"/>
        </w:rPr>
        <w:t>TODO maybe don’t call it a ratio</w:t>
      </w:r>
    </w:p>
    <w:p w14:paraId="47BDCFA6" w14:textId="0F539200" w:rsidR="00E941AC" w:rsidRPr="00C95D06" w:rsidRDefault="00E941AC" w:rsidP="00DC1F7B">
      <w:pPr>
        <w:rPr>
          <w:b/>
          <w:bCs/>
          <w:lang w:val="en-US"/>
        </w:rPr>
      </w:pPr>
    </w:p>
    <w:p w14:paraId="6300EE1E" w14:textId="1B961CCC" w:rsidR="00E941AC" w:rsidRDefault="00E941AC" w:rsidP="00DC1F7B">
      <w:pPr>
        <w:rPr>
          <w:lang w:val="en-US"/>
        </w:rPr>
      </w:pPr>
      <w:r w:rsidRPr="00E941AC">
        <w:rPr>
          <w:lang w:val="en-US"/>
        </w:rPr>
        <w:lastRenderedPageBreak/>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w:t>
      </w:r>
      <w:r w:rsidR="00C2277B">
        <w:rPr>
          <w:lang w:val="en-US"/>
        </w:rPr>
        <w:t>written as follows:</w:t>
      </w:r>
      <w:r>
        <w:rPr>
          <w:lang w:val="en-US"/>
        </w:rPr>
        <w:t xml:space="preserve"> </w:t>
      </w:r>
      <w:proofErr w:type="spellStart"/>
      <w:r w:rsidR="00C2277B" w:rsidRPr="00C2277B">
        <w:rPr>
          <w:color w:val="7030A0"/>
          <w:lang w:val="en-US"/>
        </w:rPr>
        <w:t>N</w:t>
      </w:r>
      <w:r w:rsidR="00C2277B" w:rsidRPr="00C2277B">
        <w:rPr>
          <w:i/>
          <w:iCs/>
          <w:color w:val="7030A0"/>
          <w:lang w:val="en-US"/>
        </w:rPr>
        <w:t>robots</w:t>
      </w:r>
      <w:r w:rsidRPr="00C2277B">
        <w:rPr>
          <w:color w:val="7030A0"/>
          <w:lang w:val="en-US"/>
        </w:rPr>
        <w:t>:</w:t>
      </w:r>
      <w:r w:rsidR="00C2277B" w:rsidRPr="00C2277B">
        <w:rPr>
          <w:color w:val="7030A0"/>
          <w:lang w:val="en-US"/>
        </w:rPr>
        <w:t>ID</w:t>
      </w:r>
      <w:r w:rsidR="00C2277B" w:rsidRPr="00C2277B">
        <w:rPr>
          <w:i/>
          <w:iCs/>
          <w:color w:val="7030A0"/>
          <w:lang w:val="en-US"/>
        </w:rPr>
        <w:t>foragingTask</w:t>
      </w:r>
      <w:proofErr w:type="spellEnd"/>
      <w:r w:rsidR="00C2277B">
        <w:rPr>
          <w:i/>
          <w:iCs/>
          <w:color w:val="7030A0"/>
          <w:lang w:val="en-US"/>
        </w:rPr>
        <w:t xml:space="preserve"> or TETA</w:t>
      </w:r>
      <w:r w:rsidR="004414A6">
        <w:rPr>
          <w:lang w:val="en-US"/>
        </w:rPr>
        <w:t xml:space="preserve">. This relationship is tightly </w:t>
      </w:r>
      <w:r w:rsidR="00FD0E40">
        <w:rPr>
          <w:lang w:val="en-US"/>
        </w:rPr>
        <w:t xml:space="preserve">bounded </w:t>
      </w:r>
      <w:r w:rsidR="004414A6">
        <w:rPr>
          <w:lang w:val="en-US"/>
        </w:rPr>
        <w:t xml:space="preserve">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 xml:space="preserve">demand discussed in the section (TODO NAME OF SECTION). Indeed, if </w:t>
      </w:r>
      <w:r w:rsidR="00C2277B">
        <w:rPr>
          <w:lang w:val="en-US"/>
        </w:rPr>
        <w:t>no improvement in the task completion rate can be seen with 70 robots or 100 robots</w:t>
      </w:r>
      <w:r w:rsidR="00A5578D">
        <w:rPr>
          <w:lang w:val="en-US"/>
        </w:rPr>
        <w:t>, it</w:t>
      </w:r>
      <w:r w:rsidR="004414A6">
        <w:rPr>
          <w:lang w:val="en-US"/>
        </w:rPr>
        <w:t xml:space="preserve"> is because a lot of the workers </w:t>
      </w:r>
      <w:r w:rsidR="00C2277B">
        <w:rPr>
          <w:lang w:val="en-US"/>
        </w:rPr>
        <w:t>are</w:t>
      </w:r>
      <w:r w:rsidR="004414A6">
        <w:rPr>
          <w:lang w:val="en-US"/>
        </w:rPr>
        <w:t xml:space="preserve"> idle as the workload of the environment </w:t>
      </w:r>
      <w:r w:rsidR="00C2277B">
        <w:rPr>
          <w:lang w:val="en-US"/>
        </w:rPr>
        <w:t>is</w:t>
      </w:r>
      <w:r w:rsidR="004414A6">
        <w:rPr>
          <w:lang w:val="en-US"/>
        </w:rPr>
        <w:t xml:space="preserve"> not high</w:t>
      </w:r>
      <w:r w:rsidR="00C2277B">
        <w:rPr>
          <w:lang w:val="en-US"/>
        </w:rPr>
        <w:t xml:space="preserve"> enough </w:t>
      </w:r>
      <w:r w:rsidR="00C2277B">
        <w:rPr>
          <w:lang w:val="en-US"/>
        </w:rPr>
        <w:t xml:space="preserve"> (see Figure N</w:t>
      </w:r>
      <w:r w:rsidR="00C2277B">
        <w:rPr>
          <w:lang w:val="en-US"/>
        </w:rPr>
        <w:t>)</w:t>
      </w:r>
      <w:r w:rsidR="00077B4E">
        <w:rPr>
          <w:lang w:val="en-US"/>
        </w:rPr>
        <w:t xml:space="preserve">. </w:t>
      </w:r>
      <w:r w:rsidR="00C2277B">
        <w:rPr>
          <w:lang w:val="en-US"/>
        </w:rPr>
        <w:t>Inversely</w:t>
      </w:r>
      <w:r w:rsidR="00077B4E">
        <w:rPr>
          <w:lang w:val="en-US"/>
        </w:rPr>
        <w:t>, Figure A show</w:t>
      </w:r>
      <w:r w:rsidR="00C2277B">
        <w:rPr>
          <w:lang w:val="en-US"/>
        </w:rPr>
        <w:t>s</w:t>
      </w:r>
      <w:r w:rsidR="00077B4E">
        <w:rPr>
          <w:lang w:val="en-US"/>
        </w:rPr>
        <w:t xml:space="preserve"> a syste</w:t>
      </w:r>
      <w:r w:rsidR="00FD0E40">
        <w:rPr>
          <w:lang w:val="en-US"/>
        </w:rPr>
        <w:t>m</w:t>
      </w:r>
      <w:r w:rsidR="00077B4E">
        <w:rPr>
          <w:lang w:val="en-US"/>
        </w:rPr>
        <w:t xml:space="preserve"> where </w:t>
      </w:r>
      <w:r w:rsidR="00C2277B">
        <w:rPr>
          <w:lang w:val="en-US"/>
        </w:rPr>
        <w:t xml:space="preserve">TETA </w:t>
      </w:r>
      <w:r w:rsidR="00077B4E">
        <w:rPr>
          <w:lang w:val="en-US"/>
        </w:rPr>
        <w:t>is good enough so that the entire system remains busy at all time (TODO)</w:t>
      </w:r>
      <w:r w:rsidR="004414A6">
        <w:rPr>
          <w:lang w:val="en-US"/>
        </w:rPr>
        <w:t xml:space="preserve">. The definition of the </w:t>
      </w:r>
      <w:r w:rsidR="00C2277B">
        <w:rPr>
          <w:lang w:val="en-US"/>
        </w:rPr>
        <w:t xml:space="preserve">relation </w:t>
      </w:r>
      <w:r w:rsidR="004414A6">
        <w:rPr>
          <w:lang w:val="en-US"/>
        </w:rPr>
        <w:t>can the</w:t>
      </w:r>
      <w:r w:rsidR="00C2277B">
        <w:rPr>
          <w:lang w:val="en-US"/>
        </w:rPr>
        <w:t xml:space="preserve">n be rewritten as follows: </w:t>
      </w:r>
      <w:r w:rsidR="004414A6">
        <w:rPr>
          <w:lang w:val="en-US"/>
        </w:rPr>
        <w:t xml:space="preserve">&lt;Number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As one increases the number of robots, it also has to increase the initial demand</w:t>
      </w:r>
      <w:r w:rsidR="00C2277B">
        <w:rPr>
          <w:lang w:val="en-US"/>
        </w:rPr>
        <w:t xml:space="preserve"> of the </w:t>
      </w:r>
      <w:proofErr w:type="spellStart"/>
      <w:r w:rsidR="00C2277B">
        <w:rPr>
          <w:i/>
          <w:iCs/>
          <w:lang w:val="en-US"/>
        </w:rPr>
        <w:t>ForagingTask</w:t>
      </w:r>
      <w:proofErr w:type="spellEnd"/>
      <w:r w:rsidR="004414A6">
        <w:rPr>
          <w:lang w:val="en-US"/>
        </w:rPr>
        <w:t xml:space="preserve"> so that the system keeps a specific business so that it can increase its task completion rate. To furthermore </w:t>
      </w:r>
      <w:r w:rsidR="00C95D06">
        <w:rPr>
          <w:lang w:val="en-US"/>
        </w:rPr>
        <w:t xml:space="preserve">observe the effect of the </w:t>
      </w:r>
      <w:r w:rsidR="00C2277B">
        <w:rPr>
          <w:lang w:val="en-US"/>
        </w:rPr>
        <w:t>relationship</w:t>
      </w:r>
      <w:r w:rsidR="00C95D06">
        <w:rPr>
          <w:lang w:val="en-US"/>
        </w:rPr>
        <w:t xml:space="preserve"> </w:t>
      </w:r>
      <w:r w:rsidR="00C2277B">
        <w:rPr>
          <w:lang w:val="en-US"/>
        </w:rPr>
        <w:t>settings</w:t>
      </w:r>
      <w:r w:rsidR="00C95D06">
        <w:rPr>
          <w:lang w:val="en-US"/>
        </w:rPr>
        <w:t xml:space="preserve">, the series of Figure N to A shows the results of </w:t>
      </w:r>
      <w:r w:rsidR="00800F61">
        <w:rPr>
          <w:lang w:val="en-US"/>
        </w:rPr>
        <w:t xml:space="preserve">the parameters settings for </w:t>
      </w:r>
      <w:r w:rsidR="00C95D06">
        <w:rPr>
          <w:lang w:val="en-US"/>
        </w:rPr>
        <w:t>&lt;</w:t>
      </w:r>
      <w:r w:rsidR="00800F61">
        <w:rPr>
          <w:lang w:val="en-US"/>
        </w:rPr>
        <w:t>100</w:t>
      </w:r>
      <w:r w:rsidR="00C95D06">
        <w:rPr>
          <w:lang w:val="en-US"/>
        </w:rPr>
        <w:t>:25</w:t>
      </w:r>
      <w:r w:rsidR="00800F61">
        <w:rPr>
          <w:lang w:val="en-US"/>
        </w:rPr>
        <w:t>-50-75-100-150-200</w:t>
      </w:r>
      <w:r w:rsidR="00C95D06">
        <w:rPr>
          <w:lang w:val="en-US"/>
        </w:rPr>
        <w:t>:7&gt;</w:t>
      </w:r>
      <w:r w:rsidR="00800F61">
        <w:rPr>
          <w:lang w:val="en-US"/>
        </w:rPr>
        <w:t xml:space="preserve"> using DAITA (GOALPARAMETERTODO is set to 150).</w:t>
      </w:r>
    </w:p>
    <w:p w14:paraId="2BBE2AAB" w14:textId="77777777" w:rsidR="00800F61" w:rsidRDefault="00800F61" w:rsidP="00DC1F7B">
      <w:pPr>
        <w:rPr>
          <w:lang w:val="en-US"/>
        </w:rPr>
      </w:pPr>
    </w:p>
    <w:p w14:paraId="7988838F" w14:textId="2C283D92" w:rsidR="009E39A1" w:rsidRDefault="00A559D9" w:rsidP="00DC1F7B">
      <w:pPr>
        <w:rPr>
          <w:lang w:val="en-US"/>
        </w:rPr>
      </w:pPr>
      <w:r>
        <w:rPr>
          <w:noProof/>
          <w:lang w:val="en-US"/>
        </w:rPr>
        <w:drawing>
          <wp:inline distT="0" distB="0" distL="0" distR="0" wp14:anchorId="1ECEC430" wp14:editId="7D99F15F">
            <wp:extent cx="5731510" cy="3657600"/>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657600"/>
                    </a:xfrm>
                    <a:prstGeom prst="rect">
                      <a:avLst/>
                    </a:prstGeom>
                  </pic:spPr>
                </pic:pic>
              </a:graphicData>
            </a:graphic>
          </wp:inline>
        </w:drawing>
      </w:r>
    </w:p>
    <w:p w14:paraId="0B4F6180" w14:textId="64C7546B" w:rsidR="00800F61" w:rsidRDefault="00800F61" w:rsidP="00DC1F7B">
      <w:pPr>
        <w:rPr>
          <w:lang w:val="en-US"/>
        </w:rPr>
      </w:pPr>
      <w:r>
        <w:rPr>
          <w:lang w:val="en-US"/>
        </w:rPr>
        <w:t>As can be observed, the better the parameter settings become, the higher the task completion rate is. This concludes a small experiments on task demand parameter settings where from now on, 40:50:7 is the chosen parameter as it keeps the system busy for the entire period giving it a chance to show its best performances against the other task allocation methods.</w:t>
      </w:r>
    </w:p>
    <w:p w14:paraId="5DFCBFB1" w14:textId="77777777" w:rsidR="00E941AC" w:rsidRDefault="00E941AC" w:rsidP="00DC1F7B">
      <w:pPr>
        <w:rPr>
          <w:lang w:val="en-GB"/>
        </w:rPr>
      </w:pPr>
    </w:p>
    <w:p w14:paraId="4452CD08" w14:textId="77777777" w:rsidR="00E941AC" w:rsidRDefault="00E941AC" w:rsidP="00DC1F7B">
      <w:pPr>
        <w:rPr>
          <w:color w:val="7030A0"/>
          <w:lang w:val="en-GB"/>
        </w:rPr>
      </w:pPr>
      <w:r w:rsidRPr="0067069A">
        <w:rPr>
          <w:color w:val="7030A0"/>
          <w:lang w:val="en-GB"/>
        </w:rPr>
        <w:t>[NDBDP] : Experiences have been stop at 40’000 simulation as some experiment could take over 200’000 simulation steps</w:t>
      </w:r>
    </w:p>
    <w:p w14:paraId="7F7CE76E" w14:textId="77777777" w:rsidR="003F69F7" w:rsidRDefault="003F69F7" w:rsidP="00DC1F7B">
      <w:pPr>
        <w:rPr>
          <w:color w:val="7030A0"/>
          <w:lang w:val="en-GB"/>
        </w:rPr>
      </w:pPr>
    </w:p>
    <w:p w14:paraId="03BD2D82" w14:textId="754BFEDA" w:rsidR="00081FF4" w:rsidRPr="007D6177" w:rsidRDefault="00081FF4" w:rsidP="00DC1F7B">
      <w:pPr>
        <w:rPr>
          <w:b/>
          <w:bCs/>
          <w:lang w:val="en-GB"/>
        </w:rPr>
      </w:pPr>
      <w:r w:rsidRPr="007D6177">
        <w:rPr>
          <w:b/>
          <w:bCs/>
          <w:lang w:val="en-GB"/>
        </w:rPr>
        <w:t>Task completion rate on different task allocation systems</w:t>
      </w:r>
    </w:p>
    <w:p w14:paraId="33333745" w14:textId="5CB568E0" w:rsidR="00586C5E" w:rsidRDefault="00081FF4" w:rsidP="00DC1F7B">
      <w:pPr>
        <w:rPr>
          <w:lang w:val="en-GB"/>
        </w:rPr>
      </w:pPr>
      <w:r w:rsidRPr="007D6177">
        <w:rPr>
          <w:lang w:val="en-GB"/>
        </w:rPr>
        <w:t>The same experiment is conducted on RND, GTA and PSI with 40 robots and compared to the two previous systems. Among all the experimental methods, Figure N shows that</w:t>
      </w:r>
      <w:r w:rsidR="003A1BBE">
        <w:rPr>
          <w:lang w:val="en-GB"/>
        </w:rPr>
        <w:t xml:space="preserve"> with </w:t>
      </w:r>
      <w:r w:rsidR="00CE6BE1">
        <w:rPr>
          <w:lang w:val="en-GB"/>
        </w:rPr>
        <w:t xml:space="preserve">final </w:t>
      </w:r>
      <w:r w:rsidR="00CE6BE1">
        <w:rPr>
          <w:lang w:val="en-GB"/>
        </w:rPr>
        <w:lastRenderedPageBreak/>
        <w:t xml:space="preserve">of 10024 </w:t>
      </w:r>
      <w:r w:rsidR="00CE6BE1">
        <w:rPr>
          <w:lang w:val="en-GB"/>
        </w:rPr>
        <w:t>simulation step</w:t>
      </w:r>
      <w:r w:rsidR="003A1BBE">
        <w:rPr>
          <w:lang w:val="en-GB"/>
        </w:rPr>
        <w:t>,</w:t>
      </w:r>
      <w:r w:rsidRPr="007D6177">
        <w:rPr>
          <w:lang w:val="en-GB"/>
        </w:rPr>
        <w:t xml:space="preserve"> GTA achieves the best task completion rate than any other system</w:t>
      </w:r>
      <w:r w:rsidR="003A1BBE">
        <w:rPr>
          <w:lang w:val="en-GB"/>
        </w:rPr>
        <w:t xml:space="preserve"> finishing a </w:t>
      </w:r>
      <w:r w:rsidR="00CE6BE1">
        <w:rPr>
          <w:lang w:val="en-GB"/>
        </w:rPr>
        <w:t>short while</w:t>
      </w:r>
      <w:r w:rsidR="003A1BBE">
        <w:rPr>
          <w:lang w:val="en-GB"/>
        </w:rPr>
        <w:t xml:space="preserve"> before DAITA </w:t>
      </w:r>
      <w:r w:rsidR="00CE6BE1">
        <w:rPr>
          <w:lang w:val="en-GB"/>
        </w:rPr>
        <w:t xml:space="preserve">(10262 </w:t>
      </w:r>
      <w:r w:rsidR="00CE6BE1">
        <w:rPr>
          <w:lang w:val="en-GB"/>
        </w:rPr>
        <w:t>simulation step</w:t>
      </w:r>
      <w:r w:rsidR="00CE6BE1">
        <w:rPr>
          <w:lang w:val="en-GB"/>
        </w:rPr>
        <w:t xml:space="preserve">) </w:t>
      </w:r>
      <w:r w:rsidR="003A1BBE">
        <w:rPr>
          <w:lang w:val="en-GB"/>
        </w:rPr>
        <w:t>and PSI</w:t>
      </w:r>
      <w:r w:rsidR="00CE6BE1">
        <w:rPr>
          <w:lang w:val="en-GB"/>
        </w:rPr>
        <w:t xml:space="preserve"> (10389 </w:t>
      </w:r>
      <w:r w:rsidR="00CE6BE1">
        <w:rPr>
          <w:lang w:val="en-GB"/>
        </w:rPr>
        <w:t>simulation step</w:t>
      </w:r>
      <w:r w:rsidR="00CE6BE1">
        <w:rPr>
          <w:lang w:val="en-GB"/>
        </w:rPr>
        <w:t>)</w:t>
      </w:r>
      <w:r w:rsidRPr="007D6177">
        <w:rPr>
          <w:lang w:val="en-GB"/>
        </w:rPr>
        <w:t>. DAITA is as performant as PSI whereas CAITA</w:t>
      </w:r>
      <w:r w:rsidR="00CE6BE1">
        <w:rPr>
          <w:lang w:val="en-GB"/>
        </w:rPr>
        <w:t xml:space="preserve"> (10935 </w:t>
      </w:r>
      <w:r w:rsidR="00CE6BE1">
        <w:rPr>
          <w:lang w:val="en-GB"/>
        </w:rPr>
        <w:t>simulation step</w:t>
      </w:r>
      <w:r w:rsidR="00CE6BE1">
        <w:rPr>
          <w:lang w:val="en-GB"/>
        </w:rPr>
        <w:t>)</w:t>
      </w:r>
      <w:r w:rsidRPr="007D6177">
        <w:rPr>
          <w:lang w:val="en-GB"/>
        </w:rPr>
        <w:t xml:space="preserve"> is slightly off compared to two</w:t>
      </w:r>
      <w:r>
        <w:rPr>
          <w:lang w:val="en-GB"/>
        </w:rPr>
        <w:t xml:space="preserve"> distributed systems</w:t>
      </w:r>
      <w:r w:rsidRPr="007D6177">
        <w:rPr>
          <w:lang w:val="en-GB"/>
        </w:rPr>
        <w:t>. RND</w:t>
      </w:r>
      <w:r w:rsidR="00CE6BE1">
        <w:rPr>
          <w:lang w:val="en-GB"/>
        </w:rPr>
        <w:t xml:space="preserve"> (12536 </w:t>
      </w:r>
      <w:r w:rsidR="00CE6BE1">
        <w:rPr>
          <w:lang w:val="en-GB"/>
        </w:rPr>
        <w:t>simulation step</w:t>
      </w:r>
      <w:r w:rsidR="00CE6BE1">
        <w:rPr>
          <w:lang w:val="en-GB"/>
        </w:rPr>
        <w:t>)</w:t>
      </w:r>
      <w:r w:rsidRPr="007D6177">
        <w:rPr>
          <w:lang w:val="en-GB"/>
        </w:rPr>
        <w:t xml:space="preserve"> shows clear sign of under-performance</w:t>
      </w:r>
      <w:r w:rsidR="00CE6BE1">
        <w:rPr>
          <w:lang w:val="en-GB"/>
        </w:rPr>
        <w:t>.</w:t>
      </w:r>
    </w:p>
    <w:p w14:paraId="6F48380E" w14:textId="77777777" w:rsidR="00586C5E" w:rsidRDefault="00586C5E" w:rsidP="00DC1F7B">
      <w:pPr>
        <w:rPr>
          <w:lang w:val="en-GB"/>
        </w:rPr>
      </w:pPr>
    </w:p>
    <w:p w14:paraId="0B877C8B" w14:textId="2FFA5FA0" w:rsidR="00081FF4" w:rsidRPr="007D6177" w:rsidRDefault="00586C5E" w:rsidP="00DC1F7B">
      <w:pPr>
        <w:rPr>
          <w:lang w:val="en-GB"/>
        </w:rPr>
      </w:pPr>
      <w:r>
        <w:rPr>
          <w:noProof/>
          <w:lang w:val="en-GB"/>
        </w:rPr>
        <w:drawing>
          <wp:inline distT="0" distB="0" distL="0" distR="0" wp14:anchorId="662A8B67" wp14:editId="72369535">
            <wp:extent cx="5731510" cy="3609975"/>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609975"/>
                    </a:xfrm>
                    <a:prstGeom prst="rect">
                      <a:avLst/>
                    </a:prstGeom>
                  </pic:spPr>
                </pic:pic>
              </a:graphicData>
            </a:graphic>
          </wp:inline>
        </w:drawing>
      </w:r>
    </w:p>
    <w:p w14:paraId="4FC8D3E7" w14:textId="77777777" w:rsidR="00081FF4" w:rsidRPr="00286445" w:rsidRDefault="00081FF4" w:rsidP="00DC1F7B">
      <w:pPr>
        <w:rPr>
          <w:lang w:val="fr-CH"/>
        </w:rPr>
      </w:pPr>
    </w:p>
    <w:p w14:paraId="5E4FD596" w14:textId="56273DBB" w:rsidR="00081FF4" w:rsidRDefault="00081FF4" w:rsidP="00DC1F7B">
      <w:pPr>
        <w:pStyle w:val="Heading2"/>
        <w:rPr>
          <w:lang w:val="en-GB"/>
        </w:rPr>
      </w:pPr>
      <w:r w:rsidRPr="007D6177">
        <w:rPr>
          <w:lang w:val="en-GB"/>
        </w:rPr>
        <w:t>Robustness -&gt; is it really a robustness experiment .. no</w:t>
      </w:r>
    </w:p>
    <w:p w14:paraId="5BF4E265" w14:textId="0F02EDBD" w:rsidR="009D1B0C" w:rsidRPr="00AF1051" w:rsidRDefault="009D1B0C" w:rsidP="00DC1F7B">
      <w:pPr>
        <w:rPr>
          <w:lang w:val="en-GB"/>
        </w:rPr>
      </w:pPr>
      <w:r>
        <w:rPr>
          <w:lang w:val="en-GB"/>
        </w:rPr>
        <w:t>Experiment 2 is defined as a robustness experiment designed to show the performances of the different task allocation methods over a period of 30’000 simulation steps.</w:t>
      </w:r>
      <w:r w:rsidR="00AF1051">
        <w:rPr>
          <w:lang w:val="en-GB"/>
        </w:rPr>
        <w:t xml:space="preserve"> This section tests the assumption of ALEJENDROTODO that AITA is made to reduce the squared difference between the need for a task and the number of robot assigned to it (all tasks combined). This new optimization goal means that a task allocation has to minimize the time it take to reach equilibrium on the 3 tasks.</w:t>
      </w:r>
    </w:p>
    <w:p w14:paraId="755D2D13" w14:textId="77777777" w:rsidR="00AF1051" w:rsidRDefault="00AF1051" w:rsidP="00DC1F7B">
      <w:pPr>
        <w:rPr>
          <w:b/>
          <w:bCs/>
          <w:lang w:val="en-GB"/>
        </w:rPr>
      </w:pPr>
    </w:p>
    <w:p w14:paraId="596C8649" w14:textId="45E4CB6F" w:rsidR="00081FF4" w:rsidRPr="007D6177" w:rsidRDefault="00081FF4" w:rsidP="00DC1F7B">
      <w:pPr>
        <w:rPr>
          <w:b/>
          <w:bCs/>
          <w:lang w:val="en-GB"/>
        </w:rPr>
      </w:pPr>
      <w:r w:rsidRPr="007D6177">
        <w:rPr>
          <w:b/>
          <w:bCs/>
          <w:lang w:val="en-GB"/>
        </w:rPr>
        <w:t>Robustness of the different task allocation method</w:t>
      </w:r>
    </w:p>
    <w:p w14:paraId="7B083582" w14:textId="4AD94CAE" w:rsidR="00856F62" w:rsidRPr="007D6177" w:rsidRDefault="00856F62" w:rsidP="00856F62">
      <w:pPr>
        <w:rPr>
          <w:lang w:val="en-GB"/>
        </w:rPr>
      </w:pPr>
      <w:r w:rsidRPr="007D6177">
        <w:rPr>
          <w:lang w:val="en-GB"/>
        </w:rPr>
        <w:t>Figure N shows the squared error for</w:t>
      </w:r>
      <w:r>
        <w:rPr>
          <w:lang w:val="en-GB"/>
        </w:rPr>
        <w:t xml:space="preserve"> the different task allocation methods</w:t>
      </w:r>
      <w:r w:rsidRPr="007D6177">
        <w:rPr>
          <w:lang w:val="en-GB"/>
        </w:rPr>
        <w:t xml:space="preserve">.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w:t>
      </w:r>
      <w:r w:rsidR="00044ED6">
        <w:rPr>
          <w:lang w:val="en-GB"/>
        </w:rPr>
        <w:t xml:space="preserve">upward </w:t>
      </w:r>
      <w:r w:rsidRPr="007D6177">
        <w:rPr>
          <w:lang w:val="en-GB"/>
        </w:rPr>
        <w:t>trend shows that this number is not</w:t>
      </w:r>
      <w:r w:rsidR="00044ED6">
        <w:rPr>
          <w:lang w:val="en-GB"/>
        </w:rPr>
        <w:t xml:space="preserve"> falling in the near future</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4C5C5662" w14:textId="30122017" w:rsidR="00081FF4" w:rsidRPr="007D6177" w:rsidRDefault="00081FF4" w:rsidP="00DC1F7B">
      <w:pPr>
        <w:rPr>
          <w:b/>
          <w:bCs/>
          <w:color w:val="FF0000"/>
          <w:lang w:val="en-GB"/>
        </w:rPr>
      </w:pPr>
    </w:p>
    <w:p w14:paraId="0D6ACCD7" w14:textId="2D3DE21B" w:rsidR="00081FF4" w:rsidRDefault="00081FF4" w:rsidP="00DC1F7B">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3A1801BF" w14:textId="4607D15B" w:rsidR="00856F62" w:rsidRDefault="00856F62" w:rsidP="00DC1F7B">
      <w:pPr>
        <w:rPr>
          <w:lang w:val="en-GB"/>
        </w:rPr>
      </w:pPr>
    </w:p>
    <w:p w14:paraId="34F76926" w14:textId="4FCB2F16" w:rsidR="00856F62" w:rsidRPr="007D6177" w:rsidRDefault="00856F62" w:rsidP="00DC1F7B">
      <w:pPr>
        <w:rPr>
          <w:lang w:val="en-GB"/>
        </w:rPr>
      </w:pPr>
      <w:r>
        <w:rPr>
          <w:lang w:val="en-GB"/>
        </w:rPr>
        <w:t>Legend:</w:t>
      </w:r>
      <w:r w:rsidRPr="00856F62">
        <w:rPr>
          <w:lang w:val="en-GB"/>
        </w:rPr>
        <w:t xml:space="preserve"> </w:t>
      </w:r>
      <w:r>
        <w:rPr>
          <w:lang w:val="en-GB"/>
        </w:rPr>
        <w:t xml:space="preserve">As </w:t>
      </w:r>
      <w:r w:rsidRPr="007D6177">
        <w:rPr>
          <w:lang w:val="en-GB"/>
        </w:rPr>
        <w:t>it is significantly performing worse than the other TA’s</w:t>
      </w:r>
      <w:r w:rsidRPr="007D6177">
        <w:rPr>
          <w:lang w:val="en-GB"/>
        </w:rPr>
        <w:t xml:space="preserve"> </w:t>
      </w:r>
      <w:r>
        <w:rPr>
          <w:lang w:val="en-GB"/>
        </w:rPr>
        <w:t xml:space="preserve">, </w:t>
      </w:r>
      <w:r w:rsidRPr="007D6177">
        <w:rPr>
          <w:lang w:val="en-GB"/>
        </w:rPr>
        <w:t xml:space="preserve">RND is shown in a transparent </w:t>
      </w:r>
      <w:proofErr w:type="spellStart"/>
      <w:r w:rsidRPr="007D6177">
        <w:rPr>
          <w:lang w:val="en-GB"/>
        </w:rPr>
        <w:t>gray</w:t>
      </w:r>
      <w:proofErr w:type="spellEnd"/>
      <w:r w:rsidRPr="007D6177">
        <w:rPr>
          <w:lang w:val="en-GB"/>
        </w:rPr>
        <w:t xml:space="preserve"> and its scale is on the right rather than on the lef</w:t>
      </w:r>
      <w:r>
        <w:rPr>
          <w:lang w:val="en-GB"/>
        </w:rPr>
        <w:t>t.</w:t>
      </w:r>
    </w:p>
    <w:p w14:paraId="20ACF769" w14:textId="77777777" w:rsidR="00081FF4" w:rsidRPr="007D6177" w:rsidRDefault="00081FF4" w:rsidP="00DC1F7B">
      <w:pPr>
        <w:rPr>
          <w:lang w:val="en-GB"/>
        </w:rPr>
      </w:pPr>
    </w:p>
    <w:p w14:paraId="7C4EF940" w14:textId="071DFBD8" w:rsidR="00B16772" w:rsidRDefault="009E228A" w:rsidP="00DC1F7B">
      <w:pPr>
        <w:rPr>
          <w:lang w:val="en-GB"/>
        </w:rPr>
      </w:pPr>
      <w:r>
        <w:rPr>
          <w:lang w:val="en-GB"/>
        </w:rPr>
        <w:t xml:space="preserve">PSI, with a averaged squared error of 99, </w:t>
      </w:r>
      <w:r w:rsidR="00081FF4" w:rsidRPr="007D6177">
        <w:rPr>
          <w:lang w:val="en-GB"/>
        </w:rPr>
        <w:t xml:space="preserve">CAITA, with a </w:t>
      </w:r>
      <w:r>
        <w:rPr>
          <w:lang w:val="en-GB"/>
        </w:rPr>
        <w:t xml:space="preserve">averaged </w:t>
      </w:r>
      <w:r w:rsidR="00081FF4" w:rsidRPr="007D6177">
        <w:rPr>
          <w:lang w:val="en-GB"/>
        </w:rPr>
        <w:t>squared error</w:t>
      </w:r>
      <w:r w:rsidR="00AD14F7">
        <w:rPr>
          <w:lang w:val="en-GB"/>
        </w:rPr>
        <w:t xml:space="preserve"> of </w:t>
      </w:r>
      <w:r w:rsidR="00AD14F7" w:rsidRPr="00B40384">
        <w:rPr>
          <w:color w:val="FF0000"/>
          <w:lang w:val="en-US"/>
        </w:rPr>
        <w:t>96</w:t>
      </w:r>
      <w:r w:rsidR="00081FF4" w:rsidRPr="007D6177">
        <w:rPr>
          <w:lang w:val="en-GB"/>
        </w:rPr>
        <w:t>, and DAITA, with a</w:t>
      </w:r>
      <w:r>
        <w:rPr>
          <w:lang w:val="en-GB"/>
        </w:rPr>
        <w:t xml:space="preserve">n averaged </w:t>
      </w:r>
      <w:r w:rsidR="00081FF4" w:rsidRPr="007D6177">
        <w:rPr>
          <w:lang w:val="en-GB"/>
        </w:rPr>
        <w:t xml:space="preserve">squared error </w:t>
      </w:r>
      <w:r>
        <w:rPr>
          <w:lang w:val="en-GB"/>
        </w:rPr>
        <w:t xml:space="preserve">of </w:t>
      </w:r>
      <w:r w:rsidRPr="00B40384">
        <w:rPr>
          <w:color w:val="FF0000"/>
          <w:lang w:val="en-US"/>
        </w:rPr>
        <w:t xml:space="preserve">44 </w:t>
      </w:r>
      <w:r w:rsidR="00081FF4" w:rsidRPr="007D6177">
        <w:rPr>
          <w:lang w:val="en-GB"/>
        </w:rPr>
        <w:t xml:space="preserve">show a similar trend with a first pick as the overflow of resources </w:t>
      </w:r>
      <w:proofErr w:type="spellStart"/>
      <w:r w:rsidR="00081FF4" w:rsidRPr="007D6177">
        <w:rPr>
          <w:lang w:val="en-GB"/>
        </w:rPr>
        <w:t>overwhelme</w:t>
      </w:r>
      <w:r w:rsidR="003B5814">
        <w:rPr>
          <w:lang w:val="en-GB"/>
        </w:rPr>
        <w:t>s</w:t>
      </w:r>
      <w:proofErr w:type="spellEnd"/>
      <w:r w:rsidR="00081FF4" w:rsidRPr="007D6177">
        <w:rPr>
          <w:lang w:val="en-GB"/>
        </w:rPr>
        <w:t xml:space="preserve"> the system. Once this flooding of resources is handled, </w:t>
      </w:r>
      <w:r>
        <w:rPr>
          <w:lang w:val="en-GB"/>
        </w:rPr>
        <w:t xml:space="preserve">the </w:t>
      </w:r>
      <w:r w:rsidR="00081FF4" w:rsidRPr="007D6177">
        <w:rPr>
          <w:lang w:val="en-GB"/>
        </w:rPr>
        <w:t>system tend</w:t>
      </w:r>
      <w:r>
        <w:rPr>
          <w:lang w:val="en-GB"/>
        </w:rPr>
        <w:t xml:space="preserve"> </w:t>
      </w:r>
      <w:r w:rsidR="00081FF4" w:rsidRPr="007D6177">
        <w:rPr>
          <w:lang w:val="en-GB"/>
        </w:rPr>
        <w:t>toward an almost null squared error, leaving</w:t>
      </w:r>
      <w:r w:rsidR="00AD14F7">
        <w:rPr>
          <w:lang w:val="en-GB"/>
        </w:rPr>
        <w:t xml:space="preserve"> only the peaks of periodical increase in the </w:t>
      </w:r>
      <w:proofErr w:type="spellStart"/>
      <w:r w:rsidR="00AD14F7">
        <w:rPr>
          <w:i/>
          <w:iCs/>
          <w:lang w:val="en-GB"/>
        </w:rPr>
        <w:t>ForagingTask</w:t>
      </w:r>
      <w:proofErr w:type="spellEnd"/>
      <w:r w:rsidR="00AD14F7">
        <w:rPr>
          <w:i/>
          <w:iCs/>
          <w:lang w:val="en-GB"/>
        </w:rPr>
        <w:t xml:space="preserve"> </w:t>
      </w:r>
      <w:r w:rsidR="00081FF4" w:rsidRPr="007D6177">
        <w:rPr>
          <w:lang w:val="en-GB"/>
        </w:rPr>
        <w:t>as a variation in the curve.</w:t>
      </w:r>
      <w:r w:rsidR="00B16772">
        <w:rPr>
          <w:lang w:val="en-GB"/>
        </w:rPr>
        <w:t xml:space="preserve"> GTA shows the same downward trend as DAITA, CAITA, and PSI, however, its </w:t>
      </w:r>
      <w:r>
        <w:rPr>
          <w:lang w:val="en-GB"/>
        </w:rPr>
        <w:t xml:space="preserve">averaged </w:t>
      </w:r>
      <w:r w:rsidR="00B16772">
        <w:rPr>
          <w:lang w:val="en-GB"/>
        </w:rPr>
        <w:t xml:space="preserve">squared </w:t>
      </w:r>
      <w:r>
        <w:rPr>
          <w:lang w:val="en-GB"/>
        </w:rPr>
        <w:t>error over the period is of 186 as this algorithm underlines high inconsistency in task allocation, meaning that overtime it will perform worse than DAITA, CAITA and PSI. Moreover, it is not diminishing at a fast enough pace to be performances compared to the other TAs</w:t>
      </w:r>
      <w:r w:rsidR="003B5814">
        <w:rPr>
          <w:lang w:val="en-GB"/>
        </w:rPr>
        <w:t xml:space="preserve"> over longer period of time</w:t>
      </w:r>
      <w:r>
        <w:rPr>
          <w:lang w:val="en-GB"/>
        </w:rPr>
        <w:t>.</w:t>
      </w:r>
    </w:p>
    <w:p w14:paraId="0484AEB3" w14:textId="77777777" w:rsidR="00B16772" w:rsidRDefault="00B16772" w:rsidP="00DC1F7B">
      <w:pPr>
        <w:rPr>
          <w:lang w:val="en-GB"/>
        </w:rPr>
      </w:pPr>
    </w:p>
    <w:p w14:paraId="503E65E2" w14:textId="77777777" w:rsidR="00081FF4" w:rsidRDefault="00081FF4" w:rsidP="00DC1F7B">
      <w:pPr>
        <w:rPr>
          <w:lang w:val="en-GB"/>
        </w:rPr>
      </w:pPr>
    </w:p>
    <w:p w14:paraId="55270B23" w14:textId="58388186" w:rsidR="00081FF4" w:rsidRDefault="00AD14F7" w:rsidP="00DC1F7B">
      <w:pPr>
        <w:rPr>
          <w:color w:val="FF0000"/>
          <w:lang w:val="en-US"/>
        </w:rPr>
      </w:pPr>
      <w:r w:rsidRPr="00AD14F7">
        <w:rPr>
          <w:color w:val="FF0000"/>
          <w:lang w:val="en-US"/>
        </w:rPr>
        <w:t xml:space="preserve">As CAITA and DAITA </w:t>
      </w:r>
      <w:r>
        <w:rPr>
          <w:color w:val="FF0000"/>
          <w:lang w:val="en-US"/>
        </w:rPr>
        <w:t>reach a low squared error over time, it proves that ALENJENDRO TODO’s assumption is correct. Given enough time and a not to challenging environment, AITA can reach task equilibrium.</w:t>
      </w:r>
    </w:p>
    <w:p w14:paraId="55E32BEF" w14:textId="77777777" w:rsidR="00081FF4" w:rsidRPr="007D6177" w:rsidRDefault="00081FF4" w:rsidP="00DC1F7B">
      <w:pPr>
        <w:pStyle w:val="Heading2"/>
        <w:rPr>
          <w:lang w:val="en-GB"/>
        </w:rPr>
      </w:pPr>
      <w:r w:rsidRPr="007D6177">
        <w:rPr>
          <w:lang w:val="en-GB"/>
        </w:rPr>
        <w:t>Adaptive change in workforce</w:t>
      </w:r>
    </w:p>
    <w:p w14:paraId="07195116" w14:textId="404C99C0" w:rsidR="00081FF4" w:rsidRPr="007D6177" w:rsidRDefault="00081FF4" w:rsidP="00DC1F7B">
      <w:pPr>
        <w:rPr>
          <w:lang w:val="en-GB"/>
        </w:rPr>
      </w:pPr>
      <w:r w:rsidRPr="007D6177">
        <w:rPr>
          <w:lang w:val="en-GB"/>
        </w:rPr>
        <w:t xml:space="preserve">The adaptive change in workforce is meant to observe the speed at which and how well a group of individual can adapt to a sudden change in the number of workers performing a task. The adaptive change in workforce can also be used as </w:t>
      </w:r>
      <w:r w:rsidR="003B5814">
        <w:rPr>
          <w:lang w:val="en-GB"/>
        </w:rPr>
        <w:t xml:space="preserve">an </w:t>
      </w:r>
      <w:r w:rsidRPr="007D6177">
        <w:rPr>
          <w:lang w:val="en-GB"/>
        </w:rPr>
        <w:t>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w:t>
      </w:r>
      <w:r w:rsidR="003B5814">
        <w:rPr>
          <w:lang w:val="en-GB"/>
        </w:rPr>
        <w:t>see section TODO discussion</w:t>
      </w:r>
      <w:r>
        <w:rPr>
          <w:lang w:val="en-GB"/>
        </w:rPr>
        <w:t>)</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xml:space="preserve">, robustness, and adaptability of the system. The experiment consists of removing a class of workers </w:t>
      </w:r>
      <w:r w:rsidR="00B37BCF">
        <w:rPr>
          <w:lang w:val="en-GB"/>
        </w:rPr>
        <w:t xml:space="preserve">performing the </w:t>
      </w:r>
      <w:proofErr w:type="spellStart"/>
      <w:r w:rsidR="00B37BCF" w:rsidRPr="00B37BCF">
        <w:rPr>
          <w:i/>
          <w:iCs/>
          <w:lang w:val="en-GB"/>
        </w:rPr>
        <w:t>NestProcessingTask</w:t>
      </w:r>
      <w:proofErr w:type="spellEnd"/>
      <w:r w:rsidR="00B37BCF">
        <w:rPr>
          <w:lang w:val="en-GB"/>
        </w:rPr>
        <w:t xml:space="preserve"> </w:t>
      </w:r>
      <w:r w:rsidRPr="007D6177">
        <w:rPr>
          <w:lang w:val="en-GB"/>
        </w:rPr>
        <w:t>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xml:space="preserve">, which </w:t>
      </w:r>
      <w:r>
        <w:rPr>
          <w:lang w:val="en-GB"/>
        </w:rPr>
        <w:lastRenderedPageBreak/>
        <w:t>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DC1F7B">
      <w:pPr>
        <w:rPr>
          <w:lang w:val="en-GB"/>
        </w:rPr>
      </w:pPr>
    </w:p>
    <w:p w14:paraId="0122D888" w14:textId="4D4EECEF" w:rsidR="00081FF4" w:rsidRPr="007D6177" w:rsidRDefault="00081FF4" w:rsidP="00DC1F7B">
      <w:pPr>
        <w:rPr>
          <w:lang w:val="en-GB"/>
        </w:rPr>
      </w:pPr>
      <w:r w:rsidRPr="007D6177">
        <w:rPr>
          <w:lang w:val="en-GB"/>
        </w:rPr>
        <w:t>As the goal of this experiment is to observe how robots adapt to a change of workforc</w:t>
      </w:r>
      <w:r w:rsidR="003B5814">
        <w:rPr>
          <w:lang w:val="en-GB"/>
        </w:rPr>
        <w:t>e</w:t>
      </w:r>
      <w:r w:rsidRPr="007D6177">
        <w:rPr>
          <w:lang w:val="en-GB"/>
        </w:rPr>
        <w:t xml:space="preserve">, GTA is removed from this experiment. Indeed, in GTA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w:t>
      </w:r>
      <w:r w:rsidR="00B37BCF">
        <w:rPr>
          <w:lang w:val="en-GB"/>
        </w:rPr>
        <w:t xml:space="preserve"> that no robot is performing the </w:t>
      </w:r>
      <w:proofErr w:type="spellStart"/>
      <w:r w:rsidR="00B37BCF" w:rsidRPr="00B37BCF">
        <w:rPr>
          <w:i/>
          <w:iCs/>
          <w:lang w:val="en-GB"/>
        </w:rPr>
        <w:t>NestProcessingTask</w:t>
      </w:r>
      <w:proofErr w:type="spellEnd"/>
      <w:r w:rsidRPr="007D6177">
        <w:rPr>
          <w:lang w:val="en-GB"/>
        </w:rPr>
        <w:t>, meaning that no robot would effectively be</w:t>
      </w:r>
      <w:r w:rsidR="00B37BCF">
        <w:rPr>
          <w:lang w:val="en-GB"/>
        </w:rPr>
        <w:t xml:space="preserve"> removed</w:t>
      </w:r>
      <w:r w:rsidRPr="007D6177">
        <w:rPr>
          <w:lang w:val="en-GB"/>
        </w:rPr>
        <w:t>, preventing any relevant data to be generated.</w:t>
      </w:r>
    </w:p>
    <w:p w14:paraId="30D97FFF" w14:textId="77777777" w:rsidR="00081FF4" w:rsidRPr="007D6177" w:rsidRDefault="00081FF4" w:rsidP="00DC1F7B">
      <w:pPr>
        <w:rPr>
          <w:lang w:val="en-GB"/>
        </w:rPr>
      </w:pPr>
    </w:p>
    <w:p w14:paraId="23102205" w14:textId="77777777" w:rsidR="00081FF4" w:rsidRPr="00705250" w:rsidRDefault="00081FF4" w:rsidP="00DC1F7B">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DC1F7B">
      <w:pPr>
        <w:rPr>
          <w:lang w:val="en-GB"/>
        </w:rPr>
      </w:pPr>
    </w:p>
    <w:p w14:paraId="4136E549" w14:textId="77777777" w:rsidR="00081FF4" w:rsidRPr="007D6177" w:rsidRDefault="00081FF4" w:rsidP="00DC1F7B">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DC1F7B">
      <w:pPr>
        <w:rPr>
          <w:lang w:val="en-GB"/>
        </w:rPr>
      </w:pPr>
    </w:p>
    <w:p w14:paraId="13610D84" w14:textId="77777777" w:rsidR="00081FF4" w:rsidRPr="007D6177" w:rsidRDefault="00081FF4" w:rsidP="00DC1F7B">
      <w:pPr>
        <w:rPr>
          <w:lang w:val="en-GB"/>
        </w:rPr>
      </w:pPr>
    </w:p>
    <w:p w14:paraId="0D503E06" w14:textId="77777777" w:rsidR="00081FF4" w:rsidRPr="007D6177" w:rsidRDefault="00081FF4" w:rsidP="00DC1F7B">
      <w:pPr>
        <w:rPr>
          <w:sz w:val="22"/>
          <w:szCs w:val="22"/>
          <w:lang w:val="en-GB"/>
        </w:rPr>
      </w:pPr>
    </w:p>
    <w:p w14:paraId="5A682114" w14:textId="77777777" w:rsidR="00081FF4" w:rsidRPr="007D6177" w:rsidRDefault="00081FF4" w:rsidP="00DC1F7B">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DC1F7B">
      <w:pPr>
        <w:rPr>
          <w:lang w:val="en-GB"/>
        </w:rPr>
      </w:pPr>
    </w:p>
    <w:p w14:paraId="46864BB4" w14:textId="77777777" w:rsidR="00081FF4" w:rsidRPr="007D6177" w:rsidRDefault="00081FF4" w:rsidP="00DC1F7B">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DC1F7B">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DC1F7B">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DC1F7B">
      <w:pPr>
        <w:jc w:val="left"/>
        <w:rPr>
          <w:lang w:val="en-GB"/>
        </w:rPr>
      </w:pPr>
    </w:p>
    <w:p w14:paraId="0E88E297" w14:textId="77777777" w:rsidR="00081FF4" w:rsidRPr="007D6177" w:rsidRDefault="00081FF4" w:rsidP="00DC1F7B">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DC1F7B">
      <w:pPr>
        <w:jc w:val="left"/>
        <w:rPr>
          <w:color w:val="FF0000"/>
          <w:lang w:val="en-GB"/>
        </w:rPr>
      </w:pPr>
      <w:r w:rsidRPr="00054ED1">
        <w:rPr>
          <w:color w:val="FF0000"/>
          <w:lang w:val="en-GB"/>
        </w:rPr>
        <w:t>THIS IS ALSO ALIGNED ON 50:7</w:t>
      </w:r>
    </w:p>
    <w:p w14:paraId="4C897B3D" w14:textId="77777777" w:rsidR="00081FF4" w:rsidRPr="00054ED1" w:rsidRDefault="00081FF4" w:rsidP="00DC1F7B">
      <w:pPr>
        <w:jc w:val="left"/>
        <w:rPr>
          <w:color w:val="FF0000"/>
          <w:lang w:val="en-GB"/>
        </w:rPr>
      </w:pPr>
      <w:r>
        <w:rPr>
          <w:color w:val="FF0000"/>
          <w:lang w:val="en-GB"/>
        </w:rPr>
        <w:t>TODO update with new graph</w:t>
      </w:r>
    </w:p>
    <w:p w14:paraId="5149B6BD" w14:textId="77777777" w:rsidR="00081FF4" w:rsidRDefault="00081FF4" w:rsidP="00DC1F7B">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DC1F7B">
      <w:pPr>
        <w:rPr>
          <w:lang w:val="en-US"/>
        </w:rPr>
      </w:pPr>
    </w:p>
    <w:p w14:paraId="202827AA" w14:textId="77777777" w:rsidR="00081FF4" w:rsidRPr="007D6177" w:rsidRDefault="00081FF4" w:rsidP="00DC1F7B">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DC1F7B">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DC1F7B">
      <w:pPr>
        <w:rPr>
          <w:lang w:val="en-GB"/>
        </w:rPr>
      </w:pPr>
    </w:p>
    <w:p w14:paraId="138B17D8" w14:textId="77777777" w:rsidR="00081FF4" w:rsidRDefault="00081FF4" w:rsidP="00DC1F7B">
      <w:pPr>
        <w:pStyle w:val="Heading1"/>
        <w:rPr>
          <w:lang w:val="en-GB"/>
        </w:rPr>
      </w:pPr>
      <w:r w:rsidRPr="007D6177">
        <w:rPr>
          <w:lang w:val="en-GB"/>
        </w:rPr>
        <w:t>Task switching title</w:t>
      </w:r>
    </w:p>
    <w:p w14:paraId="5A1E8153" w14:textId="77777777" w:rsidR="00081FF4" w:rsidRPr="00081FF4" w:rsidRDefault="00081FF4" w:rsidP="00DC1F7B">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DC1F7B">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DC1F7B">
      <w:pPr>
        <w:pStyle w:val="Heading2"/>
        <w:rPr>
          <w:lang w:val="en-GB"/>
        </w:rPr>
      </w:pPr>
    </w:p>
    <w:p w14:paraId="026DA37C" w14:textId="382A10E2" w:rsidR="00081FF4" w:rsidRDefault="00081FF4" w:rsidP="00DC1F7B">
      <w:pPr>
        <w:rPr>
          <w:lang w:val="en-GB"/>
        </w:rPr>
      </w:pPr>
      <w:r w:rsidRPr="005549D1">
        <w:rPr>
          <w:lang w:val="en-GB"/>
        </w:rPr>
        <w:t>TO</w:t>
      </w:r>
      <w:r w:rsidR="00AF1051">
        <w:rPr>
          <w:lang w:val="en-GB"/>
        </w:rPr>
        <w:t>D</w:t>
      </w:r>
      <w:r w:rsidRPr="005549D1">
        <w:rPr>
          <w:lang w:val="en-GB"/>
        </w:rPr>
        <w:t>O LEGEN SAY PSI IS ON THE RIGHT</w:t>
      </w:r>
    </w:p>
    <w:p w14:paraId="4B563F8E" w14:textId="4EE1D0A5" w:rsidR="00AF1051" w:rsidRDefault="00AF1051" w:rsidP="00DC1F7B">
      <w:pPr>
        <w:rPr>
          <w:lang w:val="en-GB"/>
        </w:rPr>
      </w:pPr>
      <w:r>
        <w:rPr>
          <w:lang w:val="en-GB"/>
        </w:rPr>
        <w:t xml:space="preserve">TODO </w:t>
      </w:r>
      <w:r>
        <w:rPr>
          <w:lang w:val="en-GB"/>
        </w:rPr>
        <w:t>Also explained that minimizing task switch is minimizing energy consumption as robots stay consistently in the same task</w:t>
      </w:r>
    </w:p>
    <w:p w14:paraId="432572A3" w14:textId="77777777" w:rsidR="00081FF4" w:rsidRPr="005549D1" w:rsidRDefault="00081FF4" w:rsidP="00DC1F7B">
      <w:pPr>
        <w:rPr>
          <w:lang w:val="en-GB"/>
        </w:rPr>
      </w:pPr>
    </w:p>
    <w:p w14:paraId="0EAB9F9A" w14:textId="77777777" w:rsidR="00081FF4" w:rsidRPr="007D6177" w:rsidRDefault="00081FF4" w:rsidP="00DC1F7B">
      <w:pPr>
        <w:pStyle w:val="Heading2"/>
        <w:rPr>
          <w:lang w:val="en-GB"/>
        </w:rPr>
      </w:pPr>
      <w:r w:rsidRPr="007D6177">
        <w:rPr>
          <w:lang w:val="en-GB"/>
        </w:rPr>
        <w:t>Results</w:t>
      </w:r>
    </w:p>
    <w:p w14:paraId="69168CE4" w14:textId="77777777" w:rsidR="00081FF4" w:rsidRDefault="00081FF4" w:rsidP="00DC1F7B">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DC1F7B">
      <w:pPr>
        <w:pStyle w:val="ListParagraph"/>
        <w:numPr>
          <w:ilvl w:val="0"/>
          <w:numId w:val="8"/>
        </w:numPr>
        <w:ind w:left="0"/>
        <w:rPr>
          <w:lang w:val="en-GB"/>
        </w:rPr>
      </w:pPr>
      <w:r>
        <w:rPr>
          <w:lang w:val="en-GB"/>
        </w:rPr>
        <w:t>Talk about the ratio</w:t>
      </w:r>
    </w:p>
    <w:p w14:paraId="5E7969B9" w14:textId="43143D4E" w:rsidR="00BF1BD0" w:rsidRPr="00BF1BD0" w:rsidRDefault="00BF1BD0" w:rsidP="00DC1F7B">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368000D8" w:rsidR="00081FF4" w:rsidRPr="00AD14F7" w:rsidRDefault="00AD14F7" w:rsidP="00DC1F7B">
      <w:pPr>
        <w:rPr>
          <w:lang w:val="en-US"/>
        </w:rPr>
      </w:pPr>
      <w:r w:rsidRPr="007D6177">
        <w:rPr>
          <w:color w:val="FF0000"/>
          <w:lang w:val="en-GB"/>
        </w:rPr>
        <w:t>(TODO maybe move it in the discussion area</w:t>
      </w:r>
      <w:r w:rsidRPr="007D6177">
        <w:rPr>
          <w:lang w:val="en-GB"/>
        </w:rPr>
        <w:t>)</w:t>
      </w:r>
      <w:r>
        <w:rPr>
          <w:lang w:val="en-GB"/>
        </w:rPr>
        <w:t xml:space="preserve"> SQERROR</w:t>
      </w:r>
      <w:r w:rsidRPr="007D6177">
        <w:rPr>
          <w:lang w:val="en-GB"/>
        </w:rPr>
        <w:t xml:space="preserve"> This shows that both algorithms are reaching equilibrium in their task sooner or later, minimizing their squared error</w:t>
      </w:r>
    </w:p>
    <w:p w14:paraId="139CA667"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DC1F7B">
      <w:pPr>
        <w:rPr>
          <w:lang w:val="en-GB"/>
        </w:rPr>
      </w:pPr>
    </w:p>
    <w:p w14:paraId="0B780AE8" w14:textId="77777777" w:rsidR="00081FF4" w:rsidRPr="007D6177" w:rsidRDefault="00081FF4" w:rsidP="00DC1F7B">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DC1F7B">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DC1F7B">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DC1F7B">
      <w:pPr>
        <w:rPr>
          <w:lang w:val="en-GB"/>
        </w:rPr>
      </w:pPr>
    </w:p>
    <w:p w14:paraId="5295B74D" w14:textId="77777777" w:rsidR="00081FF4" w:rsidRPr="007D6177" w:rsidRDefault="00081FF4" w:rsidP="00DC1F7B">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DC1F7B">
      <w:pPr>
        <w:pStyle w:val="ListParagraph"/>
        <w:numPr>
          <w:ilvl w:val="0"/>
          <w:numId w:val="8"/>
        </w:numPr>
        <w:ind w:left="0"/>
        <w:rPr>
          <w:sz w:val="20"/>
          <w:szCs w:val="20"/>
          <w:lang w:val="en-GB"/>
        </w:rPr>
      </w:pPr>
      <w:r w:rsidRPr="007D6177">
        <w:rPr>
          <w:sz w:val="20"/>
          <w:szCs w:val="20"/>
          <w:lang w:val="en-GB"/>
        </w:rPr>
        <w:lastRenderedPageBreak/>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DC1F7B">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DC1F7B">
      <w:pPr>
        <w:rPr>
          <w:sz w:val="20"/>
          <w:szCs w:val="20"/>
          <w:lang w:val="en-GB"/>
        </w:rPr>
      </w:pPr>
      <w:r w:rsidRPr="007D6177">
        <w:rPr>
          <w:sz w:val="20"/>
          <w:szCs w:val="20"/>
          <w:lang w:val="en-GB"/>
        </w:rPr>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DC1F7B">
      <w:pPr>
        <w:rPr>
          <w:sz w:val="20"/>
          <w:szCs w:val="20"/>
          <w:lang w:val="en-GB"/>
        </w:rPr>
      </w:pPr>
    </w:p>
    <w:p w14:paraId="1C352C55" w14:textId="77777777" w:rsidR="00081FF4" w:rsidRPr="007D6177" w:rsidRDefault="00081FF4" w:rsidP="00DC1F7B">
      <w:pPr>
        <w:rPr>
          <w:sz w:val="20"/>
          <w:szCs w:val="20"/>
          <w:lang w:val="en-GB"/>
        </w:rPr>
      </w:pPr>
      <w:r w:rsidRPr="007D6177">
        <w:rPr>
          <w:sz w:val="20"/>
          <w:szCs w:val="20"/>
          <w:lang w:val="en-GB"/>
        </w:rPr>
        <w:t>“How much task can n robot whit stand”</w:t>
      </w:r>
    </w:p>
    <w:p w14:paraId="3EF270D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DC1F7B">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DC1F7B">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DC1F7B">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DC1F7B">
      <w:pPr>
        <w:rPr>
          <w:lang w:val="en-GB"/>
        </w:rPr>
      </w:pPr>
    </w:p>
    <w:p w14:paraId="69D96EA1" w14:textId="36135637" w:rsidR="00081FF4" w:rsidRDefault="00081FF4" w:rsidP="00DC1F7B">
      <w:pPr>
        <w:pStyle w:val="Heading2"/>
        <w:rPr>
          <w:lang w:val="en-GB"/>
        </w:rPr>
      </w:pPr>
      <w:r w:rsidRPr="007D6177">
        <w:rPr>
          <w:lang w:val="en-GB"/>
        </w:rPr>
        <w:t>Discussions / Conclusion -&gt; sort of</w:t>
      </w:r>
    </w:p>
    <w:p w14:paraId="7856B1AF" w14:textId="77777777" w:rsidR="00F11C86" w:rsidRPr="003A44B4" w:rsidRDefault="00F11C86" w:rsidP="00F11C86">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1EDF51ED" w14:textId="77777777" w:rsidR="00F11C86" w:rsidRPr="00F11C86" w:rsidRDefault="00F11C86" w:rsidP="00F11C86">
      <w:pPr>
        <w:rPr>
          <w:lang w:val="en-GB"/>
        </w:rPr>
      </w:pPr>
    </w:p>
    <w:p w14:paraId="2395FC5B" w14:textId="3E512A8F" w:rsidR="003A1BBE" w:rsidRDefault="003A1BBE" w:rsidP="003A1BBE">
      <w:pPr>
        <w:rPr>
          <w:lang w:val="en-GB"/>
        </w:rPr>
      </w:pPr>
      <w:r>
        <w:rPr>
          <w:lang w:val="en-GB"/>
        </w:rPr>
        <w:lastRenderedPageBreak/>
        <w:t>Looking back at what was expected from the AITA algorithm, few conclusion can be drawn,</w:t>
      </w:r>
    </w:p>
    <w:p w14:paraId="113BFA48" w14:textId="77777777" w:rsidR="003A1BBE" w:rsidRPr="003A1BBE" w:rsidRDefault="003A1BBE" w:rsidP="003A1BBE">
      <w:pPr>
        <w:rPr>
          <w:lang w:val="en-GB"/>
        </w:rPr>
      </w:pPr>
    </w:p>
    <w:p w14:paraId="14724A47" w14:textId="2791BCB1" w:rsidR="00A76993" w:rsidRPr="00A76993" w:rsidRDefault="00A76993" w:rsidP="00DC1F7B">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557613C4" w14:textId="77777777" w:rsidR="00081FF4" w:rsidRPr="00286445" w:rsidRDefault="00081FF4" w:rsidP="00DC1F7B">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DC1F7B">
      <w:pPr>
        <w:rPr>
          <w:lang w:val="fr-CH"/>
        </w:rPr>
      </w:pPr>
    </w:p>
    <w:p w14:paraId="34A1E91D" w14:textId="77777777" w:rsidR="00081FF4" w:rsidRPr="007D6177" w:rsidRDefault="00081FF4" w:rsidP="00DC1F7B">
      <w:pPr>
        <w:rPr>
          <w:b/>
          <w:bCs/>
          <w:lang w:val="en-GB"/>
        </w:rPr>
      </w:pPr>
      <w:r w:rsidRPr="007D6177">
        <w:rPr>
          <w:b/>
          <w:bCs/>
          <w:lang w:val="en-GB"/>
        </w:rPr>
        <w:t>Discuss possible variable and how they have impacted the task allocation model</w:t>
      </w:r>
    </w:p>
    <w:p w14:paraId="4278BD26" w14:textId="77777777" w:rsidR="00081FF4" w:rsidRPr="007D6177" w:rsidRDefault="00081FF4" w:rsidP="00DC1F7B">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DC1F7B">
      <w:pPr>
        <w:rPr>
          <w:b/>
          <w:bCs/>
          <w:lang w:val="en-GB"/>
        </w:rPr>
      </w:pPr>
    </w:p>
    <w:p w14:paraId="0A12C185" w14:textId="77777777" w:rsidR="00081FF4" w:rsidRPr="007D6177" w:rsidRDefault="00081FF4" w:rsidP="00DC1F7B">
      <w:pPr>
        <w:rPr>
          <w:lang w:val="en-GB"/>
        </w:rPr>
      </w:pPr>
      <w:r w:rsidRPr="007D6177">
        <w:rPr>
          <w:lang w:val="en-GB"/>
        </w:rPr>
        <w:t>-maybe say here that the robustness has been proven by the noise experiment?</w:t>
      </w:r>
    </w:p>
    <w:p w14:paraId="0C96C983" w14:textId="77777777" w:rsidR="00081FF4" w:rsidRPr="007D6177" w:rsidRDefault="00081FF4" w:rsidP="00DC1F7B">
      <w:pPr>
        <w:pStyle w:val="Heading1"/>
        <w:rPr>
          <w:lang w:val="en-GB"/>
        </w:rPr>
      </w:pPr>
    </w:p>
    <w:p w14:paraId="0FBD50ED" w14:textId="77777777" w:rsidR="00081FF4" w:rsidRPr="007D6177" w:rsidRDefault="00081FF4" w:rsidP="00DC1F7B">
      <w:pPr>
        <w:rPr>
          <w:lang w:val="en-GB"/>
        </w:rPr>
      </w:pPr>
      <w:r w:rsidRPr="007D6177">
        <w:rPr>
          <w:lang w:val="en-GB"/>
        </w:rPr>
        <w:t>For the conclusion</w:t>
      </w:r>
    </w:p>
    <w:p w14:paraId="6CD65F9F" w14:textId="77777777" w:rsidR="00081FF4" w:rsidRDefault="00081FF4" w:rsidP="00DC1F7B">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DC1F7B">
      <w:pPr>
        <w:rPr>
          <w:lang w:val="en-US"/>
        </w:rPr>
      </w:pPr>
    </w:p>
    <w:p w14:paraId="08E20D46" w14:textId="77777777" w:rsidR="00081FF4" w:rsidRPr="007D6177" w:rsidRDefault="00081FF4" w:rsidP="00DC1F7B">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DC1F7B">
      <w:pPr>
        <w:pStyle w:val="ListParagraph"/>
        <w:numPr>
          <w:ilvl w:val="1"/>
          <w:numId w:val="8"/>
        </w:numPr>
        <w:ind w:left="0"/>
        <w:rPr>
          <w:lang w:val="en-GB"/>
        </w:rPr>
      </w:pPr>
      <w:r w:rsidRPr="007D6177">
        <w:rPr>
          <w:lang w:val="en-GB"/>
        </w:rPr>
        <w:t>Also its trend is more or less to have these weird flat line each time</w:t>
      </w:r>
    </w:p>
    <w:p w14:paraId="73E839EA" w14:textId="77777777" w:rsidR="00081FF4" w:rsidRPr="007D6177" w:rsidRDefault="00081FF4" w:rsidP="00DC1F7B">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DC1F7B">
      <w:pPr>
        <w:rPr>
          <w:lang w:val="en-GB"/>
        </w:rPr>
      </w:pPr>
    </w:p>
    <w:p w14:paraId="19388ED5" w14:textId="77777777" w:rsidR="00081FF4" w:rsidRPr="007D6177" w:rsidRDefault="00081FF4" w:rsidP="00DC1F7B">
      <w:pPr>
        <w:pStyle w:val="Heading1"/>
        <w:rPr>
          <w:lang w:val="en-GB"/>
        </w:rPr>
      </w:pPr>
      <w:r w:rsidRPr="007D6177">
        <w:rPr>
          <w:lang w:val="en-GB"/>
        </w:rPr>
        <w:t>Future work</w:t>
      </w:r>
    </w:p>
    <w:p w14:paraId="29CC37EE" w14:textId="77777777" w:rsidR="00081FF4" w:rsidRPr="007D6177" w:rsidRDefault="00081FF4" w:rsidP="00DC1F7B">
      <w:pPr>
        <w:rPr>
          <w:lang w:val="en-GB"/>
        </w:rPr>
      </w:pPr>
    </w:p>
    <w:p w14:paraId="1A8A61EE"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DC1F7B">
      <w:pPr>
        <w:rPr>
          <w:lang w:val="en-GB"/>
        </w:rPr>
      </w:pPr>
    </w:p>
    <w:p w14:paraId="501497DD" w14:textId="77777777" w:rsidR="00081FF4" w:rsidRPr="007D6177" w:rsidRDefault="00081FF4" w:rsidP="00DC1F7B">
      <w:pPr>
        <w:rPr>
          <w:b/>
          <w:bCs/>
          <w:lang w:val="en-GB"/>
        </w:rPr>
      </w:pPr>
      <w:r w:rsidRPr="007D6177">
        <w:rPr>
          <w:b/>
          <w:bCs/>
          <w:lang w:val="en-GB"/>
        </w:rPr>
        <w:t xml:space="preserve">Possible improvements to the math model </w:t>
      </w:r>
    </w:p>
    <w:p w14:paraId="4112EB1A"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DC1F7B">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DC1F7B">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DC1F7B">
      <w:pPr>
        <w:rPr>
          <w:sz w:val="21"/>
          <w:szCs w:val="21"/>
          <w:lang w:val="en-GB"/>
        </w:rPr>
      </w:pPr>
    </w:p>
    <w:p w14:paraId="73409C1C"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lastRenderedPageBreak/>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DC1F7B">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DC1F7B">
      <w:pPr>
        <w:rPr>
          <w:lang w:val="en-GB"/>
        </w:rPr>
      </w:pPr>
    </w:p>
    <w:p w14:paraId="7A901B0E" w14:textId="77777777" w:rsidR="00081FF4" w:rsidRPr="007D6177" w:rsidRDefault="00081FF4" w:rsidP="00DC1F7B">
      <w:pPr>
        <w:rPr>
          <w:lang w:val="en-GB"/>
        </w:rPr>
      </w:pPr>
      <w:r w:rsidRPr="007D6177">
        <w:rPr>
          <w:lang w:val="en-GB"/>
        </w:rPr>
        <w:t>Also the real-life implementation</w:t>
      </w:r>
    </w:p>
    <w:p w14:paraId="056ADACE" w14:textId="77777777" w:rsidR="00081FF4" w:rsidRPr="007D6177" w:rsidRDefault="00081FF4" w:rsidP="00DC1F7B">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3B9D2ACC" w14:textId="77777777" w:rsidR="003A1BBE" w:rsidRDefault="003A1BBE">
      <w:pPr>
        <w:jc w:val="left"/>
      </w:pPr>
      <w:r>
        <w:br w:type="page"/>
      </w:r>
    </w:p>
    <w:p w14:paraId="4F0B95D4" w14:textId="20BEF327" w:rsidR="00F11C86" w:rsidRPr="00F11C86" w:rsidRDefault="00F11C86" w:rsidP="00F11C86">
      <w:pPr>
        <w:pStyle w:val="ListParagraph"/>
        <w:numPr>
          <w:ilvl w:val="0"/>
          <w:numId w:val="12"/>
        </w:numPr>
        <w:rPr>
          <w:lang w:val="en-GB"/>
        </w:rPr>
      </w:pPr>
      <w:r>
        <w:rPr>
          <w:lang w:val="en-GB"/>
        </w:rPr>
        <w:lastRenderedPageBreak/>
        <w:t>could be more of a conclusion</w:t>
      </w:r>
    </w:p>
    <w:p w14:paraId="503DCD03" w14:textId="7A9F5EFA" w:rsidR="00F11C86" w:rsidRPr="00F11C86" w:rsidRDefault="00F11C86" w:rsidP="00F11C86">
      <w:pPr>
        <w:rPr>
          <w:lang w:val="en-GB"/>
        </w:rPr>
      </w:pPr>
      <w:r>
        <w:rPr>
          <w:lang w:val="en-GB"/>
        </w:rPr>
        <w:t xml:space="preserve">Experiments </w:t>
      </w:r>
    </w:p>
    <w:p w14:paraId="6DEEBB96" w14:textId="77777777" w:rsidR="00F11C86" w:rsidRDefault="00F11C86" w:rsidP="00F11C86">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199A056F" w14:textId="77777777" w:rsidR="003A1BBE" w:rsidRDefault="003A1BBE">
      <w:pPr>
        <w:jc w:val="left"/>
      </w:pPr>
      <w:r>
        <w:br w:type="page"/>
      </w:r>
    </w:p>
    <w:p w14:paraId="54C820EB" w14:textId="17DA7366" w:rsidR="009052C4" w:rsidRDefault="003A1BBE" w:rsidP="009052C4">
      <w:pPr>
        <w:rPr>
          <w:color w:val="000000" w:themeColor="text1"/>
          <w:lang w:val="en-GB"/>
        </w:rPr>
      </w:pPr>
      <w:r w:rsidRPr="003A1BBE">
        <w:rPr>
          <w:lang w:val="en-US"/>
        </w:rPr>
        <w:lastRenderedPageBreak/>
        <w:t xml:space="preserve"> </w:t>
      </w:r>
      <w:hyperlink r:id="rId49" w:history="1">
        <w:r w:rsidRPr="006E1600">
          <w:rPr>
            <w:rStyle w:val="Hyperlink"/>
            <w:rFonts w:ascii="AppleSystemUIFont" w:hAnsi="AppleSystemUIFont" w:cs="AppleSystemUIFont"/>
            <w:sz w:val="26"/>
            <w:szCs w:val="26"/>
            <w:lang w:val="en-GB"/>
          </w:rPr>
          <w:t>file:///Users/freak/Downloads/Distributed_Task_Allocation_in_Swarms_of_Robots.pdf</w:t>
        </w:r>
      </w:hyperlink>
      <w:r w:rsidR="009052C4">
        <w:rPr>
          <w:rFonts w:ascii="AppleSystemUIFont" w:hAnsi="AppleSystemUIFont"/>
          <w:lang w:val="en-GB"/>
        </w:rPr>
        <w:t xml:space="preserve"> -&gt; this one also speaks about big range communication</w:t>
      </w:r>
    </w:p>
    <w:p w14:paraId="1CA3A7C6" w14:textId="77777777" w:rsidR="009052C4" w:rsidRDefault="009052C4" w:rsidP="009052C4">
      <w:pPr>
        <w:rPr>
          <w:color w:val="FF0000"/>
          <w:lang w:val="en-GB"/>
        </w:rPr>
      </w:pPr>
    </w:p>
    <w:p w14:paraId="4D680695" w14:textId="77777777" w:rsidR="009052C4" w:rsidRPr="00694977" w:rsidRDefault="009052C4" w:rsidP="009052C4">
      <w:pPr>
        <w:rPr>
          <w:color w:val="FF0000"/>
          <w:lang w:val="fr-CH"/>
        </w:rPr>
      </w:pPr>
      <w:r w:rsidRPr="00694977">
        <w:rPr>
          <w:color w:val="FF0000"/>
          <w:lang w:val="fr-CH"/>
        </w:rPr>
        <w:t>Cite PSI</w:t>
      </w:r>
    </w:p>
    <w:p w14:paraId="2AD1700D" w14:textId="77777777" w:rsidR="009052C4" w:rsidRPr="00694977" w:rsidRDefault="009052C4" w:rsidP="009052C4">
      <w:pPr>
        <w:rPr>
          <w:lang w:val="fr-CH"/>
        </w:rPr>
      </w:pPr>
    </w:p>
    <w:p w14:paraId="3FC4681B" w14:textId="77777777" w:rsidR="009052C4" w:rsidRPr="00DF2E69" w:rsidRDefault="009052C4" w:rsidP="009052C4">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CDAB54A" w14:textId="77777777" w:rsidR="009052C4" w:rsidRPr="00FB6BAE" w:rsidRDefault="009052C4" w:rsidP="009052C4"/>
    <w:p w14:paraId="1D69BDCA" w14:textId="77777777" w:rsidR="009052C4" w:rsidRDefault="009052C4" w:rsidP="009052C4">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CA2A30E" w14:textId="77777777" w:rsidR="009052C4" w:rsidRDefault="009052C4" w:rsidP="009052C4">
      <w:pPr>
        <w:rPr>
          <w:lang w:val="en-GB"/>
        </w:rPr>
      </w:pPr>
    </w:p>
    <w:p w14:paraId="06564487" w14:textId="77777777" w:rsidR="009052C4" w:rsidRPr="007D6177" w:rsidRDefault="009052C4" w:rsidP="009052C4">
      <w:pPr>
        <w:rPr>
          <w:lang w:val="en-GB"/>
        </w:rPr>
      </w:pPr>
      <w:r w:rsidRPr="007D6177">
        <w:rPr>
          <w:lang w:val="en-GB"/>
        </w:rPr>
        <w:t>[1]</w:t>
      </w:r>
    </w:p>
    <w:p w14:paraId="368FAD02" w14:textId="77777777" w:rsidR="009052C4" w:rsidRPr="007D6177" w:rsidRDefault="009052C4" w:rsidP="009052C4">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40ED07E2" w14:textId="77777777" w:rsidR="009052C4" w:rsidRPr="007D6177" w:rsidRDefault="009052C4" w:rsidP="009052C4">
      <w:pPr>
        <w:rPr>
          <w:lang w:val="en-GB"/>
        </w:rPr>
      </w:pPr>
    </w:p>
    <w:p w14:paraId="605440FE" w14:textId="77777777" w:rsidR="009052C4" w:rsidRPr="007D6177" w:rsidRDefault="009052C4" w:rsidP="009052C4">
      <w:pPr>
        <w:rPr>
          <w:lang w:val="en-GB"/>
        </w:rPr>
      </w:pPr>
      <w:r w:rsidRPr="007D6177">
        <w:rPr>
          <w:lang w:val="en-GB"/>
        </w:rPr>
        <w:t>Also cite a bunch of paper and what they did there.</w:t>
      </w:r>
    </w:p>
    <w:p w14:paraId="1B4E2C96"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211147F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2F01AD09"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0" w:history="1">
        <w:r w:rsidRPr="007D6177">
          <w:rPr>
            <w:rFonts w:ascii="AppleSystemUIFont" w:hAnsi="AppleSystemUIFont" w:cs="AppleSystemUIFont"/>
            <w:color w:val="DCA10D"/>
            <w:sz w:val="26"/>
            <w:szCs w:val="26"/>
            <w:lang w:val="en-GB"/>
          </w:rPr>
          <w:t>file:///Users/freak/Downloads/Distributed_Task_Allocation_in_Swarms_of_Robots.pdf</w:t>
        </w:r>
      </w:hyperlink>
      <w:r w:rsidRPr="007D6177">
        <w:rPr>
          <w:rFonts w:ascii="AppleSystemUIFont" w:hAnsi="AppleSystemUIFont" w:cs="AppleSystemUIFont"/>
          <w:sz w:val="26"/>
          <w:szCs w:val="26"/>
          <w:lang w:val="en-GB"/>
        </w:rPr>
        <w:t xml:space="preserve"> </w:t>
      </w:r>
    </w:p>
    <w:p w14:paraId="6E580CDB"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42F21E8D"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5D8ADDC3"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hyperlink r:id="rId51" w:history="1">
        <w:r w:rsidRPr="00694977">
          <w:rPr>
            <w:rFonts w:ascii="AppleSystemUIFont" w:hAnsi="AppleSystemUIFont" w:cs="AppleSystemUIFont"/>
            <w:color w:val="DCA10D"/>
            <w:sz w:val="26"/>
            <w:szCs w:val="26"/>
            <w:lang w:val="fr-CH"/>
          </w:rPr>
          <w:t>https://people.idsia.ch/~frederick/taskallocation.pdf</w:t>
        </w:r>
      </w:hyperlink>
      <w:r w:rsidRPr="00694977">
        <w:rPr>
          <w:rFonts w:ascii="AppleSystemUIFont" w:hAnsi="AppleSystemUIFont" w:cs="AppleSystemUIFont"/>
          <w:sz w:val="26"/>
          <w:szCs w:val="26"/>
          <w:lang w:val="fr-CH"/>
        </w:rPr>
        <w:t xml:space="preserve"> </w:t>
      </w:r>
    </w:p>
    <w:p w14:paraId="336A7A2D"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
    <w:p w14:paraId="16DDDF40" w14:textId="77777777" w:rsidR="009052C4" w:rsidRPr="00360E15" w:rsidRDefault="009052C4" w:rsidP="009052C4">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8CA57FD"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hyperlink r:id="rId52" w:history="1">
        <w:r w:rsidRPr="00286445">
          <w:rPr>
            <w:rFonts w:ascii="AppleSystemUIFont" w:hAnsi="AppleSystemUIFont" w:cs="AppleSystemUIFont"/>
            <w:color w:val="DCA10D"/>
            <w:sz w:val="26"/>
            <w:szCs w:val="26"/>
            <w:lang w:val="fr-CH"/>
          </w:rPr>
          <w:t>https://core.ac.uk/download/pdf/188778566.pdf</w:t>
        </w:r>
      </w:hyperlink>
      <w:r w:rsidRPr="00286445">
        <w:rPr>
          <w:rFonts w:ascii="AppleSystemUIFont" w:hAnsi="AppleSystemUIFont" w:cs="AppleSystemUIFont"/>
          <w:sz w:val="26"/>
          <w:szCs w:val="26"/>
          <w:lang w:val="fr-CH"/>
        </w:rPr>
        <w:t xml:space="preserve"> -&gt; AUCTION!</w:t>
      </w:r>
    </w:p>
    <w:p w14:paraId="659E7886"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0B8290F0"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2AFEFC03" w14:textId="77777777" w:rsidR="009052C4" w:rsidRPr="00286445" w:rsidRDefault="009052C4" w:rsidP="009052C4">
      <w:pPr>
        <w:autoSpaceDE w:val="0"/>
        <w:autoSpaceDN w:val="0"/>
        <w:adjustRightInd w:val="0"/>
        <w:rPr>
          <w:rFonts w:ascii="AppleSystemUIFont" w:hAnsi="AppleSystemUIFont" w:cs="AppleSystemUIFont"/>
          <w:sz w:val="26"/>
          <w:szCs w:val="26"/>
          <w:lang w:val="fr-CH"/>
        </w:rPr>
      </w:pPr>
    </w:p>
    <w:p w14:paraId="1316DB1B" w14:textId="77777777" w:rsidR="009052C4" w:rsidRPr="00694977" w:rsidRDefault="009052C4" w:rsidP="009052C4">
      <w:pPr>
        <w:autoSpaceDE w:val="0"/>
        <w:autoSpaceDN w:val="0"/>
        <w:adjustRightInd w:val="0"/>
        <w:rPr>
          <w:rFonts w:ascii="AppleSystemUIFont" w:hAnsi="AppleSystemUIFont" w:cs="AppleSystemUIFont"/>
          <w:sz w:val="26"/>
          <w:szCs w:val="26"/>
          <w:lang w:val="fr-CH"/>
        </w:rPr>
      </w:pPr>
    </w:p>
    <w:p w14:paraId="6EE0506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3" w:history="1">
        <w:r w:rsidRPr="007D6177">
          <w:rPr>
            <w:rFonts w:ascii="AppleSystemUIFont" w:hAnsi="AppleSystemUIFont" w:cs="AppleSystemUIFont"/>
            <w:color w:val="DCA10D"/>
            <w:sz w:val="26"/>
            <w:szCs w:val="26"/>
            <w:lang w:val="en-GB"/>
          </w:rPr>
          <w:t>file:///Users/freak/Downloads/paper_preV.pdf</w:t>
        </w:r>
      </w:hyperlink>
    </w:p>
    <w:p w14:paraId="2E789492"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62E87E47"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0C415073"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0B7F969"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hyperlink r:id="rId54" w:history="1">
        <w:r w:rsidRPr="007D6177">
          <w:rPr>
            <w:rFonts w:ascii="AppleSystemUIFont" w:hAnsi="AppleSystemUIFont" w:cs="AppleSystemUIFont"/>
            <w:color w:val="DCA10D"/>
            <w:sz w:val="26"/>
            <w:szCs w:val="26"/>
            <w:lang w:val="en-GB"/>
          </w:rPr>
          <w:t>file:///Users/freak/Downloads/Task_Allocation_in_Robotic_Swarms_Explicit_Communi.pdf</w:t>
        </w:r>
      </w:hyperlink>
    </w:p>
    <w:p w14:paraId="6CE7FC5F"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1AC9B071" w14:textId="77777777" w:rsidR="009052C4" w:rsidRPr="007D6177" w:rsidRDefault="009052C4" w:rsidP="009052C4">
      <w:pPr>
        <w:autoSpaceDE w:val="0"/>
        <w:autoSpaceDN w:val="0"/>
        <w:adjustRightInd w:val="0"/>
        <w:rPr>
          <w:rFonts w:ascii="AppleSystemUIFont" w:hAnsi="AppleSystemUIFont" w:cs="AppleSystemUIFont"/>
          <w:sz w:val="26"/>
          <w:szCs w:val="26"/>
          <w:lang w:val="en-GB"/>
        </w:rPr>
      </w:pPr>
    </w:p>
    <w:p w14:paraId="46829021"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proofErr w:type="spellStart"/>
      <w:r w:rsidRPr="00C916C1">
        <w:rPr>
          <w:rFonts w:ascii="AppleSystemUIFont" w:hAnsi="AppleSystemUIFont" w:cs="AppleSystemUIFont"/>
          <w:sz w:val="26"/>
          <w:szCs w:val="26"/>
          <w:lang w:val="en-US"/>
        </w:rPr>
        <w:t>Jérémy</w:t>
      </w:r>
      <w:proofErr w:type="spellEnd"/>
      <w:r w:rsidRPr="00C916C1">
        <w:rPr>
          <w:rFonts w:ascii="AppleSystemUIFont" w:hAnsi="AppleSystemUIFont" w:cs="AppleSystemUIFont"/>
          <w:sz w:val="26"/>
          <w:szCs w:val="26"/>
          <w:lang w:val="en-US"/>
        </w:rPr>
        <w:t xml:space="preserve"> Rivière et al.</w:t>
      </w:r>
    </w:p>
    <w:p w14:paraId="19E01ADB"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hyperlink r:id="rId55" w:history="1">
        <w:r w:rsidRPr="00C916C1">
          <w:rPr>
            <w:rFonts w:ascii="AppleSystemUIFont" w:hAnsi="AppleSystemUIFont" w:cs="AppleSystemUIFont"/>
            <w:color w:val="DCA10D"/>
            <w:sz w:val="26"/>
            <w:szCs w:val="26"/>
            <w:lang w:val="en-US"/>
          </w:rPr>
          <w:t>file:///Users/freak/Downloads/AnInterruptibleTaskAllocationModel%20(2).pdf</w:t>
        </w:r>
      </w:hyperlink>
    </w:p>
    <w:p w14:paraId="4573075E" w14:textId="77777777" w:rsidR="009052C4" w:rsidRPr="00C916C1" w:rsidRDefault="009052C4" w:rsidP="009052C4">
      <w:pPr>
        <w:autoSpaceDE w:val="0"/>
        <w:autoSpaceDN w:val="0"/>
        <w:adjustRightInd w:val="0"/>
        <w:rPr>
          <w:rFonts w:ascii="AppleSystemUIFont" w:hAnsi="AppleSystemUIFont" w:cs="AppleSystemUIFont"/>
          <w:sz w:val="26"/>
          <w:szCs w:val="26"/>
          <w:lang w:val="en-US"/>
        </w:rPr>
      </w:pPr>
    </w:p>
    <w:p w14:paraId="68EE89BF" w14:textId="77777777" w:rsidR="009052C4" w:rsidRDefault="009052C4" w:rsidP="009052C4">
      <w:pPr>
        <w:autoSpaceDE w:val="0"/>
        <w:autoSpaceDN w:val="0"/>
        <w:adjustRightInd w:val="0"/>
      </w:pPr>
    </w:p>
    <w:p w14:paraId="2227541B" w14:textId="77777777" w:rsidR="009052C4" w:rsidRDefault="009052C4" w:rsidP="009052C4">
      <w:pPr>
        <w:autoSpaceDE w:val="0"/>
        <w:autoSpaceDN w:val="0"/>
        <w:adjustRightInd w:val="0"/>
      </w:pPr>
      <w:proofErr w:type="spellStart"/>
      <w:r w:rsidRPr="00B7770E">
        <w:rPr>
          <w:color w:val="7030A0"/>
          <w:lang w:val="en-GB"/>
        </w:rPr>
        <w:t>yongming</w:t>
      </w:r>
      <w:proofErr w:type="spellEnd"/>
      <w:r>
        <w:t xml:space="preserve"> </w:t>
      </w:r>
    </w:p>
    <w:p w14:paraId="59D262FA" w14:textId="77777777" w:rsidR="009052C4" w:rsidRPr="0045535D" w:rsidRDefault="009052C4" w:rsidP="009052C4">
      <w:pPr>
        <w:autoSpaceDE w:val="0"/>
        <w:autoSpaceDN w:val="0"/>
        <w:adjustRightInd w:val="0"/>
        <w:rPr>
          <w:rFonts w:ascii="AppleSystemUIFont" w:hAnsi="AppleSystemUIFont" w:cs="AppleSystemUIFont"/>
          <w:sz w:val="26"/>
          <w:szCs w:val="26"/>
        </w:rPr>
      </w:pPr>
      <w:hyperlink r:id="rId56" w:history="1">
        <w:r w:rsidRPr="0045535D">
          <w:rPr>
            <w:rStyle w:val="Hyperlink"/>
            <w:rFonts w:ascii="AppleSystemUIFont" w:hAnsi="AppleSystemUIFont" w:cs="AppleSystemUIFont"/>
            <w:sz w:val="26"/>
            <w:szCs w:val="26"/>
          </w:rPr>
          <w:t>https://ieeexplore.ieee.org/document/4803959</w:t>
        </w:r>
      </w:hyperlink>
    </w:p>
    <w:p w14:paraId="772C027C" w14:textId="77777777" w:rsidR="009052C4" w:rsidRPr="0045535D" w:rsidRDefault="009052C4" w:rsidP="009052C4">
      <w:pPr>
        <w:rPr>
          <w:rFonts w:ascii="AppleSystemUIFont" w:hAnsi="AppleSystemUIFont" w:cs="AppleSystemUIFont"/>
          <w:sz w:val="26"/>
          <w:szCs w:val="26"/>
        </w:rPr>
      </w:pPr>
    </w:p>
    <w:p w14:paraId="6E683DF0" w14:textId="77777777" w:rsidR="009052C4" w:rsidRPr="007D6177" w:rsidRDefault="009052C4" w:rsidP="009052C4">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0D96D5D0" w14:textId="77777777" w:rsidR="005F4367" w:rsidRPr="00081FF4" w:rsidRDefault="005F4367" w:rsidP="00DC1F7B"/>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4ED6"/>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545C"/>
    <w:rsid w:val="0020513A"/>
    <w:rsid w:val="00205C9D"/>
    <w:rsid w:val="0021018D"/>
    <w:rsid w:val="00216E5A"/>
    <w:rsid w:val="002231E4"/>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0713"/>
    <w:rsid w:val="002B1606"/>
    <w:rsid w:val="002B2170"/>
    <w:rsid w:val="002B2818"/>
    <w:rsid w:val="002B5BE9"/>
    <w:rsid w:val="002B7405"/>
    <w:rsid w:val="002B7E9B"/>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1BBE"/>
    <w:rsid w:val="003A439C"/>
    <w:rsid w:val="003A44B4"/>
    <w:rsid w:val="003B5814"/>
    <w:rsid w:val="003B7D44"/>
    <w:rsid w:val="003C086A"/>
    <w:rsid w:val="003C2652"/>
    <w:rsid w:val="003C42CD"/>
    <w:rsid w:val="003D0B57"/>
    <w:rsid w:val="003D1FAC"/>
    <w:rsid w:val="003D77E6"/>
    <w:rsid w:val="003D7C20"/>
    <w:rsid w:val="003E32E9"/>
    <w:rsid w:val="003F22BD"/>
    <w:rsid w:val="003F49B9"/>
    <w:rsid w:val="003F5038"/>
    <w:rsid w:val="003F69F7"/>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97F0B"/>
    <w:rsid w:val="004A4334"/>
    <w:rsid w:val="004B50F5"/>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5C22"/>
    <w:rsid w:val="00567EF8"/>
    <w:rsid w:val="00571FAF"/>
    <w:rsid w:val="005774DC"/>
    <w:rsid w:val="00582A00"/>
    <w:rsid w:val="00586C5E"/>
    <w:rsid w:val="0059238A"/>
    <w:rsid w:val="005942C2"/>
    <w:rsid w:val="0059594F"/>
    <w:rsid w:val="0059773A"/>
    <w:rsid w:val="005A1E16"/>
    <w:rsid w:val="005B7CF0"/>
    <w:rsid w:val="005C0783"/>
    <w:rsid w:val="005C2F90"/>
    <w:rsid w:val="005C35C8"/>
    <w:rsid w:val="005C47B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2705"/>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3E23"/>
    <w:rsid w:val="006A79D6"/>
    <w:rsid w:val="006B2C6B"/>
    <w:rsid w:val="006B3733"/>
    <w:rsid w:val="006C6134"/>
    <w:rsid w:val="006D39EC"/>
    <w:rsid w:val="006D5A9C"/>
    <w:rsid w:val="006E50C5"/>
    <w:rsid w:val="006E665B"/>
    <w:rsid w:val="006E7FCC"/>
    <w:rsid w:val="006F0568"/>
    <w:rsid w:val="006F57D6"/>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0BB8"/>
    <w:rsid w:val="007820ED"/>
    <w:rsid w:val="00782CBD"/>
    <w:rsid w:val="00782FDC"/>
    <w:rsid w:val="0078730F"/>
    <w:rsid w:val="007918BB"/>
    <w:rsid w:val="00791E9E"/>
    <w:rsid w:val="00792BFF"/>
    <w:rsid w:val="00793CAB"/>
    <w:rsid w:val="0079623D"/>
    <w:rsid w:val="007A4B55"/>
    <w:rsid w:val="007A73E0"/>
    <w:rsid w:val="007B7DF5"/>
    <w:rsid w:val="007C056F"/>
    <w:rsid w:val="007D24F6"/>
    <w:rsid w:val="007D4644"/>
    <w:rsid w:val="007D6177"/>
    <w:rsid w:val="007E4EC4"/>
    <w:rsid w:val="007F100C"/>
    <w:rsid w:val="007F14BC"/>
    <w:rsid w:val="007F2FF7"/>
    <w:rsid w:val="00800F61"/>
    <w:rsid w:val="00805E20"/>
    <w:rsid w:val="00811120"/>
    <w:rsid w:val="008272F0"/>
    <w:rsid w:val="0082788B"/>
    <w:rsid w:val="00830DDF"/>
    <w:rsid w:val="0083178D"/>
    <w:rsid w:val="00833EA8"/>
    <w:rsid w:val="008437C7"/>
    <w:rsid w:val="00850DE4"/>
    <w:rsid w:val="00856602"/>
    <w:rsid w:val="00856F62"/>
    <w:rsid w:val="008622D5"/>
    <w:rsid w:val="00863630"/>
    <w:rsid w:val="00863F29"/>
    <w:rsid w:val="00863FDE"/>
    <w:rsid w:val="00870AF6"/>
    <w:rsid w:val="008751D1"/>
    <w:rsid w:val="008761AE"/>
    <w:rsid w:val="00881A03"/>
    <w:rsid w:val="00886795"/>
    <w:rsid w:val="008907AC"/>
    <w:rsid w:val="00890A34"/>
    <w:rsid w:val="00896FFF"/>
    <w:rsid w:val="008A2D94"/>
    <w:rsid w:val="008A41E9"/>
    <w:rsid w:val="008A5EC5"/>
    <w:rsid w:val="008B1AC9"/>
    <w:rsid w:val="008B3C4E"/>
    <w:rsid w:val="008B6225"/>
    <w:rsid w:val="008B698D"/>
    <w:rsid w:val="008C4EA0"/>
    <w:rsid w:val="008E6BEC"/>
    <w:rsid w:val="008F55F8"/>
    <w:rsid w:val="009052C4"/>
    <w:rsid w:val="00907992"/>
    <w:rsid w:val="00907D10"/>
    <w:rsid w:val="00915B35"/>
    <w:rsid w:val="00920CA9"/>
    <w:rsid w:val="00923A05"/>
    <w:rsid w:val="009309C9"/>
    <w:rsid w:val="00936EB5"/>
    <w:rsid w:val="009413C5"/>
    <w:rsid w:val="00945D5B"/>
    <w:rsid w:val="009521EE"/>
    <w:rsid w:val="0096392A"/>
    <w:rsid w:val="00966709"/>
    <w:rsid w:val="00970458"/>
    <w:rsid w:val="00971921"/>
    <w:rsid w:val="00971ED1"/>
    <w:rsid w:val="00976ED0"/>
    <w:rsid w:val="00983FF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1B0C"/>
    <w:rsid w:val="009D54B5"/>
    <w:rsid w:val="009E0203"/>
    <w:rsid w:val="009E228A"/>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5578D"/>
    <w:rsid w:val="00A559D9"/>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B2AA8"/>
    <w:rsid w:val="00AC322D"/>
    <w:rsid w:val="00AD14F7"/>
    <w:rsid w:val="00AD3ABA"/>
    <w:rsid w:val="00AD56E0"/>
    <w:rsid w:val="00AD646F"/>
    <w:rsid w:val="00AE0B80"/>
    <w:rsid w:val="00AE453C"/>
    <w:rsid w:val="00AF0FD0"/>
    <w:rsid w:val="00AF1051"/>
    <w:rsid w:val="00AF3F0E"/>
    <w:rsid w:val="00AF5E37"/>
    <w:rsid w:val="00B004BC"/>
    <w:rsid w:val="00B010BE"/>
    <w:rsid w:val="00B05554"/>
    <w:rsid w:val="00B14037"/>
    <w:rsid w:val="00B14A02"/>
    <w:rsid w:val="00B15DAA"/>
    <w:rsid w:val="00B15EB6"/>
    <w:rsid w:val="00B16772"/>
    <w:rsid w:val="00B24E77"/>
    <w:rsid w:val="00B24EB2"/>
    <w:rsid w:val="00B30BEE"/>
    <w:rsid w:val="00B3242E"/>
    <w:rsid w:val="00B32C48"/>
    <w:rsid w:val="00B37BCF"/>
    <w:rsid w:val="00B40384"/>
    <w:rsid w:val="00B47353"/>
    <w:rsid w:val="00B50C6A"/>
    <w:rsid w:val="00B53437"/>
    <w:rsid w:val="00B5491C"/>
    <w:rsid w:val="00B57158"/>
    <w:rsid w:val="00B60E87"/>
    <w:rsid w:val="00B6722B"/>
    <w:rsid w:val="00B72577"/>
    <w:rsid w:val="00B72BD7"/>
    <w:rsid w:val="00B75F20"/>
    <w:rsid w:val="00B7770E"/>
    <w:rsid w:val="00B82C1D"/>
    <w:rsid w:val="00B83D4A"/>
    <w:rsid w:val="00B91947"/>
    <w:rsid w:val="00B929AE"/>
    <w:rsid w:val="00BA0816"/>
    <w:rsid w:val="00BB1121"/>
    <w:rsid w:val="00BC1B15"/>
    <w:rsid w:val="00BC3598"/>
    <w:rsid w:val="00BC5E7B"/>
    <w:rsid w:val="00BC784C"/>
    <w:rsid w:val="00BC791F"/>
    <w:rsid w:val="00BD43FB"/>
    <w:rsid w:val="00BE2992"/>
    <w:rsid w:val="00BE5DC0"/>
    <w:rsid w:val="00BF1691"/>
    <w:rsid w:val="00BF1BD0"/>
    <w:rsid w:val="00C0090E"/>
    <w:rsid w:val="00C01181"/>
    <w:rsid w:val="00C07C21"/>
    <w:rsid w:val="00C16D68"/>
    <w:rsid w:val="00C17A1B"/>
    <w:rsid w:val="00C20890"/>
    <w:rsid w:val="00C2277B"/>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6C1"/>
    <w:rsid w:val="00C919BF"/>
    <w:rsid w:val="00C95D06"/>
    <w:rsid w:val="00C97A5C"/>
    <w:rsid w:val="00CA3950"/>
    <w:rsid w:val="00CB25B3"/>
    <w:rsid w:val="00CB4B8F"/>
    <w:rsid w:val="00CC17D7"/>
    <w:rsid w:val="00CD1904"/>
    <w:rsid w:val="00CE6A5B"/>
    <w:rsid w:val="00CE6BE1"/>
    <w:rsid w:val="00CF2458"/>
    <w:rsid w:val="00CF7AC0"/>
    <w:rsid w:val="00D072AE"/>
    <w:rsid w:val="00D15275"/>
    <w:rsid w:val="00D20C3B"/>
    <w:rsid w:val="00D323B6"/>
    <w:rsid w:val="00D343D7"/>
    <w:rsid w:val="00D37635"/>
    <w:rsid w:val="00D415C5"/>
    <w:rsid w:val="00D41EBC"/>
    <w:rsid w:val="00D4629A"/>
    <w:rsid w:val="00D47E9C"/>
    <w:rsid w:val="00D50D0D"/>
    <w:rsid w:val="00D53B64"/>
    <w:rsid w:val="00D637C9"/>
    <w:rsid w:val="00D7230C"/>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1C86"/>
    <w:rsid w:val="00F12475"/>
    <w:rsid w:val="00F159EE"/>
    <w:rsid w:val="00F17478"/>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42AD"/>
    <w:rsid w:val="00FB64EF"/>
    <w:rsid w:val="00FB6BAE"/>
    <w:rsid w:val="00FC0421"/>
    <w:rsid w:val="00FC2CB3"/>
    <w:rsid w:val="00FC2CDF"/>
    <w:rsid w:val="00FD0E40"/>
    <w:rsid w:val="00FD4F0C"/>
    <w:rsid w:val="00FD5C1A"/>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 w:type="character" w:styleId="FollowedHyperlink">
    <w:name w:val="FollowedHyperlink"/>
    <w:basedOn w:val="DefaultParagraphFont"/>
    <w:uiPriority w:val="99"/>
    <w:semiHidden/>
    <w:unhideWhenUsed/>
    <w:rsid w:val="007D24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file:///Users/freak/Downloads/Distributed_Task_Allocation_in_Swarms_of_Robots.pdf" TargetMode="External"/><Relationship Id="rId55" Type="http://schemas.openxmlformats.org/officeDocument/2006/relationships/hyperlink" Target="file:///Users/freak/Downloads/AnInterruptibleTaskAllocationModel%20(2).pdf" TargetMode="External"/><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file:///Users/freak/Downloads/paper_preV.pdf"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ieeexplore.ieee.org/document/4803959" TargetMode="External"/><Relationship Id="rId8" Type="http://schemas.openxmlformats.org/officeDocument/2006/relationships/hyperlink" Target="https://www.frontiersin.org/articles/10.3389/frobt.2020.00036/full" TargetMode="External"/><Relationship Id="rId51" Type="http://schemas.openxmlformats.org/officeDocument/2006/relationships/hyperlink" Target="https://people.idsia.ch/~frederick/taskallocation.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file:///Users/freak/Downloads/Task_Allocation_in_Robotic_Swarms_Explicit_Communi.pdf" TargetMode="External"/><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Users/freak/Downloads/Distributed_Task_Allocation_in_Swarms_of_Robots.pdf"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core.ac.uk/download/pdf/188778566.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3401</TotalTime>
  <Pages>41</Pages>
  <Words>13661</Words>
  <Characters>67734</Characters>
  <Application>Microsoft Office Word</Application>
  <DocSecurity>0</DocSecurity>
  <Lines>1335</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426</cp:revision>
  <cp:lastPrinted>2021-04-22T11:34:00Z</cp:lastPrinted>
  <dcterms:created xsi:type="dcterms:W3CDTF">2021-03-30T13:50:00Z</dcterms:created>
  <dcterms:modified xsi:type="dcterms:W3CDTF">2021-04-26T13:18:00Z</dcterms:modified>
</cp:coreProperties>
</file>
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rPr>
          <w:color w:val="FF0000"/>
          <w:lang w:val="en-GB"/>
        </w:rPr>
      </w:pPr>
    </w:p>
    <w:p w14:paraId="7B0045F1" w14:textId="77D45CF1" w:rsidR="009848C8" w:rsidRDefault="005C2F90" w:rsidP="001D74BE">
      <w:pPr>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rPr>
          <w:color w:val="FF0000"/>
          <w:lang w:val="en-GB"/>
        </w:rPr>
      </w:pPr>
    </w:p>
    <w:p w14:paraId="2EA3EF60" w14:textId="1D45CB19" w:rsidR="0073496F" w:rsidRDefault="0073496F" w:rsidP="001D74BE">
      <w:pPr>
        <w:rPr>
          <w:color w:val="FF0000"/>
          <w:lang w:val="en-GB"/>
        </w:rPr>
      </w:pPr>
      <w:r>
        <w:rPr>
          <w:color w:val="FF0000"/>
          <w:lang w:val="en-GB"/>
        </w:rPr>
        <w:t>TODO: use CAITA and DAITA and AITA for the core algorithm</w:t>
      </w:r>
    </w:p>
    <w:p w14:paraId="3B5A19CD" w14:textId="7EB58CB9" w:rsidR="00D50D0D" w:rsidRDefault="00D50D0D" w:rsidP="001D74BE">
      <w:pPr>
        <w:rPr>
          <w:color w:val="FF0000"/>
          <w:lang w:val="en-GB"/>
        </w:rPr>
      </w:pPr>
      <w:r>
        <w:rPr>
          <w:color w:val="FF0000"/>
          <w:lang w:val="en-GB"/>
        </w:rPr>
        <w:t>TODO: all task n switch graph need to be redrawn</w:t>
      </w:r>
      <w:r w:rsidR="002D51AD">
        <w:rPr>
          <w:color w:val="FF0000"/>
          <w:lang w:val="en-GB"/>
        </w:rPr>
        <w:t xml:space="preserve"> (because some might now show 40 robots)</w:t>
      </w:r>
    </w:p>
    <w:p w14:paraId="70A23669" w14:textId="24F454DC" w:rsidR="00DA1E58" w:rsidRDefault="00DA1E58" w:rsidP="001D74BE">
      <w:pPr>
        <w:rPr>
          <w:color w:val="FF0000"/>
          <w:lang w:val="en-GB"/>
        </w:rPr>
      </w:pPr>
      <w:r>
        <w:rPr>
          <w:color w:val="FF0000"/>
          <w:lang w:val="en-GB"/>
        </w:rPr>
        <w:t>TODO: for each graph: it would probably be wise to always write the experimental settings as a reminder.</w:t>
      </w:r>
    </w:p>
    <w:p w14:paraId="4C683671" w14:textId="2704BE1C" w:rsidR="00B91947" w:rsidRDefault="00B91947" w:rsidP="001D74BE">
      <w:pPr>
        <w:rPr>
          <w:color w:val="FF0000"/>
          <w:lang w:val="en-GB"/>
        </w:rPr>
      </w:pPr>
      <w:r>
        <w:rPr>
          <w:color w:val="FF0000"/>
          <w:lang w:val="en-GB"/>
        </w:rPr>
        <w:t>TODO: make sure I say “simulation step” everywhere.</w:t>
      </w:r>
    </w:p>
    <w:p w14:paraId="7BFE118F" w14:textId="50D4AC46" w:rsidR="00E33AB6" w:rsidRDefault="00E33AB6" w:rsidP="001D74BE">
      <w:pPr>
        <w:rPr>
          <w:color w:val="FF0000"/>
          <w:lang w:val="en-GB"/>
        </w:rPr>
      </w:pPr>
      <w:r>
        <w:rPr>
          <w:color w:val="FF0000"/>
          <w:lang w:val="en-GB"/>
        </w:rPr>
        <w:t>TODO: should I decide and give a unit to my energy?</w:t>
      </w:r>
    </w:p>
    <w:p w14:paraId="09E1D752" w14:textId="0E4A49AE" w:rsidR="00637FD3" w:rsidRDefault="00637FD3" w:rsidP="001D74BE">
      <w:pPr>
        <w:rPr>
          <w:color w:val="FF0000"/>
          <w:lang w:val="en-GB"/>
        </w:rPr>
      </w:pPr>
      <w:r>
        <w:rPr>
          <w:color w:val="FF0000"/>
          <w:lang w:val="en-GB"/>
        </w:rPr>
        <w:t>TODO: each time I define a new system, I could do it with a table rather than a paragraph, maybe more good looking?</w:t>
      </w:r>
    </w:p>
    <w:p w14:paraId="52F95C78" w14:textId="3206020D" w:rsidR="000411A5" w:rsidRDefault="000411A5" w:rsidP="001D74BE">
      <w:pPr>
        <w:rPr>
          <w:color w:val="FF0000"/>
          <w:lang w:val="en-GB"/>
        </w:rPr>
      </w:pPr>
      <w:r>
        <w:rPr>
          <w:color w:val="FF0000"/>
          <w:lang w:val="en-GB"/>
        </w:rPr>
        <w:t xml:space="preserve">TODO: make sure e is </w:t>
      </w:r>
      <m:oMath>
        <m:r>
          <w:rPr>
            <w:rFonts w:ascii="Cambria Math" w:hAnsi="Cambria Math"/>
            <w:color w:val="FF0000"/>
            <w:lang w:val="en-GB"/>
          </w:rPr>
          <m:t>e</m:t>
        </m:r>
      </m:oMath>
    </w:p>
    <w:p w14:paraId="06F93715" w14:textId="1ED1F6DD" w:rsidR="00F06911" w:rsidRDefault="00FD4F0C" w:rsidP="001D74BE">
      <w:pPr>
        <w:rPr>
          <w:color w:val="FF0000"/>
          <w:lang w:val="en-GB"/>
        </w:rPr>
      </w:pPr>
      <w:r>
        <w:rPr>
          <w:color w:val="FF0000"/>
          <w:lang w:val="en-GB"/>
        </w:rPr>
        <w:t>TODO: where needed, change in graph “resource need” to “foraging need” for consistency</w:t>
      </w:r>
    </w:p>
    <w:p w14:paraId="045A37C3" w14:textId="533CA8F6" w:rsidR="009848C8" w:rsidRPr="00771D3E" w:rsidRDefault="009848C8" w:rsidP="001D74BE">
      <w:pPr>
        <w:pStyle w:val="Heading1"/>
        <w:rPr>
          <w:lang w:val="en-GB"/>
        </w:rPr>
      </w:pPr>
      <w:r w:rsidRPr="00771D3E">
        <w:rPr>
          <w:lang w:val="en-GB"/>
        </w:rPr>
        <w:t>Abstract</w:t>
      </w:r>
    </w:p>
    <w:p w14:paraId="09764EA4" w14:textId="2CC40352" w:rsidR="00E6114D" w:rsidRPr="00771D3E" w:rsidRDefault="00E6114D" w:rsidP="001D74BE">
      <w:pPr>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61495926" w:rsidR="009848C8" w:rsidRDefault="009848C8" w:rsidP="001D74BE">
      <w:pPr>
        <w:pStyle w:val="Heading1"/>
        <w:rPr>
          <w:lang w:val="en-GB"/>
        </w:rPr>
      </w:pPr>
      <w:r w:rsidRPr="00771D3E">
        <w:rPr>
          <w:lang w:val="en-GB"/>
        </w:rPr>
        <w:t>Introduction</w:t>
      </w:r>
    </w:p>
    <w:p w14:paraId="55EDF433" w14:textId="2AFF6A8C" w:rsidR="006645D9" w:rsidRDefault="006645D9" w:rsidP="006645D9">
      <w:pPr>
        <w:rPr>
          <w:lang w:val="en-GB"/>
        </w:rPr>
      </w:pPr>
      <w:r>
        <w:rPr>
          <w:lang w:val="en-GB"/>
        </w:rPr>
        <w:t>This project also intends to precisely describe an environment and a set of experiment so that anyone can reproduce the work and compare the implemented algorithm performances with other TAs.</w:t>
      </w:r>
    </w:p>
    <w:p w14:paraId="23A7373B" w14:textId="60FE9904" w:rsidR="00075031" w:rsidRDefault="00075031" w:rsidP="006645D9">
      <w:pPr>
        <w:rPr>
          <w:lang w:val="en-GB"/>
        </w:rPr>
      </w:pPr>
    </w:p>
    <w:p w14:paraId="22410C57" w14:textId="3D356128" w:rsidR="00075031" w:rsidRPr="006645D9" w:rsidRDefault="00075031" w:rsidP="006645D9">
      <w:pPr>
        <w:rPr>
          <w:lang w:val="en-GB"/>
        </w:rPr>
      </w:pPr>
      <w:r>
        <w:rPr>
          <w:lang w:val="en-GB"/>
        </w:rPr>
        <w:t>As said in the paper, they provide a framework that let us choose ant feature and more</w:t>
      </w:r>
    </w:p>
    <w:p w14:paraId="1989558B" w14:textId="77777777" w:rsidR="00AC322D" w:rsidRPr="00771D3E" w:rsidRDefault="00AC322D" w:rsidP="00AC322D">
      <w:pPr>
        <w:rPr>
          <w:lang w:val="en-GB"/>
        </w:rPr>
      </w:pPr>
    </w:p>
    <w:p w14:paraId="44A37170" w14:textId="77777777" w:rsidR="00AC322D" w:rsidRPr="00771D3E" w:rsidRDefault="00AC322D" w:rsidP="00AC322D">
      <w:pPr>
        <w:rPr>
          <w:lang w:val="en-GB"/>
        </w:rPr>
      </w:pPr>
      <w:r w:rsidRPr="00771D3E">
        <w:rPr>
          <w:lang w:val="en-GB"/>
        </w:rPr>
        <w:t>[link file:///Users/freak/Downloads/bxy107.pdf]</w:t>
      </w:r>
    </w:p>
    <w:p w14:paraId="4D43BB84" w14:textId="77777777" w:rsidR="00AC322D" w:rsidRPr="00771D3E" w:rsidRDefault="00AC322D" w:rsidP="00AC322D">
      <w:pPr>
        <w:rPr>
          <w:lang w:val="en-GB"/>
        </w:rPr>
      </w:pPr>
    </w:p>
    <w:p w14:paraId="3A7D8B06" w14:textId="6AA76843" w:rsidR="00AC322D" w:rsidRDefault="00AC322D" w:rsidP="00AC322D">
      <w:pPr>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rPr>
          <w:b/>
          <w:bCs/>
          <w:lang w:val="en-GB"/>
        </w:rPr>
      </w:pPr>
    </w:p>
    <w:p w14:paraId="7D4B375F" w14:textId="6E37D07E" w:rsidR="00AC322D" w:rsidRPr="00DC2B3D" w:rsidRDefault="00AC322D" w:rsidP="00AC322D">
      <w:pPr>
        <w:rPr>
          <w:color w:val="7030A0"/>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w:t>
      </w:r>
      <w:r w:rsidRPr="00771D3E">
        <w:rPr>
          <w:lang w:val="en-GB"/>
        </w:rPr>
        <w:lastRenderedPageBreak/>
        <w:t xml:space="preserve">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 xml:space="preserve">Moreover, this architecture </w:t>
      </w:r>
      <w:r w:rsidR="002B7405" w:rsidRPr="002B7405">
        <w:rPr>
          <w:color w:val="000000" w:themeColor="text1"/>
          <w:lang w:val="en-GB"/>
        </w:rPr>
        <w:t>is expected to suffer less</w:t>
      </w:r>
      <w:r w:rsidRPr="002B7405">
        <w:rPr>
          <w:color w:val="000000" w:themeColor="text1"/>
          <w:lang w:val="en-GB"/>
        </w:rPr>
        <w:t xml:space="preserve"> from communication failure and overhead as if such happens it is only locally to one robot, which does not impact the rest of the swarm</w:t>
      </w:r>
      <w:r w:rsidR="002B7405" w:rsidRPr="002B7405">
        <w:rPr>
          <w:color w:val="000000" w:themeColor="text1"/>
          <w:lang w:val="en-GB"/>
        </w:rPr>
        <w:t>.</w:t>
      </w:r>
    </w:p>
    <w:p w14:paraId="439DD88C" w14:textId="77777777" w:rsidR="00AC322D" w:rsidRPr="00771D3E" w:rsidRDefault="00AC322D" w:rsidP="00AC322D">
      <w:pPr>
        <w:rPr>
          <w:lang w:val="en-GB"/>
        </w:rPr>
      </w:pPr>
    </w:p>
    <w:p w14:paraId="0A430D32" w14:textId="3EBE2BBC" w:rsidR="00B82C1D" w:rsidRPr="00771D3E" w:rsidRDefault="00B82C1D" w:rsidP="001D74BE">
      <w:pPr>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rPr>
          <w:lang w:val="en-GB"/>
        </w:rPr>
      </w:pPr>
    </w:p>
    <w:p w14:paraId="7575F1CC" w14:textId="369555AD" w:rsidR="00863F29" w:rsidRPr="00771D3E" w:rsidRDefault="00863F29" w:rsidP="001D74BE">
      <w:pPr>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rPr>
          <w:lang w:val="en-GB"/>
        </w:rPr>
      </w:pPr>
      <w:r w:rsidRPr="00771D3E">
        <w:rPr>
          <w:lang w:val="en-GB"/>
        </w:rPr>
        <w:t>Explain what I will do and from who I will “copy”</w:t>
      </w:r>
    </w:p>
    <w:p w14:paraId="0A28C58C" w14:textId="592F36DE" w:rsidR="00D41EBC" w:rsidRPr="00771D3E" w:rsidRDefault="00D41EBC" w:rsidP="001D74BE">
      <w:pPr>
        <w:rPr>
          <w:lang w:val="en-GB"/>
        </w:rPr>
      </w:pPr>
    </w:p>
    <w:p w14:paraId="4ED3E845" w14:textId="77777777" w:rsidR="00D41EBC" w:rsidRPr="00771D3E" w:rsidRDefault="00D41EBC" w:rsidP="001D74BE">
      <w:pPr>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rPr>
          <w:b/>
          <w:bCs/>
          <w:lang w:val="en-GB"/>
        </w:rPr>
      </w:pPr>
    </w:p>
    <w:p w14:paraId="53BE1E6F" w14:textId="77777777" w:rsidR="00D41EBC" w:rsidRPr="00771D3E" w:rsidRDefault="00D41EBC" w:rsidP="001D74BE">
      <w:pPr>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rPr>
          <w:b/>
          <w:bCs/>
          <w:lang w:val="fr-CH"/>
        </w:rPr>
      </w:pPr>
      <w:r w:rsidRPr="002C1D53">
        <w:rPr>
          <w:b/>
          <w:bCs/>
          <w:lang w:val="fr-CH"/>
        </w:rPr>
        <w:t>[1]</w:t>
      </w:r>
    </w:p>
    <w:p w14:paraId="542C7076" w14:textId="77777777" w:rsidR="00D41EBC" w:rsidRPr="002C1D53" w:rsidRDefault="00D41EBC" w:rsidP="001D74BE">
      <w:pPr>
        <w:rPr>
          <w:b/>
          <w:bCs/>
          <w:lang w:val="fr-CH"/>
        </w:rPr>
      </w:pPr>
    </w:p>
    <w:p w14:paraId="47E35062" w14:textId="77777777" w:rsidR="00D41EBC" w:rsidRPr="002C1D53" w:rsidRDefault="00D41EBC" w:rsidP="001D74BE">
      <w:pPr>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rPr>
          <w:rFonts w:ascii="AppleSystemUIFontItalic" w:hAnsi="AppleSystemUIFontItalic" w:cs="AppleSystemUIFontItalic"/>
          <w:i/>
          <w:iCs/>
          <w:lang w:val="en-GB"/>
        </w:rPr>
      </w:pPr>
    </w:p>
    <w:p w14:paraId="0D4CBF4A" w14:textId="77777777" w:rsidR="00D41EBC" w:rsidRPr="00771D3E" w:rsidRDefault="00662EF9" w:rsidP="001D74BE">
      <w:pPr>
        <w:autoSpaceDE w:val="0"/>
        <w:autoSpaceDN w:val="0"/>
        <w:adjustRightInd w:val="0"/>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rPr>
          <w:b/>
          <w:bCs/>
          <w:lang w:val="en-GB"/>
        </w:rPr>
      </w:pPr>
    </w:p>
    <w:p w14:paraId="66DA4A86" w14:textId="77777777" w:rsidR="00D41EBC" w:rsidRPr="00771D3E" w:rsidRDefault="00D41EBC" w:rsidP="001D74BE">
      <w:pPr>
        <w:rPr>
          <w:b/>
          <w:bCs/>
          <w:lang w:val="en-GB"/>
        </w:rPr>
      </w:pPr>
      <w:r w:rsidRPr="00771D3E">
        <w:rPr>
          <w:b/>
          <w:bCs/>
          <w:lang w:val="en-GB"/>
        </w:rPr>
        <w:t>[0]</w:t>
      </w:r>
    </w:p>
    <w:p w14:paraId="5F69E8A5" w14:textId="77777777" w:rsidR="00D41EBC" w:rsidRPr="00771D3E" w:rsidRDefault="00D41EBC" w:rsidP="001D74BE">
      <w:pPr>
        <w:rPr>
          <w:b/>
          <w:bCs/>
          <w:lang w:val="en-GB"/>
        </w:rPr>
      </w:pPr>
    </w:p>
    <w:p w14:paraId="32284B0C" w14:textId="77777777" w:rsidR="00D41EBC" w:rsidRPr="00771D3E" w:rsidRDefault="00D41EBC" w:rsidP="001D74BE">
      <w:pPr>
        <w:rPr>
          <w:lang w:val="en-GB"/>
        </w:rPr>
      </w:pPr>
    </w:p>
    <w:p w14:paraId="0B93A195" w14:textId="2E7C7AEB" w:rsidR="009848C8" w:rsidRPr="00771D3E" w:rsidRDefault="009848C8" w:rsidP="001D74BE">
      <w:pPr>
        <w:pStyle w:val="Heading2"/>
        <w:rPr>
          <w:lang w:val="en-GB"/>
        </w:rPr>
      </w:pPr>
      <w:r w:rsidRPr="00771D3E">
        <w:rPr>
          <w:lang w:val="en-GB"/>
        </w:rPr>
        <w:lastRenderedPageBreak/>
        <w:t>Related work</w:t>
      </w:r>
    </w:p>
    <w:p w14:paraId="78845EC9" w14:textId="2933BF90" w:rsidR="004464A7" w:rsidRPr="00771D3E" w:rsidRDefault="004464A7" w:rsidP="001D74BE">
      <w:pPr>
        <w:rPr>
          <w:lang w:val="en-GB"/>
        </w:rPr>
      </w:pPr>
      <w:r w:rsidRPr="00771D3E">
        <w:rPr>
          <w:lang w:val="en-GB"/>
        </w:rPr>
        <w:t>[1]</w:t>
      </w:r>
    </w:p>
    <w:p w14:paraId="3A0ED2F8" w14:textId="08510EAE" w:rsidR="00D41EBC" w:rsidRPr="00771D3E" w:rsidRDefault="00D41EBC" w:rsidP="001D74BE">
      <w:pPr>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rPr>
          <w:lang w:val="en-GB"/>
        </w:rPr>
      </w:pPr>
    </w:p>
    <w:p w14:paraId="79FA958F" w14:textId="464775E7" w:rsidR="00DF601A" w:rsidRPr="00771D3E" w:rsidRDefault="00DF601A" w:rsidP="001D74BE">
      <w:pPr>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7C1990CF" w14:textId="77777777" w:rsidR="003E32E9" w:rsidRPr="00771D3E" w:rsidRDefault="00662EF9" w:rsidP="001D74BE">
      <w:pPr>
        <w:autoSpaceDE w:val="0"/>
        <w:autoSpaceDN w:val="0"/>
        <w:adjustRightInd w:val="0"/>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3F8E00F2" w14:textId="77777777" w:rsidR="003E32E9" w:rsidRPr="00771D3E" w:rsidRDefault="00662EF9" w:rsidP="001D74BE">
      <w:pPr>
        <w:autoSpaceDE w:val="0"/>
        <w:autoSpaceDN w:val="0"/>
        <w:adjustRightInd w:val="0"/>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6D4B9048" w14:textId="77777777" w:rsidR="003E32E9" w:rsidRPr="00771D3E" w:rsidRDefault="00662EF9" w:rsidP="001D74BE">
      <w:pPr>
        <w:autoSpaceDE w:val="0"/>
        <w:autoSpaceDN w:val="0"/>
        <w:adjustRightInd w:val="0"/>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00EF74BF" w14:textId="77777777" w:rsidR="003E32E9" w:rsidRPr="002C1D53" w:rsidRDefault="00662EF9" w:rsidP="001D74BE">
      <w:pPr>
        <w:autoSpaceDE w:val="0"/>
        <w:autoSpaceDN w:val="0"/>
        <w:adjustRightInd w:val="0"/>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rPr>
          <w:rFonts w:ascii="AppleSystemUIFont" w:hAnsi="AppleSystemUIFont" w:cs="AppleSystemUIFont"/>
          <w:sz w:val="26"/>
          <w:szCs w:val="26"/>
          <w:lang w:val="fr-CH"/>
        </w:rPr>
      </w:pPr>
    </w:p>
    <w:p w14:paraId="2C3F2B3E" w14:textId="77777777" w:rsidR="003E32E9" w:rsidRPr="002C1D53" w:rsidRDefault="00662EF9" w:rsidP="001D74BE">
      <w:pPr>
        <w:autoSpaceDE w:val="0"/>
        <w:autoSpaceDN w:val="0"/>
        <w:adjustRightInd w:val="0"/>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23875D45" w14:textId="77777777" w:rsidR="003E32E9" w:rsidRPr="00771D3E" w:rsidRDefault="00662EF9" w:rsidP="001D74BE">
      <w:pPr>
        <w:autoSpaceDE w:val="0"/>
        <w:autoSpaceDN w:val="0"/>
        <w:adjustRightInd w:val="0"/>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78E34245" w14:textId="77777777" w:rsidR="003E32E9" w:rsidRPr="00771D3E" w:rsidRDefault="00662EF9" w:rsidP="001D74BE">
      <w:pPr>
        <w:autoSpaceDE w:val="0"/>
        <w:autoSpaceDN w:val="0"/>
        <w:adjustRightInd w:val="0"/>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“This leads to a huge amount of differently designed global missions and as a result to many different solutions which are hard to compare[3]. Thus in most of the proposed </w:t>
      </w:r>
      <w:r w:rsidRPr="00771D3E">
        <w:rPr>
          <w:rFonts w:ascii="AppleSystemUIFont" w:hAnsi="AppleSystemUIFont" w:cs="AppleSystemUIFont"/>
          <w:sz w:val="26"/>
          <w:szCs w:val="26"/>
          <w:lang w:val="en-GB"/>
        </w:rPr>
        <w:lastRenderedPageBreak/>
        <w:t>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719F9FDF" w14:textId="77777777" w:rsidR="003E32E9" w:rsidRPr="00771D3E" w:rsidRDefault="00662EF9" w:rsidP="001D74BE">
      <w:pPr>
        <w:autoSpaceDE w:val="0"/>
        <w:autoSpaceDN w:val="0"/>
        <w:adjustRightInd w:val="0"/>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0E45C8D6" w14:textId="77777777" w:rsidR="003E32E9" w:rsidRPr="00771D3E" w:rsidRDefault="00662EF9" w:rsidP="001D74BE">
      <w:pPr>
        <w:autoSpaceDE w:val="0"/>
        <w:autoSpaceDN w:val="0"/>
        <w:adjustRightInd w:val="0"/>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662EF9" w:rsidP="001D74BE">
      <w:pPr>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rPr>
          <w:rFonts w:ascii="AppleSystemUIFont" w:hAnsi="AppleSystemUIFont" w:cs="AppleSystemUIFont"/>
          <w:sz w:val="26"/>
          <w:szCs w:val="26"/>
          <w:lang w:val="en-GB"/>
        </w:rPr>
      </w:pPr>
    </w:p>
    <w:p w14:paraId="14078EA3" w14:textId="0B536AEF" w:rsidR="00B82C1D" w:rsidRDefault="00B82C1D" w:rsidP="001D74BE">
      <w:pPr>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w:t>
      </w:r>
      <w:r w:rsidR="00446B8C">
        <w:rPr>
          <w:lang w:val="en-GB"/>
        </w:rPr>
        <w:t>o</w:t>
      </w:r>
      <w:r w:rsidRPr="00771D3E">
        <w:rPr>
          <w:lang w:val="en-GB"/>
        </w:rPr>
        <w:t xml:space="preserve"> localisation and time based. ()</w:t>
      </w:r>
    </w:p>
    <w:p w14:paraId="1A3A00C2" w14:textId="3E3BD337" w:rsidR="00F804C4" w:rsidRDefault="00F804C4" w:rsidP="001D74BE">
      <w:pPr>
        <w:rPr>
          <w:lang w:val="en-GB"/>
        </w:rPr>
      </w:pPr>
    </w:p>
    <w:p w14:paraId="07A3541A" w14:textId="77777777" w:rsidR="00F804C4" w:rsidRPr="00771D3E" w:rsidRDefault="00F804C4" w:rsidP="00F804C4">
      <w:pPr>
        <w:rPr>
          <w:b/>
          <w:bCs/>
          <w:lang w:val="en-GB"/>
        </w:rPr>
      </w:pPr>
      <w:r w:rsidRPr="00771D3E">
        <w:rPr>
          <w:b/>
          <w:bCs/>
          <w:lang w:val="en-GB"/>
        </w:rPr>
        <w:t>Talk about the model</w:t>
      </w:r>
    </w:p>
    <w:p w14:paraId="1FDE2D42" w14:textId="77777777" w:rsidR="00F804C4" w:rsidRPr="00771D3E" w:rsidRDefault="00F804C4" w:rsidP="00F804C4">
      <w:pPr>
        <w:pStyle w:val="ListParagraph"/>
        <w:numPr>
          <w:ilvl w:val="0"/>
          <w:numId w:val="1"/>
        </w:numPr>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1822BC6D" w14:textId="77777777" w:rsidR="00F804C4" w:rsidRPr="00771D3E" w:rsidRDefault="00F804C4" w:rsidP="001D74BE">
      <w:pPr>
        <w:rPr>
          <w:lang w:val="en-GB"/>
        </w:rPr>
      </w:pPr>
    </w:p>
    <w:p w14:paraId="3B7263E8" w14:textId="37D94355" w:rsidR="00B14A02" w:rsidRPr="00771D3E" w:rsidRDefault="00B14A02" w:rsidP="001D74BE">
      <w:pPr>
        <w:pStyle w:val="Heading1"/>
        <w:rPr>
          <w:lang w:val="en-GB"/>
        </w:rPr>
      </w:pPr>
      <w:r w:rsidRPr="00771D3E">
        <w:rPr>
          <w:lang w:val="en-GB"/>
        </w:rPr>
        <w:t>Ant-Inspired Task Allocation</w:t>
      </w:r>
      <w:r w:rsidR="00025D95">
        <w:rPr>
          <w:lang w:val="en-GB"/>
        </w:rPr>
        <w:t xml:space="preserve"> Algorithm</w:t>
      </w:r>
    </w:p>
    <w:p w14:paraId="6A210C10" w14:textId="617257A2" w:rsidR="00342838" w:rsidRDefault="00342838" w:rsidP="001D74BE">
      <w:pPr>
        <w:rPr>
          <w:lang w:val="en-GB"/>
        </w:rPr>
      </w:pPr>
      <w:r w:rsidRPr="00771D3E">
        <w:rPr>
          <w:lang w:val="en-GB"/>
        </w:rPr>
        <w:t>This section describes the main algorithm used</w:t>
      </w:r>
      <w:r w:rsidR="00446B8C">
        <w:rPr>
          <w:lang w:val="en-GB"/>
        </w:rPr>
        <w:t xml:space="preserve"> </w:t>
      </w:r>
      <w:r w:rsidR="00446B8C" w:rsidRPr="00771D3E">
        <w:rPr>
          <w:lang w:val="en-GB"/>
        </w:rPr>
        <w:t>for the swarm of robots to achieve task allocation</w:t>
      </w:r>
      <w:r w:rsidR="00446B8C">
        <w:rPr>
          <w:lang w:val="en-GB"/>
        </w:rPr>
        <w:t>,</w:t>
      </w:r>
      <w:r w:rsidRPr="00771D3E">
        <w:rPr>
          <w:lang w:val="en-GB"/>
        </w:rPr>
        <w:t xml:space="preserve"> </w:t>
      </w:r>
      <w:r w:rsidR="00446B8C">
        <w:rPr>
          <w:lang w:val="en-GB"/>
        </w:rPr>
        <w:t>and how it is integrated to the simulation</w:t>
      </w:r>
      <w:r w:rsidRPr="00771D3E">
        <w:rPr>
          <w:lang w:val="en-GB"/>
        </w:rPr>
        <w:t>.</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936EB5">
        <w:rPr>
          <w:lang w:val="en-GB"/>
        </w:rPr>
        <w:t xml:space="preserve"> </w:t>
      </w:r>
      <w:r w:rsidR="0040501C">
        <w:rPr>
          <w:lang w:val="en-GB"/>
        </w:rPr>
        <w:t>and is the implemented</w:t>
      </w:r>
      <w:r w:rsidR="00936EB5">
        <w:rPr>
          <w:lang w:val="en-GB"/>
        </w:rPr>
        <w:t xml:space="preserve"> algorithm</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40501C">
        <w:rPr>
          <w:lang w:val="en-GB"/>
        </w:rPr>
        <w:t xml:space="preserve"> (a centralized version of AITA)</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40501C">
        <w:rPr>
          <w:lang w:val="en-GB"/>
        </w:rPr>
        <w:t xml:space="preserve"> (a distributed version of AITA)</w:t>
      </w:r>
      <w:r w:rsidR="0020513A" w:rsidRPr="00771D3E">
        <w:rPr>
          <w:lang w:val="en-GB"/>
        </w:rPr>
        <w:t>.</w:t>
      </w:r>
    </w:p>
    <w:p w14:paraId="20446113" w14:textId="7A4CD31E" w:rsidR="00AA1CED" w:rsidRDefault="00AA1CED" w:rsidP="001D74BE">
      <w:pPr>
        <w:rPr>
          <w:lang w:val="en-GB"/>
        </w:rPr>
      </w:pPr>
    </w:p>
    <w:p w14:paraId="704C0F18" w14:textId="0CD2B465" w:rsidR="00AA1CED" w:rsidRPr="00AA1CED" w:rsidRDefault="00AA1CED" w:rsidP="001D74BE">
      <w:pPr>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rPr>
          <w:lang w:val="en-GB"/>
        </w:rPr>
      </w:pPr>
    </w:p>
    <w:p w14:paraId="49FF4407" w14:textId="3B46B2DE" w:rsidR="00793CAB" w:rsidRPr="00771D3E" w:rsidRDefault="00793CAB" w:rsidP="001D74BE">
      <w:pPr>
        <w:pStyle w:val="Heading2"/>
        <w:rPr>
          <w:lang w:val="en-GB"/>
        </w:rPr>
      </w:pPr>
      <w:r w:rsidRPr="00771D3E">
        <w:rPr>
          <w:lang w:val="en-GB"/>
        </w:rPr>
        <w:t>Introduction</w:t>
      </w:r>
    </w:p>
    <w:p w14:paraId="70EFA39C" w14:textId="37B0A51D" w:rsidR="004E51AE" w:rsidRPr="00771D3E" w:rsidRDefault="00E90283" w:rsidP="001D74BE">
      <w:pPr>
        <w:rPr>
          <w:lang w:val="en-GB"/>
        </w:rPr>
      </w:pPr>
      <w:r w:rsidRPr="00771D3E">
        <w:rPr>
          <w:lang w:val="en-GB"/>
        </w:rPr>
        <w:t xml:space="preserve">The ant-inspired task allocation </w:t>
      </w:r>
      <w:r w:rsidR="0040501C">
        <w:rPr>
          <w:lang w:val="en-GB"/>
        </w:rPr>
        <w:t>algorithm</w:t>
      </w:r>
      <w:r w:rsidRPr="00771D3E">
        <w:rPr>
          <w:lang w:val="en-GB"/>
        </w:rPr>
        <w:t xml:space="preserve"> used</w:t>
      </w:r>
      <w:r w:rsidR="0040501C">
        <w:rPr>
          <w:lang w:val="en-GB"/>
        </w:rPr>
        <w:t xml:space="preserve"> for this research</w:t>
      </w:r>
      <w:r w:rsidRPr="00771D3E">
        <w:rPr>
          <w:lang w:val="en-GB"/>
        </w:rPr>
        <w:t xml:space="preserve"> has been designed in 2014 by Alejandro Cornejo et </w:t>
      </w:r>
      <w:r w:rsidR="0040501C">
        <w:rPr>
          <w:lang w:val="en-GB"/>
        </w:rPr>
        <w:t>a</w:t>
      </w:r>
      <w:r w:rsidRPr="00771D3E">
        <w:rPr>
          <w:lang w:val="en-GB"/>
        </w:rPr>
        <w:t>l. [link]</w:t>
      </w:r>
      <w:r w:rsidR="0040501C">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sidR="0040501C">
        <w:rPr>
          <w:lang w:val="en-GB"/>
        </w:rPr>
        <w:t xml:space="preserve"> -</w:t>
      </w:r>
      <w:r w:rsidR="0040501C" w:rsidRPr="0040501C">
        <w:rPr>
          <w:color w:val="FF0000"/>
          <w:lang w:val="en-GB"/>
        </w:rPr>
        <w:t>&gt; more here</w:t>
      </w:r>
    </w:p>
    <w:p w14:paraId="404A5C54" w14:textId="25CF7CB3" w:rsidR="001F0EDE" w:rsidRDefault="001F0EDE" w:rsidP="001D74BE">
      <w:pPr>
        <w:rPr>
          <w:lang w:val="en-GB"/>
        </w:rPr>
      </w:pPr>
    </w:p>
    <w:p w14:paraId="23EFAD54" w14:textId="287B5DBB" w:rsidR="0040501C" w:rsidRPr="00771D3E" w:rsidRDefault="0040501C" w:rsidP="001D74BE">
      <w:pPr>
        <w:rPr>
          <w:lang w:val="en-GB"/>
        </w:rPr>
      </w:pPr>
      <w:r>
        <w:rPr>
          <w:lang w:val="en-GB"/>
        </w:rPr>
        <w:t>Here say on what the model is based… “the model is based on the idea that ant can quantify…[…]…”</w:t>
      </w:r>
    </w:p>
    <w:p w14:paraId="7E066FAE" w14:textId="7B462109" w:rsidR="00E90283" w:rsidRDefault="001F0EDE" w:rsidP="001D74BE">
      <w:pPr>
        <w:rPr>
          <w:color w:val="7030A0"/>
          <w:lang w:val="en-GB"/>
        </w:rPr>
      </w:pPr>
      <w:r w:rsidRPr="00771D3E">
        <w:rPr>
          <w:color w:val="7030A0"/>
          <w:lang w:val="en-GB"/>
        </w:rPr>
        <w:t>Say what is interesting in the algorithm over others..</w:t>
      </w:r>
    </w:p>
    <w:p w14:paraId="4C6E4E87" w14:textId="3EC77F6A" w:rsidR="00E46D96" w:rsidRDefault="00E46D96" w:rsidP="001D74BE">
      <w:pPr>
        <w:rPr>
          <w:color w:val="7030A0"/>
          <w:lang w:val="en-GB"/>
        </w:rPr>
      </w:pPr>
    </w:p>
    <w:p w14:paraId="0A4BA85D" w14:textId="77777777" w:rsidR="00E46D96" w:rsidRDefault="00E46D96" w:rsidP="00E46D96">
      <w:pPr>
        <w:pStyle w:val="Heading2"/>
        <w:rPr>
          <w:lang w:val="en-GB"/>
        </w:rPr>
      </w:pPr>
      <w:r w:rsidRPr="00771D3E">
        <w:rPr>
          <w:lang w:val="en-GB"/>
        </w:rPr>
        <w:t>Paper’s assumptions</w:t>
      </w:r>
    </w:p>
    <w:p w14:paraId="1386B993" w14:textId="77777777" w:rsidR="00E46D96" w:rsidRPr="00E46D96" w:rsidRDefault="00E46D96" w:rsidP="00E46D96">
      <w:pPr>
        <w:rPr>
          <w:lang w:val="en-GB"/>
        </w:rPr>
      </w:pPr>
      <w:r>
        <w:rPr>
          <w:lang w:val="en-GB"/>
        </w:rPr>
        <w:t>Have a part where I test its assumptions and then the comparison with all other Tas?</w:t>
      </w:r>
    </w:p>
    <w:p w14:paraId="328A0250" w14:textId="77777777" w:rsidR="00E46D96" w:rsidRDefault="00E46D96" w:rsidP="00E46D96">
      <w:pPr>
        <w:rPr>
          <w:lang w:val="en-GB"/>
        </w:rPr>
      </w:pPr>
    </w:p>
    <w:p w14:paraId="73877C98" w14:textId="77777777" w:rsidR="00E46D96" w:rsidRDefault="00E46D96" w:rsidP="00E46D96">
      <w:pPr>
        <w:rPr>
          <w:lang w:val="en-GB"/>
        </w:rPr>
      </w:pPr>
      <w:proofErr w:type="spellStart"/>
      <w:r>
        <w:rPr>
          <w:lang w:val="en-GB"/>
        </w:rPr>
        <w:t>Alejendro</w:t>
      </w:r>
      <w:proofErr w:type="spellEnd"/>
      <w:r>
        <w:rPr>
          <w:lang w:val="en-GB"/>
        </w:rPr>
        <w:t xml:space="preserve"> et al. (</w:t>
      </w:r>
      <w:proofErr w:type="spellStart"/>
      <w:r>
        <w:rPr>
          <w:lang w:val="en-GB"/>
        </w:rPr>
        <w:t>todo</w:t>
      </w:r>
      <w:proofErr w:type="spellEnd"/>
      <w:r>
        <w:rPr>
          <w:lang w:val="en-GB"/>
        </w:rPr>
        <w:t xml:space="preserve">) define an optimal task allocation as being one that optimizes the square difference </w:t>
      </w:r>
      <w:proofErr w:type="spellStart"/>
      <w:r>
        <w:rPr>
          <w:lang w:val="en-GB"/>
        </w:rPr>
        <w:t>betweenen</w:t>
      </w:r>
      <w:proofErr w:type="spellEnd"/>
      <w:r>
        <w:rPr>
          <w:lang w:val="en-GB"/>
        </w:rPr>
        <w:t xml:space="preserve"> the energy demands and the energy supplied.</w:t>
      </w:r>
    </w:p>
    <w:p w14:paraId="2FC3C2A3" w14:textId="77777777" w:rsidR="00E46D96" w:rsidRDefault="00E46D96" w:rsidP="00E46D96">
      <w:pPr>
        <w:rPr>
          <w:lang w:val="en-GB"/>
        </w:rPr>
      </w:pPr>
    </w:p>
    <w:p w14:paraId="040EC4F4" w14:textId="77777777" w:rsidR="00E46D96" w:rsidRPr="00C650CC" w:rsidRDefault="00E46D96" w:rsidP="00E46D96">
      <w:pPr>
        <w:rPr>
          <w:lang w:val="en-GB"/>
        </w:rPr>
      </w:pPr>
    </w:p>
    <w:p w14:paraId="45A68108" w14:textId="77777777" w:rsidR="00E46D96" w:rsidRPr="00771D3E" w:rsidRDefault="00E46D96" w:rsidP="00E46D96">
      <w:pPr>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066FCE58" w14:textId="77777777" w:rsidR="00E46D96" w:rsidRPr="00481BBD" w:rsidRDefault="00E46D96" w:rsidP="001D74BE">
      <w:pPr>
        <w:rPr>
          <w:color w:val="7030A0"/>
          <w:lang w:val="en-GB"/>
        </w:rPr>
      </w:pPr>
    </w:p>
    <w:p w14:paraId="38BA43AC" w14:textId="77777777" w:rsidR="00481BBD" w:rsidRPr="00771D3E" w:rsidRDefault="00481BBD" w:rsidP="001D74BE">
      <w:pPr>
        <w:rPr>
          <w:lang w:val="en-GB"/>
        </w:rPr>
      </w:pPr>
    </w:p>
    <w:p w14:paraId="5985E004" w14:textId="3A742B83" w:rsidR="00793CAB" w:rsidRPr="00771D3E" w:rsidRDefault="00793CAB" w:rsidP="001D74BE">
      <w:pPr>
        <w:pStyle w:val="Heading2"/>
        <w:rPr>
          <w:lang w:val="en-GB"/>
        </w:rPr>
      </w:pPr>
      <w:r w:rsidRPr="00771D3E">
        <w:rPr>
          <w:lang w:val="en-GB"/>
        </w:rPr>
        <w:t>The system model</w:t>
      </w:r>
    </w:p>
    <w:p w14:paraId="3D4B7E6A" w14:textId="500BD84C" w:rsidR="00E90283" w:rsidRPr="00771D3E" w:rsidRDefault="00E90283" w:rsidP="00E90283">
      <w:pPr>
        <w:rPr>
          <w:lang w:val="en-GB"/>
        </w:rPr>
      </w:pPr>
      <w:r w:rsidRPr="00771D3E">
        <w:rPr>
          <w:lang w:val="en-GB"/>
        </w:rPr>
        <w:t xml:space="preserve">Alejandro Cornejo et </w:t>
      </w:r>
      <w:r w:rsidR="0040501C">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sidR="0040501C">
        <w:rPr>
          <w:lang w:val="en-GB"/>
        </w:rPr>
        <w:t xml:space="preserve"> </w:t>
      </w:r>
      <w:r w:rsidRPr="00771D3E">
        <w:rPr>
          <w:lang w:val="en-GB"/>
        </w:rPr>
        <w:t>weather</w:t>
      </w:r>
      <w:r w:rsidR="0040501C">
        <w:rPr>
          <w:lang w:val="en-GB"/>
        </w:rPr>
        <w:t xml:space="preserve"> conditions</w:t>
      </w:r>
      <w:r w:rsidRPr="00771D3E">
        <w:rPr>
          <w:lang w:val="en-GB"/>
        </w:rPr>
        <w:t xml:space="preserve">, </w:t>
      </w:r>
      <w:r w:rsidR="0040501C">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w:t>
      </w:r>
      <w:r w:rsidR="0040501C">
        <w:rPr>
          <w:lang w:val="en-GB"/>
        </w:rPr>
        <w:t xml:space="preserve">[NDPDB] </w:t>
      </w:r>
      <w:r w:rsidRPr="00771D3E">
        <w:rPr>
          <w:lang w:val="en-GB"/>
        </w:rPr>
        <w:t>an ant can provide to a task t at a given time T</w:t>
      </w:r>
      <w:r w:rsidR="0040501C">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sidR="00413356">
        <w:rPr>
          <w:lang w:val="en-GB"/>
        </w:rPr>
        <w:t>on</w:t>
      </w:r>
      <w:r w:rsidRPr="00771D3E">
        <w:rPr>
          <w:lang w:val="en-GB"/>
        </w:rPr>
        <w:t xml:space="preserve"> ants</w:t>
      </w:r>
      <w:r w:rsidR="00413356">
        <w:rPr>
          <w:lang w:val="en-GB"/>
        </w:rPr>
        <w:t>’</w:t>
      </w:r>
      <w:r w:rsidRPr="00771D3E">
        <w:rPr>
          <w:lang w:val="en-GB"/>
        </w:rPr>
        <w:t xml:space="preserve"> characteristics and previous experience</w:t>
      </w:r>
      <w:r w:rsidR="00413356">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xml:space="preserve">), or; the current demand for a task minus the energy </w:t>
      </w:r>
      <w:r w:rsidR="00413356">
        <w:rPr>
          <w:lang w:val="en-GB"/>
        </w:rPr>
        <w:t xml:space="preserve">currently </w:t>
      </w:r>
      <w:r w:rsidRPr="00771D3E">
        <w:rPr>
          <w:lang w:val="en-GB"/>
        </w:rPr>
        <w:t xml:space="preserve">supplied by all ant to that task at </w:t>
      </w:r>
      <w:r w:rsidR="00413356">
        <w:rPr>
          <w:lang w:val="en-GB"/>
        </w:rPr>
        <w:t>a</w:t>
      </w:r>
      <w:r w:rsidRPr="00771D3E">
        <w:rPr>
          <w:lang w:val="en-GB"/>
        </w:rPr>
        <w:t xml:space="preserv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rPr>
          <w:color w:val="000000" w:themeColor="text1"/>
          <w:lang w:val="en-GB"/>
        </w:rPr>
      </w:pPr>
    </w:p>
    <w:p w14:paraId="65D51F31" w14:textId="6DCE62F3" w:rsidR="00F010CF" w:rsidRPr="00771D3E" w:rsidRDefault="00413356" w:rsidP="001D74BE">
      <w:pPr>
        <w:rPr>
          <w:color w:val="000000" w:themeColor="text1"/>
          <w:lang w:val="en-GB"/>
        </w:rPr>
      </w:pPr>
      <w:r>
        <w:rPr>
          <w:color w:val="000000" w:themeColor="text1"/>
          <w:lang w:val="en-GB"/>
        </w:rPr>
        <w:t>Moreover, t</w:t>
      </w:r>
      <w:r w:rsidR="00881A03"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00881A03" w:rsidRPr="00771D3E">
        <w:rPr>
          <w:b/>
          <w:bCs/>
          <w:color w:val="000000" w:themeColor="text1"/>
          <w:lang w:val="en-GB"/>
        </w:rPr>
        <w:t xml:space="preserve">energy supplied </w:t>
      </w:r>
      <w:r w:rsidR="00881A03" w:rsidRPr="00771D3E">
        <w:rPr>
          <w:color w:val="000000" w:themeColor="text1"/>
          <w:lang w:val="en-GB"/>
        </w:rPr>
        <w:t xml:space="preserve">to a task t </w:t>
      </w:r>
      <w:r w:rsidR="004E5BF7" w:rsidRPr="00771D3E">
        <w:rPr>
          <w:color w:val="000000" w:themeColor="text1"/>
          <w:lang w:val="en-GB"/>
        </w:rPr>
        <w:t xml:space="preserve">exactly </w:t>
      </w:r>
      <w:r w:rsidR="00881A03" w:rsidRPr="00771D3E">
        <w:rPr>
          <w:color w:val="000000" w:themeColor="text1"/>
          <w:lang w:val="en-GB"/>
        </w:rPr>
        <w:t>matche</w:t>
      </w:r>
      <w:r w:rsidR="004E5BF7" w:rsidRPr="00771D3E">
        <w:rPr>
          <w:color w:val="000000" w:themeColor="text1"/>
          <w:lang w:val="en-GB"/>
        </w:rPr>
        <w:t>s</w:t>
      </w:r>
      <w:r w:rsidR="00881A03" w:rsidRPr="00771D3E">
        <w:rPr>
          <w:color w:val="000000" w:themeColor="text1"/>
          <w:lang w:val="en-GB"/>
        </w:rPr>
        <w:t xml:space="preserve"> the </w:t>
      </w:r>
      <w:r w:rsidR="00881A03" w:rsidRPr="00771D3E">
        <w:rPr>
          <w:b/>
          <w:bCs/>
          <w:color w:val="000000" w:themeColor="text1"/>
          <w:lang w:val="en-GB"/>
        </w:rPr>
        <w:t>demand</w:t>
      </w:r>
      <w:r w:rsidR="00881A03" w:rsidRPr="00771D3E">
        <w:rPr>
          <w:color w:val="000000" w:themeColor="text1"/>
          <w:lang w:val="en-GB"/>
        </w:rPr>
        <w:t xml:space="preserve"> of the task. </w:t>
      </w:r>
      <w:r w:rsidR="00881A03" w:rsidRPr="00771D3E">
        <w:rPr>
          <w:color w:val="7030A0"/>
          <w:lang w:val="en-GB"/>
        </w:rPr>
        <w:t>(maybe that’s repetition)</w:t>
      </w:r>
    </w:p>
    <w:p w14:paraId="5BCAA7EC" w14:textId="0843736A" w:rsidR="00881A03" w:rsidRDefault="00881A03" w:rsidP="001D74BE">
      <w:pPr>
        <w:rPr>
          <w:lang w:val="en-GB"/>
        </w:rPr>
      </w:pPr>
    </w:p>
    <w:p w14:paraId="1EAF5BC9" w14:textId="5F6C3F83" w:rsidR="0040501C" w:rsidRDefault="0040501C" w:rsidP="001D74BE">
      <w:pPr>
        <w:rPr>
          <w:lang w:val="en-GB"/>
        </w:rPr>
      </w:pPr>
      <w:r>
        <w:rPr>
          <w:lang w:val="en-GB"/>
        </w:rPr>
        <w:t>TODO NDBDP:</w:t>
      </w:r>
    </w:p>
    <w:p w14:paraId="56CD7E59" w14:textId="3AA920A6" w:rsidR="0040501C" w:rsidRDefault="0040501C" w:rsidP="001D74BE">
      <w:pPr>
        <w:rPr>
          <w:lang w:val="en-GB"/>
        </w:rPr>
      </w:pPr>
      <w:r>
        <w:rPr>
          <w:lang w:val="en-GB"/>
        </w:rPr>
        <w:t>As described in the original paper (</w:t>
      </w:r>
      <w:r w:rsidRPr="00771D3E">
        <w:rPr>
          <w:lang w:val="en-GB"/>
        </w:rPr>
        <w:t xml:space="preserve">Alejandro Cornejo et </w:t>
      </w:r>
      <w:r>
        <w:rPr>
          <w:lang w:val="en-GB"/>
        </w:rPr>
        <w:t>al, 2014), the energy unit can be any</w:t>
      </w:r>
      <w:r w:rsidR="00413356">
        <w:rPr>
          <w:lang w:val="en-GB"/>
        </w:rPr>
        <w:t xml:space="preserve"> </w:t>
      </w:r>
      <w:r>
        <w:rPr>
          <w:lang w:val="en-GB"/>
        </w:rPr>
        <w:t xml:space="preserve">kind of energy (watt, </w:t>
      </w:r>
      <w:r w:rsidR="00413356">
        <w:rPr>
          <w:lang w:val="en-GB"/>
        </w:rPr>
        <w:t>joules, etc..) as long as one keeps it consistent throughout the implementation.</w:t>
      </w:r>
    </w:p>
    <w:p w14:paraId="4CC7FC7B" w14:textId="77777777" w:rsidR="0040501C" w:rsidRPr="00771D3E" w:rsidRDefault="0040501C" w:rsidP="001D74BE">
      <w:pPr>
        <w:rPr>
          <w:lang w:val="en-GB"/>
        </w:rPr>
      </w:pPr>
    </w:p>
    <w:p w14:paraId="4EB8F215" w14:textId="262564C8" w:rsidR="001D74BE" w:rsidRPr="00771D3E" w:rsidRDefault="001D74BE" w:rsidP="001D74BE">
      <w:pPr>
        <w:pStyle w:val="Heading2"/>
        <w:rPr>
          <w:lang w:val="en-GB"/>
        </w:rPr>
      </w:pPr>
      <w:r w:rsidRPr="00771D3E">
        <w:rPr>
          <w:lang w:val="en-GB"/>
        </w:rPr>
        <w:t>Model restrictions</w:t>
      </w:r>
    </w:p>
    <w:p w14:paraId="73A76313" w14:textId="4384F60C" w:rsidR="00114ECD" w:rsidRPr="00771D3E" w:rsidRDefault="00413356" w:rsidP="00DD3138">
      <w:pPr>
        <w:rPr>
          <w:lang w:val="en-GB"/>
        </w:rPr>
      </w:pPr>
      <w:r>
        <w:rPr>
          <w:lang w:val="en-GB"/>
        </w:rPr>
        <w:t xml:space="preserve">The </w:t>
      </w:r>
      <w:r w:rsidR="00DD3138" w:rsidRPr="00771D3E">
        <w:rPr>
          <w:lang w:val="en-GB"/>
        </w:rPr>
        <w:t xml:space="preserve"> previous secton</w:t>
      </w:r>
      <w:r>
        <w:rPr>
          <w:lang w:val="en-GB"/>
        </w:rPr>
        <w:t xml:space="preserve"> mentions</w:t>
      </w:r>
      <w:r w:rsidR="00DD3138" w:rsidRPr="00771D3E">
        <w:rPr>
          <w:lang w:val="en-GB"/>
        </w:rPr>
        <w:t xml:space="preserve"> four helpers, however, it is still unclear how they</w:t>
      </w:r>
      <w:r>
        <w:rPr>
          <w:lang w:val="en-GB"/>
        </w:rPr>
        <w:t xml:space="preserve"> exactly work</w:t>
      </w:r>
      <w:r w:rsidR="00DD3138" w:rsidRPr="00771D3E">
        <w:rPr>
          <w:lang w:val="en-GB"/>
        </w:rPr>
        <w:t xml:space="preserve"> as it only has been mention</w:t>
      </w:r>
      <w:r>
        <w:rPr>
          <w:lang w:val="en-GB"/>
        </w:rPr>
        <w:t>s</w:t>
      </w:r>
      <w:r w:rsidR="00DD3138" w:rsidRPr="00771D3E">
        <w:rPr>
          <w:lang w:val="en-GB"/>
        </w:rPr>
        <w:t xml:space="preserve"> of potential “environmental variable” for the demand or “ant’s characteristics and experience</w:t>
      </w:r>
      <w:r>
        <w:rPr>
          <w:lang w:val="en-GB"/>
        </w:rPr>
        <w:t>s</w:t>
      </w:r>
      <w:r w:rsidR="00DD3138"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00DD3138"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2943E42F" w:rsidR="00567EF8" w:rsidRDefault="00567EF8" w:rsidP="00DD3138">
      <w:pPr>
        <w:rPr>
          <w:lang w:val="en-GB"/>
        </w:rPr>
      </w:pPr>
    </w:p>
    <w:p w14:paraId="7CFB7CC4" w14:textId="2045A6FF" w:rsidR="002E23B7" w:rsidRDefault="002E23B7" w:rsidP="00D74C9C">
      <w:pPr>
        <w:rPr>
          <w:color w:val="FFC000" w:themeColor="accent4"/>
          <w:lang w:val="en-GB"/>
        </w:rPr>
      </w:pPr>
      <w:r>
        <w:rPr>
          <w:color w:val="FFC000" w:themeColor="accent4"/>
          <w:lang w:val="en-GB"/>
        </w:rPr>
        <w:t>The robot will have to collect resources and 1 resources is a demand of 1. More in section ..</w:t>
      </w:r>
    </w:p>
    <w:p w14:paraId="1CC35CDE" w14:textId="77777777" w:rsidR="00D74C9C" w:rsidRPr="00771D3E" w:rsidRDefault="00D74C9C" w:rsidP="00DD3138">
      <w:pPr>
        <w:rPr>
          <w:lang w:val="en-GB"/>
        </w:rPr>
      </w:pPr>
    </w:p>
    <w:p w14:paraId="5F13E158" w14:textId="5A62635A" w:rsidR="00E33AB6" w:rsidRDefault="00E33AB6" w:rsidP="00E33AB6">
      <w:pPr>
        <w:rPr>
          <w:lang w:val="en-GB"/>
        </w:rPr>
      </w:pPr>
      <w:r>
        <w:rPr>
          <w:lang w:val="en-GB"/>
        </w:rPr>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w:t>
      </w:r>
      <w:r w:rsidR="00D74C9C">
        <w:rPr>
          <w:lang w:val="en-GB"/>
        </w:rPr>
        <w:t xml:space="preserve">simulated </w:t>
      </w:r>
      <w:r>
        <w:rPr>
          <w:lang w:val="en-GB"/>
        </w:rPr>
        <w:t>environment is controlled</w:t>
      </w:r>
      <w:r w:rsidR="00D74C9C">
        <w:rPr>
          <w:lang w:val="en-GB"/>
        </w:rPr>
        <w:t xml:space="preserve"> and not meant to reflect </w:t>
      </w:r>
      <w:r w:rsidR="00D74C9C">
        <w:rPr>
          <w:lang w:val="en-GB"/>
        </w:rPr>
        <w:lastRenderedPageBreak/>
        <w:t xml:space="preserve">hard environment such as a jungle or a desert, but rather meant to reflect the use of such a system in placed such as a </w:t>
      </w:r>
      <w:r w:rsidR="00F34680">
        <w:rPr>
          <w:lang w:val="en-GB"/>
        </w:rPr>
        <w:t>depot or a hangar, its effect is limited. Finally, it has been chosen that a robot does not have memory of past experience, which means that</w:t>
      </w:r>
      <w:r>
        <w:rPr>
          <w:lang w:val="en-GB"/>
        </w:rPr>
        <w:t xml:space="preserve"> the energy supplied by a robot to a task can be set to 1 for any robot and any given task.</w:t>
      </w:r>
    </w:p>
    <w:p w14:paraId="18B8E648" w14:textId="77777777" w:rsidR="00E33AB6" w:rsidRDefault="00E33AB6" w:rsidP="00E33AB6">
      <w:pPr>
        <w:rPr>
          <w:lang w:val="en-GB"/>
        </w:rPr>
      </w:pPr>
    </w:p>
    <w:p w14:paraId="0B5557C4" w14:textId="3152C17B" w:rsidR="00E33AB6" w:rsidRPr="002E23B7" w:rsidRDefault="002E23B7" w:rsidP="00DD3138">
      <w:pPr>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05BE9E22" w14:textId="4617074C" w:rsidR="00DD3138" w:rsidRDefault="00DD3138" w:rsidP="001D74BE">
      <w:pPr>
        <w:pStyle w:val="Heading2"/>
        <w:rPr>
          <w:lang w:val="en-GB"/>
        </w:rPr>
      </w:pP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27FBF5FB" w:rsidR="00342838" w:rsidRPr="00771D3E" w:rsidRDefault="00C30CD8" w:rsidP="001D74BE">
      <w:pPr>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xml:space="preserve">.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sidR="00025D95">
        <w:rPr>
          <w:lang w:val="en-GB"/>
        </w:rPr>
        <w:t>the</w:t>
      </w:r>
      <w:r w:rsidRPr="00771D3E">
        <w:rPr>
          <w:lang w:val="en-GB"/>
        </w:rPr>
        <w:t xml:space="preserve"> sometimes up to 1’000’000 million individual</w:t>
      </w:r>
      <w:r w:rsidR="00025D95">
        <w:rPr>
          <w:lang w:val="en-GB"/>
        </w:rPr>
        <w:t xml:space="preserve"> </w:t>
      </w:r>
      <w:r w:rsidR="00025D95" w:rsidRPr="00771D3E">
        <w:rPr>
          <w:lang w:val="en-GB"/>
        </w:rPr>
        <w:t>nests</w:t>
      </w:r>
      <w:r w:rsidRPr="00771D3E">
        <w:rPr>
          <w:lang w:val="en-GB"/>
        </w:rPr>
        <w:t xml:space="preserve"> [link].</w:t>
      </w:r>
    </w:p>
    <w:p w14:paraId="21474132" w14:textId="459CE93D" w:rsidR="00C57EAA" w:rsidRPr="00771D3E" w:rsidRDefault="00C57EAA" w:rsidP="001D74BE">
      <w:pPr>
        <w:rPr>
          <w:lang w:val="en-GB"/>
        </w:rPr>
      </w:pPr>
    </w:p>
    <w:p w14:paraId="2FACAD57" w14:textId="2C1C9C91" w:rsidR="00C57EAA" w:rsidRPr="00771D3E" w:rsidRDefault="00A85CEB" w:rsidP="00C57EAA">
      <w:pPr>
        <w:pStyle w:val="Heading3"/>
        <w:rPr>
          <w:lang w:val="en-GB"/>
        </w:rPr>
      </w:pPr>
      <w:r>
        <w:rPr>
          <w:lang w:val="en-GB"/>
        </w:rPr>
        <w:t>Algorithm</w:t>
      </w:r>
    </w:p>
    <w:p w14:paraId="4598180D" w14:textId="0023328B" w:rsidR="00324EB5" w:rsidRDefault="00C82771" w:rsidP="00C82771">
      <w:pPr>
        <w:rPr>
          <w:lang w:val="en-GB"/>
        </w:rPr>
      </w:pPr>
      <w:r w:rsidRPr="00771D3E">
        <w:rPr>
          <w:lang w:val="en-GB"/>
        </w:rPr>
        <w:t>The algorithm (which considers the size of the colony |A| as being fixed) works as follows:</w:t>
      </w:r>
      <w:r w:rsidR="00324EB5">
        <w:rPr>
          <w:lang w:val="en-GB"/>
        </w:rPr>
        <w:t xml:space="preserve"> </w:t>
      </w:r>
      <w:r w:rsidRPr="00771D3E">
        <w:rPr>
          <w:lang w:val="en-GB"/>
        </w:rPr>
        <w:t xml:space="preserve">Firstly, all </w:t>
      </w:r>
      <w:r w:rsidR="00324EB5">
        <w:rPr>
          <w:lang w:val="en-GB"/>
        </w:rPr>
        <w:t xml:space="preserve">worker executing the algorithm maintain a current task </w:t>
      </w:r>
      <w:proofErr w:type="spellStart"/>
      <w:r w:rsidR="00EF376C" w:rsidRPr="00EF376C">
        <w:rPr>
          <w:i/>
          <w:iCs/>
          <w:lang w:val="en-GB"/>
        </w:rPr>
        <w:t>currentT</w:t>
      </w:r>
      <w:proofErr w:type="spellEnd"/>
      <w:r w:rsidR="00324EB5">
        <w:rPr>
          <w:lang w:val="en-GB"/>
        </w:rPr>
        <w:t xml:space="preserve"> and can be found in one of the five following states</w:t>
      </w:r>
      <w:r w:rsidRPr="00771D3E">
        <w:rPr>
          <w:lang w:val="en-GB"/>
        </w:rPr>
        <w:t xml:space="preserve">: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w:t>
      </w:r>
      <w:r w:rsidR="00324EB5">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sidR="00324EB5">
        <w:rPr>
          <w:lang w:val="en-GB"/>
        </w:rPr>
        <w:t xml:space="preserve">Q </w:t>
      </w:r>
      <w:r w:rsidRPr="00771D3E">
        <w:rPr>
          <w:lang w:val="en-GB"/>
        </w:rPr>
        <w:t>is updated via the binary feedback function, task</w:t>
      </w:r>
      <w:r w:rsidR="00324EB5">
        <w:rPr>
          <w:lang w:val="en-GB"/>
        </w:rPr>
        <w:t>s</w:t>
      </w:r>
      <w:r w:rsidRPr="00771D3E">
        <w:rPr>
          <w:lang w:val="en-GB"/>
        </w:rPr>
        <w:t xml:space="preserve"> in energy surplus or equilibrium get a potential of 0, and task</w:t>
      </w:r>
      <w:r w:rsidR="00324EB5">
        <w:rPr>
          <w:lang w:val="en-GB"/>
        </w:rPr>
        <w:t xml:space="preserve">s </w:t>
      </w:r>
      <w:r w:rsidRPr="00771D3E">
        <w:rPr>
          <w:lang w:val="en-GB"/>
        </w:rPr>
        <w:t>in energy deficit see their potential increasing (up to 3).</w:t>
      </w:r>
      <w:r w:rsidR="00324EB5">
        <w:rPr>
          <w:lang w:val="en-GB"/>
        </w:rPr>
        <w:t xml:space="preserve"> </w:t>
      </w:r>
      <w:r w:rsidR="00EF376C">
        <w:rPr>
          <w:lang w:val="en-GB"/>
        </w:rPr>
        <w:t xml:space="preserve"> </w:t>
      </w:r>
      <w:r w:rsidR="00324EB5">
        <w:rPr>
          <w:lang w:val="en-GB"/>
        </w:rPr>
        <w:t xml:space="preserve">Worker first start idle and in the Resting state, and fill up a candidate list which contains task with potential of 3. With equal distribution, </w:t>
      </w:r>
      <w:r w:rsidR="00A85CEB">
        <w:rPr>
          <w:lang w:val="en-GB"/>
        </w:rPr>
        <w:t>a</w:t>
      </w:r>
      <w:r w:rsidR="00324EB5">
        <w:rPr>
          <w:lang w:val="en-GB"/>
        </w:rPr>
        <w:t xml:space="preserve"> worker will choose a task from the candidate list and leave the Resting state to move to the </w:t>
      </w:r>
      <w:proofErr w:type="spellStart"/>
      <w:r w:rsidR="00324EB5">
        <w:rPr>
          <w:lang w:val="en-GB"/>
        </w:rPr>
        <w:t>TempWorker</w:t>
      </w:r>
      <w:proofErr w:type="spellEnd"/>
      <w:r w:rsidR="00324EB5">
        <w:rPr>
          <w:lang w:val="en-GB"/>
        </w:rPr>
        <w:t xml:space="preserve"> state.</w:t>
      </w:r>
      <w:r w:rsidR="00A85CEB">
        <w:rPr>
          <w:lang w:val="en-GB"/>
        </w:rPr>
        <w:t xml:space="preserve"> Moreover, the paper states that:</w:t>
      </w:r>
    </w:p>
    <w:p w14:paraId="39FE2843" w14:textId="665B5E2A" w:rsidR="00324EB5" w:rsidRDefault="00324EB5" w:rsidP="00C82771">
      <w:pPr>
        <w:rPr>
          <w:lang w:val="en-GB"/>
        </w:rPr>
      </w:pPr>
    </w:p>
    <w:p w14:paraId="45DDFBAC" w14:textId="6A30ECEE" w:rsidR="00324EB5" w:rsidRPr="00324EB5" w:rsidRDefault="00324EB5" w:rsidP="00324EB5">
      <w:pPr>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the TempWorker state transition to 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5A386A91" w14:textId="2D16F4DC" w:rsidR="00324EB5" w:rsidRDefault="00324EB5" w:rsidP="00324EB5">
      <w:pPr>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Ants in the </w:t>
      </w:r>
      <w:proofErr w:type="spellStart"/>
      <w:r w:rsidRPr="00324EB5">
        <w:rPr>
          <w:i/>
          <w:iCs/>
          <w:lang w:val="en-US"/>
        </w:rPr>
        <w:t>FirstReserve</w:t>
      </w:r>
      <w:proofErr w:type="spellEnd"/>
      <w:r w:rsidRPr="00324EB5">
        <w:rPr>
          <w:i/>
          <w:iCs/>
          <w:lang w:val="en-US"/>
        </w:rPr>
        <w:t xml:space="preserve"> state and </w:t>
      </w:r>
      <w:proofErr w:type="spellStart"/>
      <w:r w:rsidRPr="00324EB5">
        <w:rPr>
          <w:i/>
          <w:iCs/>
          <w:lang w:val="en-US"/>
        </w:rPr>
        <w:lastRenderedPageBreak/>
        <w:t>SecondReserve</w:t>
      </w:r>
      <w:proofErr w:type="spellEnd"/>
      <w:r w:rsidRPr="00324EB5">
        <w:rPr>
          <w:i/>
          <w:iCs/>
          <w:lang w:val="en-US"/>
        </w:rPr>
        <w:t xml:space="preserve"> are state idle, but unlike ants in the Resting state (which are also idle) if they start working they will do so at the task they were last working on. Ants in the </w:t>
      </w:r>
      <w:proofErr w:type="spellStart"/>
      <w:r w:rsidRPr="00324EB5">
        <w:rPr>
          <w:i/>
          <w:iCs/>
          <w:lang w:val="en-US"/>
        </w:rPr>
        <w:t>FirstReserve</w:t>
      </w:r>
      <w:proofErr w:type="spellEnd"/>
      <w:r w:rsidRPr="00324EB5">
        <w:rPr>
          <w:i/>
          <w:iCs/>
          <w:lang w:val="en-US"/>
        </w:rPr>
        <w:t xml:space="preserve"> state transition to the Resting state if there is a surplus of energy in </w:t>
      </w:r>
      <w:proofErr w:type="spellStart"/>
      <w:r w:rsidRPr="00324EB5">
        <w:rPr>
          <w:i/>
          <w:iCs/>
          <w:lang w:val="en-US"/>
        </w:rPr>
        <w:t>currentT</w:t>
      </w:r>
      <w:proofErr w:type="spellEnd"/>
      <w:r w:rsidRPr="00324EB5">
        <w:rPr>
          <w:i/>
          <w:iCs/>
          <w:lang w:val="en-US"/>
        </w:rPr>
        <w:t xml:space="preserve"> ask, and otherwise they transition to the </w:t>
      </w:r>
      <w:proofErr w:type="spellStart"/>
      <w:r w:rsidRPr="00324EB5">
        <w:rPr>
          <w:i/>
          <w:iCs/>
          <w:lang w:val="en-US"/>
        </w:rPr>
        <w:t>TempWorker</w:t>
      </w:r>
      <w:proofErr w:type="spellEnd"/>
      <w:r w:rsidRPr="00324EB5">
        <w:rPr>
          <w:i/>
          <w:iCs/>
          <w:lang w:val="en-US"/>
        </w:rPr>
        <w:t xml:space="preserve"> state with constant probability or join the </w:t>
      </w:r>
      <w:proofErr w:type="spellStart"/>
      <w:r w:rsidRPr="00324EB5">
        <w:rPr>
          <w:i/>
          <w:iCs/>
          <w:lang w:val="en-US"/>
        </w:rPr>
        <w:t>SecondReserve</w:t>
      </w:r>
      <w:proofErr w:type="spellEnd"/>
      <w:r w:rsidRPr="00324EB5">
        <w:rPr>
          <w:i/>
          <w:iCs/>
          <w:lang w:val="en-US"/>
        </w:rPr>
        <w:t xml:space="preserve"> state. Ants in the </w:t>
      </w:r>
      <w:proofErr w:type="spellStart"/>
      <w:r w:rsidRPr="00324EB5">
        <w:rPr>
          <w:i/>
          <w:iCs/>
          <w:lang w:val="en-US"/>
        </w:rPr>
        <w:t>SecondReserve</w:t>
      </w:r>
      <w:proofErr w:type="spellEnd"/>
      <w:r w:rsidRPr="00324EB5">
        <w:rPr>
          <w:i/>
          <w:iCs/>
          <w:lang w:val="en-US"/>
        </w:rPr>
        <w:t xml:space="preserve"> state transition to the Resting state if there is a surplus of energy </w:t>
      </w:r>
      <w:proofErr w:type="spellStart"/>
      <w:r w:rsidRPr="00324EB5">
        <w:rPr>
          <w:i/>
          <w:iCs/>
          <w:lang w:val="en-US"/>
        </w:rPr>
        <w:t>currentT</w:t>
      </w:r>
      <w:proofErr w:type="spellEnd"/>
      <w:r w:rsidRPr="00324EB5">
        <w:rPr>
          <w:i/>
          <w:iCs/>
          <w:lang w:val="en-US"/>
        </w:rPr>
        <w:t xml:space="preserve"> ask, and otherwise transition to the </w:t>
      </w:r>
      <w:proofErr w:type="spellStart"/>
      <w:r w:rsidRPr="00324EB5">
        <w:rPr>
          <w:i/>
          <w:iCs/>
          <w:lang w:val="en-US"/>
        </w:rPr>
        <w:t>TempWorker</w:t>
      </w:r>
      <w:proofErr w:type="spellEnd"/>
      <w:r w:rsidRPr="00324EB5">
        <w:rPr>
          <w:i/>
          <w:iCs/>
          <w:lang w:val="en-US"/>
        </w:rPr>
        <w:t xml:space="preserve"> state</w:t>
      </w:r>
      <w:r>
        <w:rPr>
          <w:i/>
          <w:iCs/>
          <w:lang w:val="en-US"/>
        </w:rPr>
        <w:t>.”</w:t>
      </w:r>
    </w:p>
    <w:p w14:paraId="64BC7935" w14:textId="2D82C590" w:rsidR="00EF376C" w:rsidRDefault="00EF376C" w:rsidP="00324EB5">
      <w:pPr>
        <w:rPr>
          <w:i/>
          <w:iCs/>
          <w:lang w:val="en-US"/>
        </w:rPr>
      </w:pPr>
    </w:p>
    <w:p w14:paraId="0CE200F4" w14:textId="554B49BC" w:rsidR="00EF376C" w:rsidRDefault="00EF376C" w:rsidP="00324EB5">
      <w:pPr>
        <w:rPr>
          <w:i/>
          <w:iCs/>
          <w:lang w:val="en-US"/>
        </w:rPr>
      </w:pPr>
      <w:r>
        <w:rPr>
          <w:lang w:val="en-US"/>
        </w:rPr>
        <w:t>For more detail, refer to the original paper.</w:t>
      </w:r>
    </w:p>
    <w:p w14:paraId="36499029" w14:textId="3F2C35C8" w:rsidR="00EF376C" w:rsidRDefault="00EF376C" w:rsidP="00324EB5">
      <w:pPr>
        <w:rPr>
          <w:i/>
          <w:iCs/>
          <w:lang w:val="en-US"/>
        </w:rPr>
      </w:pPr>
    </w:p>
    <w:p w14:paraId="1E181F09" w14:textId="51DA7395" w:rsidR="00EF376C" w:rsidRDefault="00EF376C" w:rsidP="00324EB5">
      <w:pPr>
        <w:rPr>
          <w:lang w:val="en-US"/>
        </w:rPr>
      </w:pPr>
      <w:r>
        <w:rPr>
          <w:lang w:val="en-US"/>
        </w:rPr>
        <w:t>The complete original algorithm is shown in Figure N. Figure N depicts a correction made to the algorithm, explained in the section “correction on the original algorithm TODO”.</w:t>
      </w:r>
    </w:p>
    <w:p w14:paraId="44910E98" w14:textId="03E1477E" w:rsidR="00EF376C" w:rsidRDefault="00EF376C" w:rsidP="00324EB5">
      <w:pPr>
        <w:rPr>
          <w:lang w:val="en-US"/>
        </w:rPr>
      </w:pPr>
    </w:p>
    <w:p w14:paraId="1F997234" w14:textId="49FE3E48" w:rsidR="00EF376C" w:rsidRDefault="00EF376C" w:rsidP="00EF376C">
      <w:pPr>
        <w:pStyle w:val="Heading2"/>
        <w:rPr>
          <w:lang w:val="en-US"/>
        </w:rPr>
      </w:pPr>
      <w:r w:rsidRPr="00EF376C">
        <w:rPr>
          <w:lang w:val="en-US"/>
        </w:rPr>
        <w:t>Original algorithm correction</w:t>
      </w:r>
    </w:p>
    <w:p w14:paraId="1C896A3E" w14:textId="77777777" w:rsidR="001E3119" w:rsidRPr="001E3119" w:rsidRDefault="001E3119" w:rsidP="001E3119">
      <w:pPr>
        <w:rPr>
          <w:lang w:val="en-US"/>
        </w:rPr>
      </w:pPr>
      <w:r w:rsidRPr="001E3119">
        <w:rPr>
          <w:lang w:val="en-US"/>
        </w:rPr>
        <w:t xml:space="preserve">Throughout the implementation and tests conducted on the original algorithm, it has been found that there was an issue with the increase of potential for a task in table Q (see Figure N, </w:t>
      </w:r>
      <w:proofErr w:type="spellStart"/>
      <w:r w:rsidRPr="001E3119">
        <w:rPr>
          <w:lang w:val="en-US"/>
        </w:rPr>
        <w:t>todo</w:t>
      </w:r>
      <w:proofErr w:type="spellEnd"/>
      <w:r w:rsidRPr="001E3119">
        <w:rPr>
          <w:lang w:val="en-US"/>
        </w:rPr>
        <w:t xml:space="preserve"> line x to y). Indeed, imagine the following quite likely situation: All tasks are in energy deficit, and one (or more) worker is in the Resting-state. </w:t>
      </w:r>
    </w:p>
    <w:p w14:paraId="5EBD93B4" w14:textId="77777777" w:rsidR="001E3119" w:rsidRPr="001E3119" w:rsidRDefault="001E3119" w:rsidP="001E3119">
      <w:pPr>
        <w:rPr>
          <w:lang w:val="en-US"/>
        </w:rPr>
      </w:pPr>
    </w:p>
    <w:p w14:paraId="29D84FA9" w14:textId="77777777" w:rsidR="001E3119" w:rsidRPr="001E3119" w:rsidRDefault="001E3119" w:rsidP="001E3119">
      <w:pPr>
        <w:rPr>
          <w:lang w:val="en-US"/>
        </w:rPr>
      </w:pPr>
      <w:r w:rsidRPr="001E3119">
        <w:rPr>
          <w:lang w:val="en-US"/>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1E3119">
        <w:rPr>
          <w:lang w:val="en-US"/>
        </w:rPr>
        <w:t>todo</w:t>
      </w:r>
      <w:proofErr w:type="spellEnd"/>
      <w:r w:rsidRPr="001E3119">
        <w:rPr>
          <w:lang w:val="en-US"/>
        </w:rPr>
        <w:t xml:space="preserve"> line x </w:t>
      </w:r>
      <w:proofErr w:type="spellStart"/>
      <w:r w:rsidRPr="001E3119">
        <w:rPr>
          <w:lang w:val="en-US"/>
        </w:rPr>
        <w:t>to y</w:t>
      </w:r>
      <w:proofErr w:type="spellEnd"/>
      <w:r w:rsidRPr="001E3119">
        <w:rPr>
          <w:lang w:val="en-US"/>
        </w:rPr>
        <w:t>, and end up with a value higher than 3 which defeats [</w:t>
      </w:r>
      <w:proofErr w:type="spellStart"/>
      <w:r w:rsidRPr="001E3119">
        <w:rPr>
          <w:lang w:val="en-US"/>
        </w:rPr>
        <w:t>todo</w:t>
      </w:r>
      <w:proofErr w:type="spellEnd"/>
      <w:r w:rsidRPr="001E3119">
        <w:rPr>
          <w:lang w:val="en-US"/>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6A74D61E" w14:textId="77777777" w:rsidR="001E3119" w:rsidRPr="001E3119" w:rsidRDefault="001E3119" w:rsidP="001E3119">
      <w:pPr>
        <w:rPr>
          <w:lang w:val="en-US"/>
        </w:rPr>
      </w:pPr>
    </w:p>
    <w:p w14:paraId="1F4720EE" w14:textId="77777777" w:rsidR="001E3119" w:rsidRPr="001E3119" w:rsidRDefault="001E3119" w:rsidP="001E3119">
      <w:pPr>
        <w:rPr>
          <w:lang w:val="en-US"/>
        </w:rPr>
      </w:pPr>
      <w:r w:rsidRPr="001E3119">
        <w:rPr>
          <w:lang w:val="en-US"/>
        </w:rPr>
        <w:t xml:space="preserve">To overcome this situation, line 3 in figure N has been updated to </w:t>
      </w:r>
    </w:p>
    <w:p w14:paraId="06C710BF" w14:textId="77777777" w:rsidR="001E3119" w:rsidRPr="001E3119" w:rsidRDefault="001E3119" w:rsidP="001E3119">
      <w:pPr>
        <w:rPr>
          <w:lang w:val="en-US"/>
        </w:rPr>
      </w:pPr>
    </w:p>
    <w:p w14:paraId="1DDA3167" w14:textId="77777777" w:rsidR="001E3119" w:rsidRPr="001E3119" w:rsidRDefault="001E3119" w:rsidP="001E3119">
      <w:pPr>
        <w:rPr>
          <w:lang w:val="en-US"/>
        </w:rPr>
      </w:pPr>
      <w:r w:rsidRPr="001E3119">
        <w:rPr>
          <w:lang w:val="en-US"/>
        </w:rPr>
        <w:t xml:space="preserve">… </w:t>
      </w:r>
    </w:p>
    <w:p w14:paraId="56A5F0DE" w14:textId="77777777" w:rsidR="001E3119" w:rsidRPr="001E3119" w:rsidRDefault="001E3119" w:rsidP="001E3119">
      <w:pPr>
        <w:rPr>
          <w:lang w:val="en-US"/>
        </w:rPr>
      </w:pPr>
    </w:p>
    <w:p w14:paraId="3716542F" w14:textId="77777777" w:rsidR="001E3119" w:rsidRPr="001E3119" w:rsidRDefault="001E3119" w:rsidP="001E3119">
      <w:pPr>
        <w:rPr>
          <w:lang w:val="en-US"/>
        </w:rPr>
      </w:pPr>
      <w:r w:rsidRPr="001E3119">
        <w:rPr>
          <w:lang w:val="en-US"/>
        </w:rPr>
        <w:t xml:space="preserve">And line N </w:t>
      </w:r>
      <w:proofErr w:type="spellStart"/>
      <w:r w:rsidRPr="001E3119">
        <w:rPr>
          <w:lang w:val="en-US"/>
        </w:rPr>
        <w:t>todo</w:t>
      </w:r>
      <w:proofErr w:type="spellEnd"/>
      <w:r w:rsidRPr="001E3119">
        <w:rPr>
          <w:lang w:val="en-US"/>
        </w:rPr>
        <w:t xml:space="preserve"> has been updated to:</w:t>
      </w:r>
    </w:p>
    <w:p w14:paraId="6EA85940" w14:textId="77777777" w:rsidR="001E3119" w:rsidRPr="001E3119" w:rsidRDefault="001E3119" w:rsidP="001E3119">
      <w:pPr>
        <w:rPr>
          <w:lang w:val="en-US"/>
        </w:rPr>
      </w:pPr>
    </w:p>
    <w:p w14:paraId="4B74E5B5" w14:textId="77777777" w:rsidR="001E3119" w:rsidRPr="001E3119" w:rsidRDefault="001E3119" w:rsidP="001E3119">
      <w:pPr>
        <w:rPr>
          <w:lang w:val="en-US"/>
        </w:rPr>
      </w:pPr>
      <w:r w:rsidRPr="001E3119">
        <w:rPr>
          <w:lang w:val="en-US"/>
        </w:rPr>
        <w:t>..</w:t>
      </w:r>
    </w:p>
    <w:p w14:paraId="5E9D3B86" w14:textId="77777777" w:rsidR="001E3119" w:rsidRPr="001E3119" w:rsidRDefault="001E3119" w:rsidP="001E3119">
      <w:pPr>
        <w:rPr>
          <w:lang w:val="en-US"/>
        </w:rPr>
      </w:pPr>
    </w:p>
    <w:p w14:paraId="231BCD5D" w14:textId="51017DAA" w:rsidR="00EF376C" w:rsidRDefault="001E3119" w:rsidP="001E3119">
      <w:pPr>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77952949" w14:textId="77777777" w:rsidR="00EF376C" w:rsidRPr="00EF376C" w:rsidRDefault="00EF376C" w:rsidP="00324EB5"/>
    <w:p w14:paraId="2A9E592B" w14:textId="44589ADF" w:rsidR="000C4E1E" w:rsidRDefault="000C4E1E" w:rsidP="001D74BE">
      <w:pPr>
        <w:rPr>
          <w:rFonts w:ascii="Times New Roman" w:eastAsia="Times New Roman" w:hAnsi="Times New Roman" w:cs="Times New Roman"/>
          <w:color w:val="7030A0"/>
          <w:sz w:val="32"/>
          <w:szCs w:val="32"/>
          <w:lang w:val="en-GB" w:eastAsia="en-GB"/>
        </w:rPr>
      </w:pPr>
    </w:p>
    <w:p w14:paraId="163A343B" w14:textId="0DC6A58B" w:rsidR="00EF376C" w:rsidRDefault="00EF376C" w:rsidP="00EF376C">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lastRenderedPageBreak/>
        <w:drawing>
          <wp:inline distT="0" distB="0" distL="0" distR="0" wp14:anchorId="377F660F" wp14:editId="221DDA83">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18C98543" wp14:editId="13FE505C">
            <wp:extent cx="2153428" cy="2743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5F0E15DD" w14:textId="16F746A5" w:rsidR="00EF376C" w:rsidRDefault="00EF376C" w:rsidP="001D74BE">
      <w:pPr>
        <w:rPr>
          <w:rFonts w:ascii="Times New Roman" w:eastAsia="Times New Roman" w:hAnsi="Times New Roman" w:cs="Times New Roman"/>
          <w:color w:val="7030A0"/>
          <w:sz w:val="32"/>
          <w:szCs w:val="32"/>
          <w:lang w:val="en-GB" w:eastAsia="en-GB"/>
        </w:rPr>
      </w:pPr>
    </w:p>
    <w:p w14:paraId="2BBD3872" w14:textId="77777777" w:rsidR="00324EB5" w:rsidRPr="00771D3E" w:rsidRDefault="00324EB5" w:rsidP="00324EB5">
      <w:pPr>
        <w:rPr>
          <w:b/>
          <w:bCs/>
          <w:lang w:val="en-GB"/>
        </w:rPr>
      </w:pPr>
      <w:r w:rsidRPr="00771D3E">
        <w:rPr>
          <w:b/>
          <w:bCs/>
          <w:lang w:val="en-GB"/>
        </w:rPr>
        <w:t xml:space="preserve">Here, redo the algorithm as I know how it should be, no copy past the algo from pseudo code </w:t>
      </w:r>
    </w:p>
    <w:p w14:paraId="1A191B3F" w14:textId="578E1E6A" w:rsidR="00793CAB" w:rsidRPr="00771D3E" w:rsidRDefault="00793CAB" w:rsidP="001D74BE">
      <w:pPr>
        <w:rPr>
          <w:rFonts w:ascii="Times New Roman" w:eastAsia="Times New Roman" w:hAnsi="Times New Roman" w:cs="Times New Roman"/>
          <w:lang w:val="en-GB" w:eastAsia="en-GB"/>
        </w:rPr>
      </w:pPr>
    </w:p>
    <w:p w14:paraId="33A9FF5A" w14:textId="77777777" w:rsidR="001F545C" w:rsidRPr="00771D3E" w:rsidRDefault="001F545C" w:rsidP="001D74BE">
      <w:pPr>
        <w:rPr>
          <w:lang w:val="en-GB"/>
        </w:rPr>
      </w:pPr>
    </w:p>
    <w:p w14:paraId="5ACBF60A" w14:textId="0C4B522D" w:rsidR="00625CDE" w:rsidRPr="00625CDE" w:rsidRDefault="00625CDE" w:rsidP="001D74BE">
      <w:pPr>
        <w:rPr>
          <w:b/>
          <w:bCs/>
          <w:lang w:val="en-US"/>
        </w:rPr>
      </w:pPr>
      <w:r w:rsidRPr="00625CDE">
        <w:rPr>
          <w:b/>
          <w:bCs/>
          <w:lang w:val="en-US"/>
        </w:rPr>
        <w:t>Centralized and Distributed</w:t>
      </w:r>
    </w:p>
    <w:p w14:paraId="14847E9D" w14:textId="2E97A1ED" w:rsidR="00A94FA4" w:rsidRPr="00A94FA4" w:rsidRDefault="00A94FA4" w:rsidP="00A94FA4">
      <w:pPr>
        <w:rPr>
          <w:lang w:val="en-US"/>
        </w:rPr>
      </w:pPr>
      <w:r w:rsidRPr="00A94FA4">
        <w:rPr>
          <w:lang w:val="en-US"/>
        </w:rPr>
        <w:t xml:space="preserve">The </w:t>
      </w:r>
      <w:r w:rsidR="00C455BA">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39FA1BDC" w14:textId="77777777" w:rsidR="00A94FA4" w:rsidRPr="00A94FA4" w:rsidRDefault="00A94FA4" w:rsidP="00A94FA4">
      <w:pPr>
        <w:rPr>
          <w:lang w:val="en-US"/>
        </w:rPr>
      </w:pPr>
    </w:p>
    <w:p w14:paraId="4B0BA40F" w14:textId="77777777" w:rsidR="00A94FA4" w:rsidRPr="00A94FA4" w:rsidRDefault="00A94FA4" w:rsidP="00A94FA4">
      <w:pPr>
        <w:rPr>
          <w:b/>
          <w:bCs/>
          <w:lang w:val="en-US"/>
        </w:rPr>
      </w:pPr>
      <w:r w:rsidRPr="00A94FA4">
        <w:rPr>
          <w:b/>
          <w:bCs/>
          <w:lang w:val="en-US"/>
        </w:rPr>
        <w:t>Centralized AITA</w:t>
      </w:r>
    </w:p>
    <w:p w14:paraId="18A1A4D3" w14:textId="77777777" w:rsidR="00A94FA4" w:rsidRPr="00A94FA4" w:rsidRDefault="00A94FA4" w:rsidP="00A94FA4">
      <w:pPr>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0C3CF02C" w14:textId="77777777" w:rsidR="00A94FA4" w:rsidRPr="00A94FA4" w:rsidRDefault="00A94FA4" w:rsidP="00A94FA4">
      <w:pPr>
        <w:rPr>
          <w:lang w:val="en-US"/>
        </w:rPr>
      </w:pPr>
    </w:p>
    <w:p w14:paraId="02D810C0" w14:textId="75A4DB4F" w:rsidR="009C5AC3" w:rsidRDefault="00A94FA4" w:rsidP="00A94FA4">
      <w:pPr>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507E63CE" w14:textId="1BC7A44A" w:rsidR="00896FFF" w:rsidRDefault="00896FFF" w:rsidP="00A94FA4">
      <w:pPr>
        <w:rPr>
          <w:lang w:val="en-US"/>
        </w:rPr>
      </w:pPr>
    </w:p>
    <w:p w14:paraId="54F6652D" w14:textId="4F29F765" w:rsidR="00896FFF" w:rsidRPr="00896FFF" w:rsidRDefault="00896FFF" w:rsidP="00A94FA4">
      <w:pPr>
        <w:rPr>
          <w:color w:val="FF0000"/>
          <w:lang w:val="en-US"/>
        </w:rPr>
      </w:pPr>
      <w:r w:rsidRPr="00896FFF">
        <w:rPr>
          <w:color w:val="FF0000"/>
          <w:lang w:val="en-US"/>
        </w:rPr>
        <w:t>Talk here about shift error knowledge if not introduced further down?</w:t>
      </w:r>
    </w:p>
    <w:p w14:paraId="0CBC3A4D" w14:textId="77777777" w:rsidR="00B72BD7" w:rsidRPr="00625CDE" w:rsidRDefault="00B72BD7" w:rsidP="001D74BE">
      <w:pPr>
        <w:rPr>
          <w:lang w:val="en-US"/>
        </w:rPr>
      </w:pPr>
    </w:p>
    <w:p w14:paraId="65EC96D6" w14:textId="7A847BBD" w:rsidR="00342838" w:rsidRDefault="00A94FA4" w:rsidP="001D74BE">
      <w:pPr>
        <w:rPr>
          <w:b/>
          <w:bCs/>
          <w:lang w:val="en-GB"/>
        </w:rPr>
      </w:pPr>
      <w:r w:rsidRPr="00A94FA4">
        <w:rPr>
          <w:b/>
          <w:bCs/>
          <w:lang w:val="en-GB"/>
        </w:rPr>
        <w:t>Distributed AITA</w:t>
      </w:r>
    </w:p>
    <w:p w14:paraId="71B23476" w14:textId="77777777" w:rsidR="003D0B57" w:rsidRPr="003D0B57" w:rsidRDefault="003D0B57" w:rsidP="003D0B57">
      <w:pPr>
        <w:rPr>
          <w:lang w:val="en-GB"/>
        </w:rPr>
      </w:pPr>
      <w:r w:rsidRPr="003D0B57">
        <w:rPr>
          <w:lang w:val="en-GB"/>
        </w:rPr>
        <w:lastRenderedPageBreak/>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5C937912" w14:textId="77777777" w:rsidR="003D0B57" w:rsidRPr="003D0B57" w:rsidRDefault="003D0B57" w:rsidP="003D0B57">
      <w:pPr>
        <w:rPr>
          <w:lang w:val="en-GB"/>
        </w:rPr>
      </w:pPr>
    </w:p>
    <w:p w14:paraId="034A2B37" w14:textId="209883A1" w:rsidR="00870AF6" w:rsidRPr="00771D3E" w:rsidRDefault="003D0B57" w:rsidP="003D0B57">
      <w:pPr>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6629C354" w14:textId="77777777" w:rsidR="00B53437" w:rsidRPr="00771D3E" w:rsidRDefault="00B53437" w:rsidP="001D74BE">
      <w:pPr>
        <w:rPr>
          <w:lang w:val="en-GB"/>
        </w:rPr>
      </w:pPr>
    </w:p>
    <w:p w14:paraId="78905415" w14:textId="53F6AAF4" w:rsidR="005F4367" w:rsidRPr="00771D3E" w:rsidRDefault="005F4367" w:rsidP="001D74BE">
      <w:pPr>
        <w:rPr>
          <w:lang w:val="en-GB"/>
        </w:rPr>
      </w:pPr>
    </w:p>
    <w:p w14:paraId="39094043" w14:textId="2846DE99" w:rsidR="005F4367" w:rsidRPr="00771D3E" w:rsidRDefault="002C3562" w:rsidP="00F46FB9">
      <w:pPr>
        <w:pStyle w:val="Heading1"/>
        <w:rPr>
          <w:lang w:val="en-GB"/>
        </w:rPr>
      </w:pPr>
      <w:r w:rsidRPr="00771D3E">
        <w:rPr>
          <w:lang w:val="en-GB"/>
        </w:rPr>
        <w:t>RND, GTA and PSI</w:t>
      </w:r>
    </w:p>
    <w:p w14:paraId="7B34D55E" w14:textId="77777777" w:rsidR="00EA70CD" w:rsidRPr="00771D3E" w:rsidRDefault="00EA70CD" w:rsidP="00F46FB9">
      <w:pPr>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rPr>
          <w:lang w:val="en-GB"/>
        </w:rPr>
      </w:pPr>
      <w:r w:rsidRPr="00771D3E">
        <w:rPr>
          <w:rStyle w:val="md-plain"/>
          <w:lang w:val="en-GB"/>
        </w:rPr>
        <w:lastRenderedPageBreak/>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 xml:space="preserve">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w:t>
      </w:r>
      <w:r w:rsidRPr="00771D3E">
        <w:rPr>
          <w:rStyle w:val="md-plain"/>
          <w:lang w:val="en-GB"/>
        </w:rPr>
        <w:lastRenderedPageBreak/>
        <w:t>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rPr>
          <w:lang w:val="en-GB"/>
        </w:rPr>
      </w:pPr>
      <w:r w:rsidRPr="00771D3E">
        <w:rPr>
          <w:lang w:val="en-GB"/>
        </w:rPr>
        <w:t># First, the highest demand is determined</w:t>
      </w:r>
    </w:p>
    <w:p w14:paraId="66D435C8" w14:textId="77777777" w:rsidR="00EA70CD" w:rsidRPr="00771D3E" w:rsidRDefault="00EA70CD" w:rsidP="00F46FB9">
      <w:pPr>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rPr>
          <w:lang w:val="en-GB"/>
        </w:rPr>
      </w:pPr>
    </w:p>
    <w:p w14:paraId="4C4D2A9F" w14:textId="77777777" w:rsidR="00EA70CD" w:rsidRPr="00771D3E" w:rsidRDefault="00EA70CD" w:rsidP="00F46FB9">
      <w:pPr>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rPr>
          <w:lang w:val="en-GB"/>
        </w:rPr>
      </w:pPr>
    </w:p>
    <w:p w14:paraId="1F9FF9EA" w14:textId="77777777" w:rsidR="00EA70CD" w:rsidRPr="00771D3E" w:rsidRDefault="00EA70CD" w:rsidP="00F46FB9">
      <w:pPr>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rPr>
          <w:lang w:val="en-GB"/>
        </w:rPr>
      </w:pPr>
    </w:p>
    <w:p w14:paraId="495D1794" w14:textId="77777777" w:rsidR="00EA70CD" w:rsidRPr="00771D3E" w:rsidRDefault="00EA70CD" w:rsidP="00F46FB9">
      <w:pPr>
        <w:rPr>
          <w:lang w:val="en-GB"/>
        </w:rPr>
      </w:pPr>
      <w:r w:rsidRPr="00771D3E">
        <w:rPr>
          <w:lang w:val="en-GB"/>
        </w:rPr>
        <w:t>return f(x) if demand &gt; 1</w:t>
      </w:r>
    </w:p>
    <w:p w14:paraId="5230BF3B" w14:textId="135E77BD" w:rsidR="00EA70CD" w:rsidRPr="00771D3E" w:rsidRDefault="00EA70CD" w:rsidP="00F46FB9">
      <w:pPr>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rPr>
          <w:lang w:val="en-GB"/>
        </w:rPr>
      </w:pPr>
    </w:p>
    <w:p w14:paraId="01590DAE" w14:textId="77777777" w:rsidR="00EA70CD" w:rsidRPr="00771D3E" w:rsidRDefault="00EA70CD" w:rsidP="00F46FB9">
      <w:pPr>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rPr>
          <w:lang w:val="en-GB"/>
        </w:rPr>
      </w:pPr>
    </w:p>
    <w:p w14:paraId="3859694E" w14:textId="77777777" w:rsidR="00EA70CD" w:rsidRPr="00771D3E" w:rsidRDefault="00EA70CD" w:rsidP="00F46FB9">
      <w:pPr>
        <w:rPr>
          <w:lang w:val="en-GB"/>
        </w:rPr>
      </w:pPr>
      <w:r w:rsidRPr="00771D3E">
        <w:rPr>
          <w:lang w:val="en-GB"/>
        </w:rPr>
        <w:t>##### Condition under which a worker can be attributed a new task</w:t>
      </w:r>
    </w:p>
    <w:p w14:paraId="59299B05" w14:textId="77777777" w:rsidR="00EA70CD" w:rsidRPr="00771D3E" w:rsidRDefault="00EA70CD" w:rsidP="00F46FB9">
      <w:pPr>
        <w:rPr>
          <w:lang w:val="en-GB"/>
        </w:rPr>
      </w:pPr>
    </w:p>
    <w:p w14:paraId="138B44F1" w14:textId="2C2CE5CF" w:rsidR="00EA70CD" w:rsidRPr="00771D3E" w:rsidRDefault="00EA70CD" w:rsidP="00F46FB9">
      <w:pPr>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4A3A39F9" w:rsidR="005F4367" w:rsidRDefault="005F4367" w:rsidP="001D74BE">
      <w:pPr>
        <w:pStyle w:val="Heading1"/>
        <w:rPr>
          <w:lang w:val="en-GB"/>
        </w:rPr>
      </w:pPr>
      <w:r w:rsidRPr="00771D3E">
        <w:rPr>
          <w:lang w:val="en-GB"/>
        </w:rPr>
        <w:t>Experiments</w:t>
      </w:r>
    </w:p>
    <w:p w14:paraId="36CEEA89" w14:textId="52DC92BA" w:rsidR="00C669BA" w:rsidRDefault="00C669BA" w:rsidP="00C669BA">
      <w:pPr>
        <w:rPr>
          <w:lang w:val="en-GB"/>
        </w:rPr>
      </w:pPr>
      <w:r>
        <w:rPr>
          <w:lang w:val="en-GB"/>
        </w:rPr>
        <w:t>This section intends to present and talk about the result of the experiments. Moreover, this section precisely describes the environment and the set of assumptions and variables the system use so that anyone can reproduce it.</w:t>
      </w:r>
    </w:p>
    <w:p w14:paraId="72F5BE76" w14:textId="77777777" w:rsidR="00C669BA" w:rsidRPr="00C669BA" w:rsidRDefault="00C669BA" w:rsidP="00C669BA">
      <w:pPr>
        <w:rPr>
          <w:lang w:val="en-GB"/>
        </w:rPr>
      </w:pP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rPr>
          <w:lang w:val="en-GB"/>
        </w:rPr>
      </w:pPr>
      <w:r w:rsidRPr="00771D3E">
        <w:rPr>
          <w:lang w:val="en-GB"/>
        </w:rPr>
        <w:t>Environment</w:t>
      </w:r>
    </w:p>
    <w:p w14:paraId="603F28ED" w14:textId="63838860" w:rsidR="005133DC" w:rsidRPr="005133DC" w:rsidRDefault="006A17CB" w:rsidP="005133DC">
      <w:pPr>
        <w:rPr>
          <w:lang w:val="en-GB"/>
        </w:rPr>
      </w:pPr>
      <w:r>
        <w:rPr>
          <w:lang w:val="en-GB"/>
        </w:rPr>
        <w:t xml:space="preserve">All the experiments are run in a simulation built by Alexandre Vanini (this project’s author) in Python. </w:t>
      </w:r>
      <w:r w:rsidR="005133DC" w:rsidRPr="005133DC">
        <w:rPr>
          <w:lang w:val="en-GB"/>
        </w:rPr>
        <w:t xml:space="preserve">The model </w:t>
      </w:r>
      <w:r>
        <w:rPr>
          <w:lang w:val="en-GB"/>
        </w:rPr>
        <w:t xml:space="preserve">of the simulation </w:t>
      </w:r>
      <w:r w:rsidR="005133DC" w:rsidRPr="005133DC">
        <w:rPr>
          <w:lang w:val="en-GB"/>
        </w:rPr>
        <w:t xml:space="preserve">(figure N) consists of a 2D environment </w:t>
      </w:r>
      <w:r w:rsidR="00907992">
        <w:rPr>
          <w:lang w:val="en-GB"/>
        </w:rPr>
        <w:t xml:space="preserve">wide of 10 meters and tall of 7 meters, </w:t>
      </w:r>
      <w:r w:rsidR="005133DC" w:rsidRPr="005133DC">
        <w:rPr>
          <w:lang w:val="en-GB"/>
        </w:rPr>
        <w:t>populated with 4 types of agents (idle, foragers, nest processors, and cleaners), a nest including 3 main areas (or chambers), the dump area (in blue</w:t>
      </w:r>
      <w:r w:rsidR="000F10BA">
        <w:rPr>
          <w:lang w:val="en-GB"/>
        </w:rPr>
        <w:t>, 1.4 meters x 1.4 meters</w:t>
      </w:r>
      <w:r w:rsidR="005133DC" w:rsidRPr="005133DC">
        <w:rPr>
          <w:lang w:val="en-GB"/>
        </w:rPr>
        <w:t>), where resources collected from the outside world are stored</w:t>
      </w:r>
      <w:r w:rsidR="00A612CF">
        <w:rPr>
          <w:lang w:val="en-GB"/>
        </w:rPr>
        <w:t xml:space="preserve">. The dump area is also the </w:t>
      </w:r>
      <w:r w:rsidR="00A612CF">
        <w:rPr>
          <w:lang w:val="en-US"/>
        </w:rPr>
        <w:t>information center,</w:t>
      </w:r>
      <w:r w:rsidR="00A612CF">
        <w:rPr>
          <w:lang w:val="en-GB"/>
        </w:rPr>
        <w:t xml:space="preserve"> where robots in the CAITA system reports their status</w:t>
      </w:r>
      <w:r w:rsidR="005133DC" w:rsidRPr="005133DC">
        <w:rPr>
          <w:lang w:val="en-GB"/>
        </w:rPr>
        <w:t xml:space="preserve">. The </w:t>
      </w:r>
      <w:r w:rsidR="005133DC" w:rsidRPr="005133DC">
        <w:rPr>
          <w:lang w:val="en-GB"/>
        </w:rPr>
        <w:lastRenderedPageBreak/>
        <w:t>transit area (in pink</w:t>
      </w:r>
      <w:r w:rsidR="000F10BA">
        <w:rPr>
          <w:lang w:val="en-GB"/>
        </w:rPr>
        <w:t>, 1.4 meters x 1.4 meters</w:t>
      </w:r>
      <w:r w:rsidR="005133DC" w:rsidRPr="005133DC">
        <w:rPr>
          <w:lang w:val="en-GB"/>
        </w:rPr>
        <w:t xml:space="preserve">), where resources processed from the dump area are stored. Finally, the waste area </w:t>
      </w:r>
      <w:r w:rsidR="000F10BA">
        <w:rPr>
          <w:lang w:val="en-GB"/>
        </w:rPr>
        <w:t xml:space="preserve">(in orange, 1.4 meters x 1.4 meters) </w:t>
      </w:r>
      <w:r w:rsidR="005133DC" w:rsidRPr="005133DC">
        <w:rPr>
          <w:lang w:val="en-GB"/>
        </w:rPr>
        <w:t>where resources stored in the transit area are trashed. Everything that is not one of these 3 areas is considered a foraging area where 2000 food items are distributed</w:t>
      </w:r>
      <w:r w:rsidR="00E80FA0">
        <w:rPr>
          <w:lang w:val="en-GB"/>
        </w:rPr>
        <w:t xml:space="preserve"> at the start of each simulation</w:t>
      </w:r>
      <w:r w:rsidR="005133DC" w:rsidRPr="005133DC">
        <w:rPr>
          <w:lang w:val="en-GB"/>
        </w:rPr>
        <w:t xml:space="preserve"> following a </w:t>
      </w:r>
      <w:r w:rsidR="005559FF">
        <w:rPr>
          <w:lang w:val="en-GB"/>
        </w:rPr>
        <w:t xml:space="preserve">random </w:t>
      </w:r>
      <w:r w:rsidR="005133DC" w:rsidRPr="005133DC">
        <w:rPr>
          <w:lang w:val="en-GB"/>
        </w:rPr>
        <w:t>uniform distributio</w:t>
      </w:r>
      <w:r w:rsidR="00E80FA0">
        <w:rPr>
          <w:lang w:val="en-GB"/>
        </w:rPr>
        <w:t>n (uniform distribution is chosen so that the distribution of resources in the arena does not play a role in the effective performances of the TAs</w:t>
      </w:r>
      <w:r w:rsidR="005133DC" w:rsidRPr="005133DC">
        <w:rPr>
          <w:lang w:val="en-GB"/>
        </w:rPr>
        <w:t>). The topology of the world is a box bound in all its directions.</w:t>
      </w:r>
    </w:p>
    <w:p w14:paraId="7211FB70" w14:textId="77777777" w:rsidR="005133DC" w:rsidRPr="005133DC" w:rsidRDefault="005133DC" w:rsidP="005133DC">
      <w:pPr>
        <w:rPr>
          <w:lang w:val="en-GB"/>
        </w:rPr>
      </w:pPr>
    </w:p>
    <w:p w14:paraId="36E7F4BE" w14:textId="4EE5AC46" w:rsidR="005133DC" w:rsidRPr="005133DC" w:rsidRDefault="005133DC" w:rsidP="005133DC">
      <w:pPr>
        <w:rPr>
          <w:lang w:val="en-GB"/>
        </w:rPr>
      </w:pPr>
      <w:r w:rsidRPr="005133DC">
        <w:rPr>
          <w:lang w:val="en-GB"/>
        </w:rPr>
        <w:t xml:space="preserve">Workers can carry out four kinds of tasks depending on the </w:t>
      </w:r>
      <w:r w:rsidR="002E23B7">
        <w:rPr>
          <w:lang w:val="en-GB"/>
        </w:rPr>
        <w:t>demand</w:t>
      </w:r>
      <w:r w:rsidRPr="005133DC">
        <w:rPr>
          <w:lang w:val="en-GB"/>
        </w:rPr>
        <w:t xml:space="preserve"> of the colony: Firstly, the idle task – which consists of resting in the nest waiting for the </w:t>
      </w:r>
      <w:r w:rsidR="00E80FA0">
        <w:rPr>
          <w:lang w:val="en-GB"/>
        </w:rPr>
        <w:t>demand of any tasks</w:t>
      </w:r>
      <w:r w:rsidRPr="005133DC">
        <w:rPr>
          <w:lang w:val="en-GB"/>
        </w:rPr>
        <w:t xml:space="preserve">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w:t>
      </w:r>
      <w:r w:rsidR="00E80FA0">
        <w:rPr>
          <w:lang w:val="en-GB"/>
        </w:rPr>
        <w:t xml:space="preserve"> and will not be touched any further</w:t>
      </w:r>
      <w:r w:rsidRPr="005133DC">
        <w:rPr>
          <w:lang w:val="en-GB"/>
        </w:rPr>
        <w:t xml:space="preserve">. Workers carrying out the </w:t>
      </w:r>
      <w:r w:rsidR="00E80FA0">
        <w:rPr>
          <w:lang w:val="en-GB"/>
        </w:rPr>
        <w:t>cleaning</w:t>
      </w:r>
      <w:r w:rsidRPr="005133DC">
        <w:rPr>
          <w:lang w:val="en-GB"/>
        </w:rPr>
        <w:t xml:space="preserve"> task are shown in blue. </w:t>
      </w:r>
    </w:p>
    <w:p w14:paraId="7BA4FD01" w14:textId="77777777" w:rsidR="005133DC" w:rsidRPr="005133DC" w:rsidRDefault="005133DC" w:rsidP="005133DC">
      <w:pPr>
        <w:rPr>
          <w:lang w:val="en-GB"/>
        </w:rPr>
      </w:pPr>
    </w:p>
    <w:p w14:paraId="038B035B" w14:textId="7E4ED04E" w:rsidR="005133DC" w:rsidRPr="005133DC" w:rsidRDefault="005133DC" w:rsidP="005133DC">
      <w:pPr>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rPr>
          <w:lang w:val="en-GB"/>
        </w:rPr>
      </w:pPr>
    </w:p>
    <w:p w14:paraId="3DF18514" w14:textId="0CD65943" w:rsidR="00E80FA0" w:rsidRDefault="00E80FA0" w:rsidP="00DE528D">
      <w:pPr>
        <w:rPr>
          <w:lang w:val="en-GB"/>
        </w:rPr>
      </w:pPr>
      <w:r>
        <w:rPr>
          <w:lang w:val="en-GB"/>
        </w:rPr>
        <w:t>This set of tasks (foraging, nest processing, and cleaning) are 3 dependent tasks which means that the demand in the foraging task always influence</w:t>
      </w:r>
      <w:r w:rsidR="00DE528D">
        <w:rPr>
          <w:lang w:val="en-GB"/>
        </w:rPr>
        <w:t>s</w:t>
      </w:r>
      <w:r>
        <w:rPr>
          <w:lang w:val="en-GB"/>
        </w:rPr>
        <w:t xml:space="preserve"> the future need in the 2 others. In other words, for the demand to raise in the nest processing task, a resource has first to be collected in the foraging area and brought back home,</w:t>
      </w:r>
      <w:r w:rsidR="00DE528D">
        <w:rPr>
          <w:lang w:val="en-GB"/>
        </w:rPr>
        <w:t xml:space="preserve"> and for the demand to raise in the cleaning task, a resource first has to be collected outside and brought back home and then has to be  </w:t>
      </w:r>
      <w:r>
        <w:rPr>
          <w:lang w:val="en-GB"/>
        </w:rPr>
        <w:t xml:space="preserve">processed by the nest processors and move to the transit area. This </w:t>
      </w:r>
      <w:r w:rsidR="00DE528D">
        <w:rPr>
          <w:lang w:val="en-GB"/>
        </w:rPr>
        <w:t xml:space="preserve">three dependent task </w:t>
      </w:r>
      <w:r>
        <w:rPr>
          <w:lang w:val="en-GB"/>
        </w:rPr>
        <w:t>setup can easily relate to real-life like tasks such as collecting warehouse supplies and carrying them out to other part</w:t>
      </w:r>
      <w:r w:rsidR="00DE528D">
        <w:rPr>
          <w:lang w:val="en-GB"/>
        </w:rPr>
        <w:t>s</w:t>
      </w:r>
      <w:r>
        <w:rPr>
          <w:lang w:val="en-GB"/>
        </w:rPr>
        <w:t xml:space="preserve"> of a hangar in transit zone </w:t>
      </w:r>
      <w:r w:rsidR="00DE528D">
        <w:rPr>
          <w:lang w:val="en-GB"/>
        </w:rPr>
        <w:t>for them to be processed.</w:t>
      </w:r>
      <w:r>
        <w:rPr>
          <w:lang w:val="en-GB"/>
        </w:rPr>
        <w:t xml:space="preserve"> </w:t>
      </w:r>
      <w:r w:rsidR="007A4B55">
        <w:rPr>
          <w:lang w:val="en-GB"/>
        </w:rPr>
        <w:t>Note that: this set of task is not representative or limiting the application of the AITA algorithm, but only is highlighting the performances of this algorithm compared to other in a specific environment.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lastRenderedPageBreak/>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0D39D01D" w14:textId="77777777" w:rsidR="00481BBD" w:rsidRDefault="00481BBD" w:rsidP="001D74BE">
      <w:pPr>
        <w:pStyle w:val="Heading3"/>
        <w:rPr>
          <w:lang w:val="en-GB"/>
        </w:rPr>
      </w:pPr>
    </w:p>
    <w:p w14:paraId="0BEF9096" w14:textId="565909E4" w:rsidR="00002789" w:rsidRDefault="00776F13" w:rsidP="00002789">
      <w:pPr>
        <w:pStyle w:val="Heading2"/>
        <w:rPr>
          <w:lang w:val="en-US"/>
        </w:rPr>
      </w:pPr>
      <w:r>
        <w:rPr>
          <w:lang w:val="en-US"/>
        </w:rPr>
        <w:t>Environment setting</w:t>
      </w:r>
    </w:p>
    <w:p w14:paraId="4D0DC230" w14:textId="7FDF5806" w:rsidR="007152C2" w:rsidRDefault="004364F7" w:rsidP="007152C2">
      <w:pPr>
        <w:rPr>
          <w:lang w:val="en-US"/>
        </w:rPr>
      </w:pPr>
      <w:r>
        <w:rPr>
          <w:lang w:val="en-US"/>
        </w:rPr>
        <w:t xml:space="preserve">In order for the experiment to be as fair as possible </w:t>
      </w:r>
      <w:r w:rsidR="009F2A4E">
        <w:rPr>
          <w:lang w:val="en-US"/>
        </w:rPr>
        <w:t xml:space="preserve">and to make sure each </w:t>
      </w:r>
      <w:r w:rsidR="00E7161D">
        <w:rPr>
          <w:lang w:val="en-US"/>
        </w:rPr>
        <w:t>task</w:t>
      </w:r>
      <w:r w:rsidR="009F2A4E">
        <w:rPr>
          <w:lang w:val="en-US"/>
        </w:rPr>
        <w:t xml:space="preserve"> allocation </w:t>
      </w:r>
      <w:r w:rsidR="00E7161D">
        <w:rPr>
          <w:lang w:val="en-US"/>
        </w:rPr>
        <w:t xml:space="preserve">systems </w:t>
      </w:r>
      <w:r w:rsidR="00DE528D">
        <w:rPr>
          <w:lang w:val="en-US"/>
        </w:rPr>
        <w:t>is</w:t>
      </w:r>
      <w:r w:rsidR="009F2A4E">
        <w:rPr>
          <w:lang w:val="en-US"/>
        </w:rPr>
        <w:t xml:space="preserve"> given the same chance</w:t>
      </w:r>
      <w:r w:rsidR="00E7161D">
        <w:rPr>
          <w:lang w:val="en-US"/>
        </w:rPr>
        <w:t xml:space="preserve"> at succeeding</w:t>
      </w:r>
      <w:r>
        <w:rPr>
          <w:lang w:val="en-US"/>
        </w:rPr>
        <w:t>, the environment is framed with a set of assumption an variables.</w:t>
      </w:r>
      <w:r w:rsidR="009F2A4E">
        <w:rPr>
          <w:lang w:val="en-US"/>
        </w:rPr>
        <w:t xml:space="preserve"> </w:t>
      </w:r>
      <w:r w:rsidR="007152C2">
        <w:rPr>
          <w:lang w:val="en-US"/>
        </w:rPr>
        <w:t>Firstly, t</w:t>
      </w:r>
      <w:r w:rsidR="009F2A4E">
        <w:rPr>
          <w:lang w:val="en-US"/>
        </w:rPr>
        <w:t>he environment assumes that</w:t>
      </w:r>
      <w:r w:rsidR="007152C2">
        <w:rPr>
          <w:lang w:val="en-US"/>
        </w:rPr>
        <w:t xml:space="preserve"> all the </w:t>
      </w:r>
      <w:r w:rsidR="001918FE">
        <w:rPr>
          <w:lang w:val="en-US"/>
        </w:rPr>
        <w:t xml:space="preserve">simulated </w:t>
      </w:r>
      <w:r w:rsidR="007152C2">
        <w:rPr>
          <w:lang w:val="en-US"/>
        </w:rPr>
        <w:t xml:space="preserve">robots are </w:t>
      </w:r>
      <w:r w:rsidR="001918FE">
        <w:rPr>
          <w:lang w:val="en-US"/>
        </w:rPr>
        <w:t xml:space="preserve">a set of homogeneous </w:t>
      </w:r>
      <w:proofErr w:type="spellStart"/>
      <w:r w:rsidR="001918FE">
        <w:rPr>
          <w:lang w:val="en-US"/>
        </w:rPr>
        <w:t>Thymio</w:t>
      </w:r>
      <w:proofErr w:type="spellEnd"/>
      <w:r w:rsidR="001918FE">
        <w:rPr>
          <w:lang w:val="en-US"/>
        </w:rPr>
        <w:t xml:space="preserve">-II robots [link?] (a pre-built ready-to-use robot equipped with many built-in sensors and communication system). A set of homogenous robots means that  </w:t>
      </w:r>
      <w:r w:rsidR="009F2A4E">
        <w:rPr>
          <w:lang w:val="en-US"/>
        </w:rPr>
        <w:t xml:space="preserve">all the robots are the same, share the same capabilities and skills. Moreover, </w:t>
      </w:r>
      <w:r w:rsidR="007152C2">
        <w:rPr>
          <w:lang w:val="en-US"/>
        </w:rPr>
        <w:t>a</w:t>
      </w:r>
      <w:r w:rsidR="009F2A4E" w:rsidRPr="007152C2">
        <w:rPr>
          <w:lang w:val="en-US"/>
        </w:rPr>
        <w:t xml:space="preserve">ll the robots have the same navigation and </w:t>
      </w:r>
      <w:r w:rsidR="007152C2">
        <w:rPr>
          <w:lang w:val="en-US"/>
        </w:rPr>
        <w:t xml:space="preserve">robot </w:t>
      </w:r>
      <w:r w:rsidR="009F2A4E" w:rsidRPr="007152C2">
        <w:rPr>
          <w:lang w:val="en-US"/>
        </w:rPr>
        <w:t>avoidance system</w:t>
      </w:r>
      <w:r w:rsidR="007152C2">
        <w:rPr>
          <w:lang w:val="en-US"/>
        </w:rPr>
        <w:t>. A robot is able to somewhat precisely move to a given coordinate</w:t>
      </w:r>
      <w:r w:rsidR="00E7161D">
        <w:rPr>
          <w:lang w:val="en-US"/>
        </w:rPr>
        <w:t xml:space="preserve"> in the plan during </w:t>
      </w:r>
      <w:r w:rsidR="007152C2">
        <w:rPr>
          <w:lang w:val="en-US"/>
        </w:rPr>
        <w:t>the simulation.</w:t>
      </w:r>
    </w:p>
    <w:p w14:paraId="523F4F80" w14:textId="3640D970" w:rsidR="007152C2" w:rsidRDefault="007152C2" w:rsidP="007152C2">
      <w:pPr>
        <w:rPr>
          <w:lang w:val="en-US"/>
        </w:rPr>
      </w:pPr>
    </w:p>
    <w:p w14:paraId="659E9198" w14:textId="3593B506" w:rsidR="00A612CF" w:rsidRDefault="001918FE" w:rsidP="007152C2">
      <w:pPr>
        <w:rPr>
          <w:lang w:val="en-US"/>
        </w:rPr>
      </w:pPr>
      <w:r>
        <w:rPr>
          <w:lang w:val="en-US"/>
        </w:rPr>
        <w:t xml:space="preserve">For the CAITA system, the </w:t>
      </w:r>
      <w:r w:rsidR="00A612CF">
        <w:rPr>
          <w:lang w:val="en-US"/>
        </w:rPr>
        <w:t xml:space="preserve">communication has no overhead and can happen a soon as a robot enters the information center. The information center is assumed to be able to communicate back and forth with every robot at the same time. The DAITA system also assumes a instant communication transmission time when sharing its information to someone. Unlike CAITA, robots in DAITA cannot receive a packet information from each robot at the same time. Indeed, since this time it is the robot that receive the packet and not </w:t>
      </w:r>
      <w:proofErr w:type="spellStart"/>
      <w:r w:rsidR="00A612CF">
        <w:rPr>
          <w:lang w:val="en-US"/>
        </w:rPr>
        <w:t>a</w:t>
      </w:r>
      <w:proofErr w:type="spellEnd"/>
      <w:r w:rsidR="00A612CF">
        <w:rPr>
          <w:lang w:val="en-US"/>
        </w:rPr>
        <w:t xml:space="preserve"> information center it has been decided to implement a random mechanisms that decides from which signal the robot will choose its packet (each signal is given the same chance to be received, see figure N </w:t>
      </w:r>
      <w:proofErr w:type="spellStart"/>
      <w:r w:rsidR="00A612CF">
        <w:rPr>
          <w:lang w:val="en-US"/>
        </w:rPr>
        <w:t>todo</w:t>
      </w:r>
      <w:proofErr w:type="spellEnd"/>
      <w:r w:rsidR="00A612CF">
        <w:rPr>
          <w:lang w:val="en-US"/>
        </w:rPr>
        <w:t xml:space="preserve">). Moreover, a robot can only receive one packet per simulation step. This system ensures </w:t>
      </w:r>
      <w:r w:rsidR="00A612CF">
        <w:rPr>
          <w:lang w:val="en-US"/>
        </w:rPr>
        <w:lastRenderedPageBreak/>
        <w:t>fairness and reality in the communication. GTA and PSI who both use the DAITA communication system suffers the same communication restrictions and challenges.</w:t>
      </w:r>
    </w:p>
    <w:p w14:paraId="1E1B9D0C" w14:textId="77777777" w:rsidR="00A612CF" w:rsidRDefault="00A612CF" w:rsidP="007152C2">
      <w:pPr>
        <w:rPr>
          <w:lang w:val="en-US"/>
        </w:rPr>
      </w:pPr>
    </w:p>
    <w:p w14:paraId="7698D308" w14:textId="7E94660B" w:rsidR="00A612CF" w:rsidRDefault="00A612CF" w:rsidP="007152C2">
      <w:pPr>
        <w:rPr>
          <w:lang w:val="en-US"/>
        </w:rPr>
      </w:pPr>
      <w:r>
        <w:rPr>
          <w:lang w:val="en-US"/>
        </w:rPr>
        <w:t>TODO signal reception graph.</w:t>
      </w:r>
    </w:p>
    <w:p w14:paraId="7009BA62" w14:textId="4040476C" w:rsidR="001918FE" w:rsidRDefault="001918FE" w:rsidP="007152C2">
      <w:pPr>
        <w:rPr>
          <w:lang w:val="en-US"/>
        </w:rPr>
      </w:pPr>
    </w:p>
    <w:p w14:paraId="7D00E3F4" w14:textId="33308040" w:rsidR="001918FE" w:rsidRPr="00C63416" w:rsidRDefault="00F748C7" w:rsidP="007152C2">
      <w:pPr>
        <w:rPr>
          <w:b/>
          <w:bCs/>
          <w:lang w:val="en-US"/>
        </w:rPr>
      </w:pPr>
      <w:r w:rsidRPr="00C63416">
        <w:rPr>
          <w:b/>
          <w:bCs/>
          <w:lang w:val="en-US"/>
        </w:rPr>
        <w:t>TITLE about variable that one can act on?</w:t>
      </w:r>
    </w:p>
    <w:p w14:paraId="73B0ACC7" w14:textId="6817E56C" w:rsidR="00C63416" w:rsidRPr="00C63416" w:rsidRDefault="00C63416" w:rsidP="00C63416">
      <w:pPr>
        <w:rPr>
          <w:lang w:val="en-US"/>
        </w:rPr>
      </w:pPr>
      <w:r>
        <w:rPr>
          <w:lang w:val="en-US"/>
        </w:rPr>
        <w:t>A set of specific variable can be change prior to run a simulation, and it is expected that each of these variables have high impact on the system depending on their value. The variables are the following:</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27BEC66C" w:rsidR="009F2A4E" w:rsidRDefault="00C63416" w:rsidP="009F2A4E">
      <w:pPr>
        <w:pStyle w:val="ListParagraph"/>
        <w:numPr>
          <w:ilvl w:val="0"/>
          <w:numId w:val="8"/>
        </w:numPr>
        <w:rPr>
          <w:lang w:val="en-US"/>
        </w:rPr>
      </w:pPr>
      <w:r>
        <w:rPr>
          <w:lang w:val="en-US"/>
        </w:rPr>
        <w:t>The noise / t</w:t>
      </w:r>
      <w:r w:rsidR="009F2A4E">
        <w:rPr>
          <w:lang w:val="en-US"/>
        </w:rPr>
        <w:t>he probability of communication failure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5CCEE7F0" w:rsidR="009F2A4E" w:rsidRDefault="009F2A4E" w:rsidP="009F2A4E">
      <w:pPr>
        <w:pStyle w:val="ListParagraph"/>
        <w:numPr>
          <w:ilvl w:val="0"/>
          <w:numId w:val="8"/>
        </w:numPr>
        <w:rPr>
          <w:lang w:val="en-US"/>
        </w:rPr>
      </w:pPr>
      <w:r>
        <w:rPr>
          <w:lang w:val="en-US"/>
        </w:rPr>
        <w:t>The demand for each task</w:t>
      </w:r>
    </w:p>
    <w:p w14:paraId="08A4BFB4" w14:textId="4551A446" w:rsidR="00C63416" w:rsidRDefault="00C63416" w:rsidP="009F2A4E">
      <w:pPr>
        <w:pStyle w:val="ListParagraph"/>
        <w:numPr>
          <w:ilvl w:val="0"/>
          <w:numId w:val="8"/>
        </w:numPr>
        <w:rPr>
          <w:lang w:val="en-US"/>
        </w:rPr>
      </w:pPr>
      <w:r>
        <w:rPr>
          <w:lang w:val="en-US"/>
        </w:rPr>
        <w:t xml:space="preserve">Increase of demand in the foraging task </w:t>
      </w:r>
    </w:p>
    <w:p w14:paraId="11885CDF" w14:textId="375FA457" w:rsidR="007F2FF7" w:rsidRDefault="007F2FF7" w:rsidP="004364F7">
      <w:pPr>
        <w:rPr>
          <w:color w:val="FF0000"/>
          <w:lang w:val="en-GB"/>
        </w:rPr>
      </w:pPr>
    </w:p>
    <w:p w14:paraId="1CA89538" w14:textId="3A2787DC" w:rsidR="005C35C8" w:rsidRDefault="005C35C8" w:rsidP="004364F7">
      <w:pPr>
        <w:rPr>
          <w:color w:val="FF0000"/>
          <w:lang w:val="en-GB"/>
        </w:rPr>
      </w:pPr>
      <w:r>
        <w:rPr>
          <w:color w:val="FF0000"/>
          <w:lang w:val="en-GB"/>
        </w:rPr>
        <w:t xml:space="preserve">TODO: For communication and noise, I can also use the graphs of robot </w:t>
      </w:r>
      <w:proofErr w:type="spellStart"/>
      <w:r>
        <w:rPr>
          <w:color w:val="FF0000"/>
          <w:lang w:val="en-GB"/>
        </w:rPr>
        <w:t>assgigned</w:t>
      </w:r>
      <w:proofErr w:type="spellEnd"/>
      <w:r>
        <w:rPr>
          <w:color w:val="FF0000"/>
          <w:lang w:val="en-GB"/>
        </w:rPr>
        <w:t>. To show the preciseness.</w:t>
      </w:r>
    </w:p>
    <w:p w14:paraId="1993DCEA" w14:textId="588EB640" w:rsidR="00F748C7" w:rsidRDefault="00F748C7" w:rsidP="004364F7">
      <w:pPr>
        <w:rPr>
          <w:color w:val="FF0000"/>
          <w:lang w:val="en-GB"/>
        </w:rPr>
      </w:pPr>
    </w:p>
    <w:p w14:paraId="75F2ACC2" w14:textId="5A1DA936" w:rsidR="00F748C7" w:rsidRDefault="00F748C7" w:rsidP="00F748C7">
      <w:pPr>
        <w:pStyle w:val="Heading2"/>
        <w:rPr>
          <w:lang w:val="en-GB"/>
        </w:rPr>
      </w:pPr>
      <w:r>
        <w:rPr>
          <w:lang w:val="en-GB"/>
        </w:rPr>
        <w:t>PSI starting variables (TODO MOVE TO PSI DEF?)</w:t>
      </w:r>
    </w:p>
    <w:p w14:paraId="2EE89A16" w14:textId="2A86034D" w:rsidR="00F748C7" w:rsidRDefault="00F748C7" w:rsidP="00F748C7">
      <w:pPr>
        <w:rPr>
          <w:lang w:val="en-GB"/>
        </w:rPr>
      </w:pPr>
      <w:r>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40D6365" w14:textId="30AADF4D" w:rsidR="00F748C7" w:rsidRDefault="00F748C7" w:rsidP="00F748C7">
      <w:pPr>
        <w:rPr>
          <w:lang w:val="en-GB"/>
        </w:rPr>
      </w:pPr>
    </w:p>
    <w:p w14:paraId="26455CFF" w14:textId="5915FB96" w:rsidR="00F748C7" w:rsidRPr="00F748C7" w:rsidRDefault="00F748C7" w:rsidP="00F748C7">
      <w:pPr>
        <w:rPr>
          <w:lang w:val="en-GB"/>
        </w:rPr>
      </w:pPr>
      <w:r>
        <w:rPr>
          <w:lang w:val="en-GB"/>
        </w:rPr>
        <w:t>TODO add table.</w:t>
      </w:r>
    </w:p>
    <w:p w14:paraId="04C1C40A" w14:textId="31AED6B3" w:rsidR="00CA3950" w:rsidRDefault="00CA3950" w:rsidP="00CA3950">
      <w:pPr>
        <w:rPr>
          <w:rFonts w:asciiTheme="majorHAnsi" w:eastAsiaTheme="majorEastAsia" w:hAnsiTheme="majorHAnsi" w:cstheme="majorBidi"/>
          <w:color w:val="2F5496" w:themeColor="accent1" w:themeShade="BF"/>
          <w:sz w:val="26"/>
          <w:szCs w:val="26"/>
          <w:lang w:val="en-GB"/>
        </w:rPr>
      </w:pPr>
    </w:p>
    <w:p w14:paraId="48F370E7" w14:textId="16E25ACA" w:rsidR="00CA3950" w:rsidRPr="00996FC3" w:rsidRDefault="00CA3950" w:rsidP="00CA3950">
      <w:pPr>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6B6AA64F" w14:textId="791BABB7" w:rsidR="0041783B" w:rsidRPr="00555422" w:rsidRDefault="00CA3950" w:rsidP="00BF1691">
      <w:r w:rsidRPr="00996FC3">
        <w:rPr>
          <w:lang w:val="en-GB"/>
        </w:rPr>
        <w:t xml:space="preserve">The implemented algorithms, </w:t>
      </w:r>
      <w:r>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Pr>
          <w:lang w:val="en-GB"/>
        </w:rPr>
        <w:t xml:space="preserve"> </w:t>
      </w:r>
      <w:r w:rsidR="00BF1691" w:rsidRPr="00BF1691">
        <w:rPr>
          <w:color w:val="FF0000"/>
          <w:lang w:val="en-US"/>
        </w:rPr>
        <w:t xml:space="preserve">Moreover, the systems are tested upon </w:t>
      </w:r>
      <w:proofErr w:type="spellStart"/>
      <w:r w:rsidR="00BF1691">
        <w:rPr>
          <w:color w:val="FF0000"/>
          <w:lang w:val="en-US"/>
        </w:rPr>
        <w:t>Alejendro</w:t>
      </w:r>
      <w:proofErr w:type="spellEnd"/>
      <w:r w:rsidR="00BF1691">
        <w:rPr>
          <w:color w:val="FF0000"/>
          <w:lang w:val="en-US"/>
        </w:rPr>
        <w:t xml:space="preserve"> </w:t>
      </w:r>
      <w:proofErr w:type="spellStart"/>
      <w:r w:rsidR="00BF1691">
        <w:rPr>
          <w:color w:val="FF0000"/>
          <w:lang w:val="en-US"/>
        </w:rPr>
        <w:t>Coav</w:t>
      </w:r>
      <w:proofErr w:type="spellEnd"/>
      <w:r w:rsidR="00BF1691">
        <w:rPr>
          <w:color w:val="FF0000"/>
          <w:lang w:val="en-US"/>
        </w:rPr>
        <w:t xml:space="preserve"> (</w:t>
      </w:r>
      <w:proofErr w:type="spellStart"/>
      <w:r w:rsidR="00BF1691">
        <w:rPr>
          <w:color w:val="FF0000"/>
          <w:lang w:val="en-US"/>
        </w:rPr>
        <w:t>todo</w:t>
      </w:r>
      <w:proofErr w:type="spellEnd"/>
      <w:r w:rsidR="00BF1691">
        <w:rPr>
          <w:color w:val="FF0000"/>
          <w:lang w:val="en-US"/>
        </w:rPr>
        <w:t xml:space="preserve">)’s paper seek to </w:t>
      </w:r>
      <w:r w:rsidR="0041783B" w:rsidRPr="00771D3E">
        <w:rPr>
          <w:lang w:val="en-GB" w:eastAsia="en-GB"/>
        </w:rPr>
        <w:t xml:space="preserve">minimize the squared difference between the energy demands and the energy supplied. </w:t>
      </w:r>
    </w:p>
    <w:p w14:paraId="601D9F07" w14:textId="77777777" w:rsidR="0041783B" w:rsidRPr="0041783B" w:rsidRDefault="0041783B" w:rsidP="004364F7">
      <w:pPr>
        <w:rPr>
          <w:color w:val="FF0000"/>
          <w:lang w:val="en-GB"/>
        </w:rPr>
      </w:pPr>
    </w:p>
    <w:p w14:paraId="1E0B1EDE" w14:textId="777A39FF" w:rsidR="00BF1691" w:rsidRDefault="00BF1691" w:rsidP="00BF1691">
      <w:pPr>
        <w:rPr>
          <w:lang w:val="en-GB"/>
        </w:rPr>
      </w:pPr>
      <w:r w:rsidRPr="00996FC3">
        <w:rPr>
          <w:lang w:val="en-GB"/>
        </w:rPr>
        <w:t xml:space="preserve">Each </w:t>
      </w:r>
      <w:r w:rsidR="00244D04">
        <w:rPr>
          <w:lang w:val="en-GB"/>
        </w:rPr>
        <w:t>e</w:t>
      </w:r>
      <w:r w:rsidRPr="00996FC3">
        <w:rPr>
          <w:lang w:val="en-GB"/>
        </w:rPr>
        <w:t>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2468E46A" w14:textId="77777777" w:rsidR="00244D04" w:rsidRDefault="00244D04" w:rsidP="00BF1691">
      <w:pPr>
        <w:pStyle w:val="Heading2"/>
        <w:rPr>
          <w:lang w:val="en-GB"/>
        </w:rPr>
      </w:pPr>
    </w:p>
    <w:p w14:paraId="2BABE6AB" w14:textId="575CF67C" w:rsidR="00BF1691" w:rsidRPr="00771D3E" w:rsidRDefault="00BF1691" w:rsidP="00BF1691">
      <w:pPr>
        <w:pStyle w:val="Heading2"/>
        <w:rPr>
          <w:lang w:val="en-GB"/>
        </w:rPr>
      </w:pPr>
      <w:r w:rsidRPr="00771D3E">
        <w:rPr>
          <w:lang w:val="en-GB"/>
        </w:rPr>
        <w:t>Metrics</w:t>
      </w:r>
    </w:p>
    <w:p w14:paraId="7CBCF48D" w14:textId="77777777" w:rsidR="00BF1691" w:rsidRDefault="00BF1691" w:rsidP="00BF1691">
      <w:pPr>
        <w:rPr>
          <w:lang w:val="en-GB"/>
        </w:rPr>
      </w:pPr>
      <w:r>
        <w:rPr>
          <w:lang w:val="en-GB"/>
        </w:rPr>
        <w:t>To rewrite</w:t>
      </w:r>
    </w:p>
    <w:p w14:paraId="77FEBB88" w14:textId="77777777" w:rsidR="00BF1691" w:rsidRDefault="00BF1691" w:rsidP="00BF1691">
      <w:pPr>
        <w:rPr>
          <w:lang w:val="en-GB"/>
        </w:rPr>
      </w:pPr>
    </w:p>
    <w:p w14:paraId="026D496B" w14:textId="77777777" w:rsidR="00BF1691" w:rsidRDefault="00BF1691" w:rsidP="00BF1691">
      <w:pPr>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7616D72D" w14:textId="77777777" w:rsidR="00BF1691" w:rsidRPr="00BF1691" w:rsidRDefault="00BF1691" w:rsidP="004364F7">
      <w:pPr>
        <w:rPr>
          <w:color w:val="FF0000"/>
          <w:lang w:val="en-GB"/>
        </w:rPr>
      </w:pPr>
    </w:p>
    <w:p w14:paraId="6C1A531D" w14:textId="290E753C" w:rsidR="00CA3950" w:rsidRDefault="00CA3950" w:rsidP="004364F7">
      <w:pPr>
        <w:pStyle w:val="Heading3"/>
        <w:rPr>
          <w:lang w:val="en-GB"/>
        </w:rPr>
      </w:pPr>
    </w:p>
    <w:p w14:paraId="33070650" w14:textId="5C38AB9B" w:rsidR="00776F13" w:rsidRDefault="00776F13" w:rsidP="00776F13">
      <w:pPr>
        <w:pStyle w:val="Heading2"/>
        <w:rPr>
          <w:lang w:val="en-US"/>
        </w:rPr>
      </w:pPr>
      <w:r w:rsidRPr="00002789">
        <w:rPr>
          <w:lang w:val="en-US"/>
        </w:rPr>
        <w:t>Experiments on parameters settings</w:t>
      </w:r>
    </w:p>
    <w:p w14:paraId="2647A11B" w14:textId="079772DC" w:rsidR="00244D04" w:rsidRDefault="00244D04" w:rsidP="00244D04">
      <w:pPr>
        <w:rPr>
          <w:lang w:val="en-GB"/>
        </w:rPr>
      </w:pPr>
      <w:r>
        <w:rPr>
          <w:lang w:val="en-GB"/>
        </w:rPr>
        <w:t>In order to best see the robustness and reliability of the CAITA and DAITA system, but also to choose variables that will be the same for all the systems, the systems are tested over communication failure/noise and change in the communication range.</w:t>
      </w:r>
    </w:p>
    <w:p w14:paraId="13B894A8" w14:textId="77777777" w:rsidR="00244D04" w:rsidRPr="00244D04" w:rsidRDefault="00244D04" w:rsidP="00244D04">
      <w:pPr>
        <w:rPr>
          <w:lang w:val="en-GB"/>
        </w:rPr>
      </w:pPr>
    </w:p>
    <w:p w14:paraId="7A47A6E8" w14:textId="166998DF" w:rsidR="004364F7" w:rsidRDefault="004364F7" w:rsidP="004364F7">
      <w:pPr>
        <w:pStyle w:val="Heading3"/>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09C7702E" w14:textId="4D299F64" w:rsidR="00FE1209" w:rsidRDefault="00457845" w:rsidP="004364F7">
      <w:pPr>
        <w:rPr>
          <w:lang w:val="en-US"/>
        </w:rPr>
      </w:pPr>
      <w:r w:rsidRPr="00457845">
        <w:rPr>
          <w:lang w:val="en-US"/>
        </w:rPr>
        <w:t xml:space="preserve">The influence of different noise levels has been tested </w:t>
      </w:r>
      <w:r w:rsidR="009C3C15">
        <w:rPr>
          <w:lang w:val="en-US"/>
        </w:rPr>
        <w:t xml:space="preserve">on both version of the implementation of AITA </w:t>
      </w:r>
      <w:r w:rsidR="00792BFF">
        <w:rPr>
          <w:lang w:val="en-US"/>
        </w:rPr>
        <w:t>prior to</w:t>
      </w:r>
      <w:r w:rsidRPr="00457845">
        <w:rPr>
          <w:lang w:val="en-US"/>
        </w:rPr>
        <w:t xml:space="preserve"> the experiments to select a bias that would be equal for every TAs. The noise is implemented as a communication failure mechanism, that is, whenever a robot tries to broadcast its current knowledge of the world</w:t>
      </w:r>
      <w:r w:rsidR="00792BFF">
        <w:rPr>
          <w:lang w:val="en-US"/>
        </w:rPr>
        <w:t xml:space="preserve"> (DAITA) or report to the information center (CAITA)</w:t>
      </w:r>
      <w:r w:rsidRPr="00457845">
        <w:rPr>
          <w:lang w:val="en-US"/>
        </w:rPr>
        <w:t>, there’s a probability Pnoise that the communication with the receiver fails.</w:t>
      </w:r>
      <w:r w:rsidR="0026323E">
        <w:rPr>
          <w:lang w:val="en-US"/>
        </w:rPr>
        <w:t xml:space="preserve"> Both CAITA and DAITA use the following system for this experiment: The tests run 40 robots, they have to collect 150 resources and fully process them as fast as possible.</w:t>
      </w:r>
      <w:r w:rsidR="00637FD3">
        <w:rPr>
          <w:lang w:val="en-US"/>
        </w:rPr>
        <w:t xml:space="preserve"> Each 500 simulation step, the demand for the foraging task increases of 5. This system assumes that the communication range covers the entire arena.</w:t>
      </w:r>
    </w:p>
    <w:p w14:paraId="16179BAD" w14:textId="77777777" w:rsidR="0026323E" w:rsidRDefault="0026323E" w:rsidP="004364F7">
      <w:pPr>
        <w:rPr>
          <w:lang w:val="en-US"/>
        </w:rPr>
      </w:pPr>
    </w:p>
    <w:p w14:paraId="2704ED76" w14:textId="2CF67B31" w:rsidR="00FE1209" w:rsidRPr="00FE1209" w:rsidRDefault="00FE1209" w:rsidP="004364F7">
      <w:pPr>
        <w:rPr>
          <w:b/>
          <w:bCs/>
          <w:lang w:val="en-US"/>
        </w:rPr>
      </w:pPr>
      <w:r w:rsidRPr="00FE1209">
        <w:rPr>
          <w:b/>
          <w:bCs/>
          <w:lang w:val="en-US"/>
        </w:rPr>
        <w:t>Noise DAITA</w:t>
      </w:r>
    </w:p>
    <w:p w14:paraId="29349FAE" w14:textId="47814CCE" w:rsidR="003D7C20" w:rsidRDefault="00457845" w:rsidP="004364F7">
      <w:pPr>
        <w:rPr>
          <w:lang w:val="en-US"/>
        </w:rPr>
      </w:pPr>
      <w:r w:rsidRPr="00457845">
        <w:rPr>
          <w:lang w:val="en-US"/>
        </w:rPr>
        <w:t xml:space="preserve">The tests </w:t>
      </w:r>
      <w:r w:rsidR="00886795">
        <w:rPr>
          <w:lang w:val="en-US"/>
        </w:rPr>
        <w:t>are first run</w:t>
      </w:r>
      <w:r w:rsidRPr="00457845">
        <w:rPr>
          <w:lang w:val="en-US"/>
        </w:rPr>
        <w:t xml:space="preserve"> with a probability of communication failure Pnoise of 0 </w:t>
      </w:r>
      <w:r w:rsidR="00886795">
        <w:rPr>
          <w:lang w:val="en-US"/>
        </w:rPr>
        <w:t xml:space="preserve">and Pnoise is gradually increased to finally reach </w:t>
      </w:r>
      <w:r w:rsidRPr="00457845">
        <w:rPr>
          <w:lang w:val="en-US"/>
        </w:rPr>
        <w:t>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r w:rsidR="009C3C15">
        <w:rPr>
          <w:lang w:val="en-US"/>
        </w:rPr>
        <w:t>, where the system completes its task sooner than the others</w:t>
      </w:r>
      <w:r w:rsidRPr="00457845">
        <w:rPr>
          <w:lang w:val="en-US"/>
        </w:rPr>
        <w:t>.</w:t>
      </w:r>
    </w:p>
    <w:p w14:paraId="322940C1" w14:textId="77777777" w:rsidR="00457845" w:rsidRDefault="00457845" w:rsidP="004364F7">
      <w:pPr>
        <w:rPr>
          <w:lang w:val="en-US"/>
        </w:rPr>
      </w:pPr>
    </w:p>
    <w:p w14:paraId="539F1079" w14:textId="5341D8E5" w:rsidR="00C4060A" w:rsidRDefault="00C2321D" w:rsidP="003D7C20">
      <w:pPr>
        <w:jc w:val="center"/>
        <w:rPr>
          <w:lang w:val="en-US"/>
        </w:rPr>
      </w:pPr>
      <w:r>
        <w:rPr>
          <w:noProof/>
          <w:lang w:val="en-US"/>
        </w:rPr>
        <w:lastRenderedPageBreak/>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4B856232" w14:textId="48CCB5C5" w:rsidR="006A79D6" w:rsidRPr="004C2383" w:rsidRDefault="006A79D6" w:rsidP="004364F7">
      <w:pPr>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r w:rsidR="002E5F87">
        <w:rPr>
          <w:color w:val="000000" w:themeColor="text1"/>
          <w:lang w:val="en-US"/>
        </w:rPr>
        <w:tab/>
      </w:r>
      <w:r w:rsidRPr="004C2383">
        <w:rPr>
          <w:color w:val="000000" w:themeColor="text1"/>
          <w:lang w:val="en-US"/>
        </w:rPr>
        <w:t>:</w:t>
      </w:r>
    </w:p>
    <w:p w14:paraId="49946B03" w14:textId="5DDA203D" w:rsidR="006A79D6" w:rsidRPr="004C2383" w:rsidRDefault="006A79D6" w:rsidP="004364F7">
      <w:pPr>
        <w:rPr>
          <w:color w:val="000000" w:themeColor="text1"/>
          <w:lang w:val="en-US"/>
        </w:rPr>
      </w:pPr>
    </w:p>
    <w:p w14:paraId="433452C3" w14:textId="1C0E2622" w:rsidR="006A79D6" w:rsidRPr="004C2383" w:rsidRDefault="00B91947" w:rsidP="004364F7">
      <w:pPr>
        <w:rPr>
          <w:rFonts w:eastAsiaTheme="minorEastAsia"/>
          <w:color w:val="000000" w:themeColor="text1"/>
          <w:lang w:val="en-US"/>
        </w:rPr>
      </w:pPr>
      <m:oMathPara>
        <m:oMath>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C325FF1" w14:textId="77777777" w:rsidR="006A79D6" w:rsidRPr="004C2383" w:rsidRDefault="006A79D6" w:rsidP="004364F7">
      <w:pPr>
        <w:rPr>
          <w:rFonts w:eastAsiaTheme="minorEastAsia"/>
          <w:color w:val="000000" w:themeColor="text1"/>
          <w:lang w:val="en-US"/>
        </w:rPr>
      </w:pPr>
    </w:p>
    <w:p w14:paraId="12DEF5CC" w14:textId="77777777" w:rsidR="00B91947" w:rsidRPr="004C2383" w:rsidRDefault="006A79D6" w:rsidP="004364F7">
      <w:pPr>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1413AF50" w14:textId="0399544B" w:rsidR="006A79D6" w:rsidRPr="004C2383" w:rsidRDefault="006A79D6" w:rsidP="004364F7">
      <w:pPr>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5C71E10E" w14:textId="77777777" w:rsidR="006A79D6" w:rsidRDefault="006A79D6" w:rsidP="004364F7">
      <w:pPr>
        <w:rPr>
          <w:color w:val="FF0000"/>
          <w:lang w:val="en-US"/>
        </w:rPr>
      </w:pPr>
    </w:p>
    <w:p w14:paraId="520CF2F1" w14:textId="2C208C04" w:rsidR="00385145" w:rsidRDefault="00B91947" w:rsidP="000411A5">
      <w:pPr>
        <w:rPr>
          <w:lang w:val="en-US"/>
        </w:rPr>
      </w:pPr>
      <w:r>
        <w:rPr>
          <w:lang w:val="en-US"/>
        </w:rPr>
        <w:t>Figure N depicts</w:t>
      </w:r>
      <w:r w:rsidR="00B50C6A">
        <w:rPr>
          <w:lang w:val="en-US"/>
        </w:rPr>
        <w:t xml:space="preserve"> </w:t>
      </w:r>
      <w:r>
        <w:rPr>
          <w:lang w:val="en-US"/>
        </w:rPr>
        <w:t xml:space="preserve">the metric </w:t>
      </w:r>
      <m:oMath>
        <m:r>
          <w:rPr>
            <w:rFonts w:ascii="Cambria Math" w:hAnsi="Cambria Math"/>
            <w:lang w:val="en-US"/>
          </w:rPr>
          <m:t>e</m:t>
        </m:r>
      </m:oMath>
      <w:r>
        <w:rPr>
          <w:lang w:val="en-US"/>
        </w:rPr>
        <w:t xml:space="preserve"> where i</w:t>
      </w:r>
      <w:r w:rsidR="00457845" w:rsidRPr="00457845">
        <w:rPr>
          <w:lang w:val="en-US"/>
        </w:rPr>
        <w:t>t can be seen that both Pnoise = 0</w:t>
      </w:r>
      <w:r>
        <w:rPr>
          <w:lang w:val="en-US"/>
        </w:rPr>
        <w:t xml:space="preserve">, </w:t>
      </w:r>
      <w:r w:rsidR="00457845" w:rsidRPr="00457845">
        <w:rPr>
          <w:lang w:val="en-US"/>
        </w:rPr>
        <w:t>Pnoise = 0.3</w:t>
      </w:r>
      <w:r>
        <w:rPr>
          <w:lang w:val="en-US"/>
        </w:rPr>
        <w:t xml:space="preserve">, and Pnoise = 0.7 </w:t>
      </w:r>
      <w:r w:rsidR="00457845" w:rsidRPr="00457845">
        <w:rPr>
          <w:lang w:val="en-US"/>
        </w:rPr>
        <w:t>have around the same error</w:t>
      </w:r>
      <w:r w:rsidR="006D5A9C">
        <w:rPr>
          <w:lang w:val="en-US"/>
        </w:rPr>
        <w:t xml:space="preserve"> over a same period</w:t>
      </w:r>
      <w:r w:rsidR="004D4701">
        <w:rPr>
          <w:lang w:val="en-US"/>
        </w:rPr>
        <w:t xml:space="preserve">, reaching low fluctuation with an averaged error of </w:t>
      </w:r>
      <w:r w:rsidR="004D4701" w:rsidRPr="004D4701">
        <w:rPr>
          <w:color w:val="FF0000"/>
          <w:lang w:val="en-US"/>
        </w:rPr>
        <w:t>TODO</w:t>
      </w:r>
      <w:r w:rsidR="004D4701">
        <w:rPr>
          <w:color w:val="FF0000"/>
          <w:lang w:val="en-US"/>
        </w:rPr>
        <w:t xml:space="preserve"> </w:t>
      </w:r>
      <w:r w:rsidR="004D4701">
        <w:rPr>
          <w:lang w:val="en-US"/>
        </w:rPr>
        <w:t>N, X, A for Pnoise = 0, 0.3, and 0.7 respectively</w:t>
      </w:r>
      <w:r w:rsidR="00457845" w:rsidRPr="00457845">
        <w:rPr>
          <w:lang w:val="en-US"/>
        </w:rPr>
        <w:t>.</w:t>
      </w:r>
      <w:r>
        <w:rPr>
          <w:lang w:val="en-US"/>
        </w:rPr>
        <w:t xml:space="preserve"> These slight variation even at high noise level such as Pnoise = 0.7 are plausible and are the result of the communication system implemented in DAITA. </w:t>
      </w:r>
      <w:r w:rsidR="000411A5" w:rsidRPr="000411A5">
        <w:rPr>
          <w:lang w:val="en-US"/>
        </w:rPr>
        <w:t xml:space="preserve">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and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w:t>
      </w:r>
      <w:r w:rsidR="000411A5" w:rsidRPr="000411A5">
        <w:rPr>
          <w:lang w:val="en-US"/>
        </w:rPr>
        <w:lastRenderedPageBreak/>
        <w:t xml:space="preserve">the error e plummets and the system stabilizes to reach just above the same error e as the other, or XX </w:t>
      </w:r>
      <w:proofErr w:type="spellStart"/>
      <w:r w:rsidR="000411A5" w:rsidRPr="000411A5">
        <w:rPr>
          <w:lang w:val="en-US"/>
        </w:rPr>
        <w:t>todo</w:t>
      </w:r>
      <w:proofErr w:type="spellEnd"/>
      <w:r w:rsidR="000411A5" w:rsidRPr="000411A5">
        <w:rPr>
          <w:lang w:val="en-US"/>
        </w:rPr>
        <w:t xml:space="preserve"> on average. This adaptation means that under the before-defined environment and these specific starting conditions, the system is robust to communication failure over time.</w:t>
      </w:r>
    </w:p>
    <w:p w14:paraId="77A84ACB" w14:textId="77777777" w:rsidR="000411A5" w:rsidRDefault="000411A5" w:rsidP="000411A5">
      <w:pPr>
        <w:rPr>
          <w:lang w:val="en-US"/>
        </w:rPr>
      </w:pPr>
    </w:p>
    <w:p w14:paraId="766837C6" w14:textId="71FD2B9C" w:rsidR="000D12F7" w:rsidRDefault="00385145" w:rsidP="00457845">
      <w:pPr>
        <w:rPr>
          <w:lang w:val="en-US"/>
        </w:rPr>
      </w:pPr>
      <w:r>
        <w:rPr>
          <w:lang w:val="en-US"/>
        </w:rPr>
        <w:t>As</w:t>
      </w:r>
      <w:r w:rsidR="00EB5229">
        <w:rPr>
          <w:lang w:val="en-US"/>
        </w:rPr>
        <w:t xml:space="preserve"> the probability in communication failure reaches a high level, the success rate can become so low that the swarm struggles to agree on the current state of the environment.</w:t>
      </w:r>
      <w:r w:rsidR="00457845" w:rsidRPr="00457845">
        <w:rPr>
          <w:lang w:val="en-US"/>
        </w:rPr>
        <w:t xml:space="preserve">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00457845" w:rsidRPr="00457845">
        <w:rPr>
          <w:lang w:val="en-US"/>
        </w:rPr>
        <w:t xml:space="preserve">and what is seen by the swarm can further be seen </w:t>
      </w:r>
      <w:r>
        <w:rPr>
          <w:lang w:val="en-US"/>
        </w:rPr>
        <w:t>in</w:t>
      </w:r>
      <w:r w:rsidR="00457845" w:rsidRPr="00457845">
        <w:rPr>
          <w:lang w:val="en-US"/>
        </w:rPr>
        <w:t xml:space="preserve"> Figure M</w:t>
      </w:r>
      <w:r w:rsidR="00B15EB6">
        <w:rPr>
          <w:lang w:val="en-US"/>
        </w:rPr>
        <w:t xml:space="preserve"> where </w:t>
      </w:r>
      <w:r w:rsidR="00457845" w:rsidRPr="00457845">
        <w:rPr>
          <w:lang w:val="en-US"/>
        </w:rPr>
        <w:t>when the noise is low (for Pnoise = 0 and 0.3), the current knowledge of the world is high (as information is shared faster) resulting in the robots adapting faster to the</w:t>
      </w:r>
      <w:r w:rsidR="00B15EB6">
        <w:rPr>
          <w:lang w:val="en-US"/>
        </w:rPr>
        <w:t xml:space="preserve"> </w:t>
      </w:r>
      <w:r w:rsidR="00244605">
        <w:rPr>
          <w:lang w:val="en-US"/>
        </w:rPr>
        <w:t xml:space="preserve">environment </w:t>
      </w:r>
      <w:r w:rsidR="00457845" w:rsidRPr="00457845">
        <w:rPr>
          <w:lang w:val="en-US"/>
        </w:rPr>
        <w:t>– Which means high oscillations in the task allocation</w:t>
      </w:r>
      <w:r>
        <w:rPr>
          <w:lang w:val="en-US"/>
        </w:rPr>
        <w:t xml:space="preserve"> </w:t>
      </w:r>
      <w:r w:rsidR="00457845" w:rsidRPr="00457845">
        <w:rPr>
          <w:lang w:val="en-US"/>
        </w:rPr>
        <w:t xml:space="preserve">resulting in </w:t>
      </w:r>
      <w:r w:rsidR="00244605">
        <w:rPr>
          <w:lang w:val="en-US"/>
        </w:rPr>
        <w:t xml:space="preserve">a </w:t>
      </w:r>
      <w:r w:rsidR="00457845" w:rsidRPr="00457845">
        <w:rPr>
          <w:lang w:val="en-US"/>
        </w:rPr>
        <w:t>high number of task switch for each robot</w:t>
      </w:r>
      <w:r>
        <w:rPr>
          <w:lang w:val="en-US"/>
        </w:rPr>
        <w:t xml:space="preserve">. </w:t>
      </w:r>
      <w:r w:rsidR="00457845" w:rsidRPr="00457845">
        <w:rPr>
          <w:lang w:val="en-US"/>
        </w:rPr>
        <w:t xml:space="preserve">Inversely, for a high probability of communication failure, the swarm struggles to adapt quickly to the changing environment as failure in communication means </w:t>
      </w:r>
      <w:r>
        <w:rPr>
          <w:lang w:val="en-US"/>
        </w:rPr>
        <w:t xml:space="preserve">the </w:t>
      </w:r>
      <w:r w:rsidR="00457845" w:rsidRPr="00457845">
        <w:rPr>
          <w:lang w:val="en-US"/>
        </w:rPr>
        <w:t xml:space="preserve">information is shared at a slower pace, which results in a </w:t>
      </w:r>
      <w:r w:rsidR="0028668E">
        <w:rPr>
          <w:lang w:val="en-US"/>
        </w:rPr>
        <w:t xml:space="preserve">low oscillation in the distribution of labor, leading to a </w:t>
      </w:r>
      <w:r w:rsidR="00457845" w:rsidRPr="00457845">
        <w:rPr>
          <w:lang w:val="en-US"/>
        </w:rPr>
        <w:t>low</w:t>
      </w:r>
      <w:r w:rsidR="00B50C6A">
        <w:rPr>
          <w:lang w:val="en-US"/>
        </w:rPr>
        <w:t>er</w:t>
      </w:r>
      <w:r w:rsidR="00457845" w:rsidRPr="00457845">
        <w:rPr>
          <w:lang w:val="en-US"/>
        </w:rPr>
        <w:t xml:space="preserve"> number of task switch </w:t>
      </w:r>
      <w:r w:rsidR="00B50C6A">
        <w:rPr>
          <w:lang w:val="en-US"/>
        </w:rPr>
        <w:t>for each robot</w:t>
      </w:r>
      <w:r w:rsidR="00457845"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w:t>
      </w:r>
      <w:r w:rsidR="00945D5B">
        <w:rPr>
          <w:lang w:val="en-US"/>
        </w:rPr>
        <w:t xml:space="preserve">, also called </w:t>
      </w:r>
      <w:r w:rsidR="00945D5B" w:rsidRPr="00945D5B">
        <w:rPr>
          <w:i/>
          <w:iCs/>
          <w:lang w:val="en-US"/>
        </w:rPr>
        <w:t>knowledge error shift</w:t>
      </w:r>
      <w:r w:rsidR="00AF3F0E">
        <w:rPr>
          <w:lang w:val="en-US"/>
        </w:rPr>
        <w:t xml:space="preserve"> can further be seen in Figure N </w:t>
      </w:r>
      <w:proofErr w:type="spellStart"/>
      <w:r w:rsidR="00AF3F0E">
        <w:rPr>
          <w:lang w:val="en-US"/>
        </w:rPr>
        <w:t>where as</w:t>
      </w:r>
      <w:proofErr w:type="spellEnd"/>
      <w:r w:rsidR="00AF3F0E">
        <w:rPr>
          <w:lang w:val="en-US"/>
        </w:rPr>
        <w:t xml:space="preserve"> the demand for resource collecting gently drops, the average sensed demand (in yellow) is slightly shifted compared to the actual demand </w:t>
      </w:r>
      <w:r w:rsidR="00AF3F0E" w:rsidRPr="00DC0364">
        <w:rPr>
          <w:color w:val="7030A0"/>
          <w:lang w:val="en-US"/>
        </w:rPr>
        <w:t>(in green)</w:t>
      </w:r>
      <w:r w:rsidR="00DC0364">
        <w:rPr>
          <w:color w:val="7030A0"/>
          <w:lang w:val="en-US"/>
        </w:rPr>
        <w:t xml:space="preserve"> </w:t>
      </w:r>
      <w:r w:rsidR="000D12F7">
        <w:rPr>
          <w:lang w:val="en-US"/>
        </w:rPr>
        <w:t xml:space="preserve">as noise slows down the rate of information sharing, leading the swarm to over-collect resources. This also explain why </w:t>
      </w:r>
      <w:r w:rsidR="00B15EB6">
        <w:rPr>
          <w:lang w:val="en-US"/>
        </w:rPr>
        <w:t xml:space="preserve">for Pnoise = 0.99 the curve slightly variates in Figure N and finishes before the other level of noise. As the </w:t>
      </w:r>
      <w:r w:rsidR="00B15EB6">
        <w:rPr>
          <w:i/>
          <w:iCs/>
          <w:lang w:val="en-US"/>
        </w:rPr>
        <w:t xml:space="preserve">shift </w:t>
      </w:r>
      <w:r w:rsidR="00B15EB6">
        <w:rPr>
          <w:lang w:val="en-US"/>
        </w:rPr>
        <w:t xml:space="preserve">is big, the system struggles to adapt </w:t>
      </w:r>
      <w:r w:rsidR="00636639">
        <w:rPr>
          <w:lang w:val="en-US"/>
        </w:rPr>
        <w:t xml:space="preserve">and fails at optimal labor distribution </w:t>
      </w:r>
      <w:r w:rsidR="000D12F7">
        <w:rPr>
          <w:lang w:val="en-US"/>
        </w:rPr>
        <w:t>and over-collect resources, leading the swarm to take a time advantages over the other noise system.</w:t>
      </w:r>
    </w:p>
    <w:p w14:paraId="35042038" w14:textId="77777777" w:rsidR="00636639" w:rsidRDefault="00636639" w:rsidP="00457845">
      <w:pPr>
        <w:rPr>
          <w:lang w:val="en-US"/>
        </w:rPr>
      </w:pPr>
    </w:p>
    <w:p w14:paraId="74A6A27A" w14:textId="70D3EDC6" w:rsidR="00636639" w:rsidRDefault="005C58F6" w:rsidP="004364F7">
      <w:pPr>
        <w:rPr>
          <w:lang w:val="en-US"/>
        </w:rPr>
      </w:pPr>
      <w:r>
        <w:rPr>
          <w:noProof/>
          <w:lang w:val="en-US"/>
        </w:rPr>
        <w:drawing>
          <wp:inline distT="0" distB="0" distL="0" distR="0" wp14:anchorId="01B2FB42" wp14:editId="3F29C566">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1D5F7CE" wp14:editId="2B6026A9">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3A7A06B8" w14:textId="77777777" w:rsidR="002B2818" w:rsidRDefault="002B2818" w:rsidP="004364F7">
      <w:pPr>
        <w:rPr>
          <w:lang w:val="en-US"/>
        </w:rPr>
        <w:sectPr w:rsidR="002B2818">
          <w:pgSz w:w="11906" w:h="16838"/>
          <w:pgMar w:top="1440" w:right="1440" w:bottom="1440" w:left="1440" w:header="708" w:footer="708" w:gutter="0"/>
          <w:cols w:space="708"/>
          <w:docGrid w:linePitch="360"/>
        </w:sectPr>
      </w:pPr>
    </w:p>
    <w:p w14:paraId="0D55C117" w14:textId="0C693099" w:rsidR="002B2818" w:rsidRDefault="002B2818" w:rsidP="004364F7">
      <w:pPr>
        <w:rPr>
          <w:lang w:val="en-US"/>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2B2818" w14:paraId="7E758660" w14:textId="77777777" w:rsidTr="0024197E">
        <w:tc>
          <w:tcPr>
            <w:tcW w:w="4962" w:type="dxa"/>
          </w:tcPr>
          <w:p w14:paraId="33D9A068" w14:textId="4157CEE4" w:rsidR="00682EB9" w:rsidRDefault="00682EB9" w:rsidP="004364F7">
            <w:pPr>
              <w:rPr>
                <w:lang w:val="en-US"/>
              </w:rPr>
            </w:pPr>
            <w:r>
              <w:rPr>
                <w:noProof/>
                <w:lang w:val="en-US"/>
              </w:rPr>
              <w:drawing>
                <wp:inline distT="0" distB="0" distL="0" distR="0" wp14:anchorId="60A8E980" wp14:editId="528B9A01">
                  <wp:extent cx="2766060" cy="2074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3EEB8176" w14:textId="7F6C7961" w:rsidR="00682EB9" w:rsidRDefault="002B2818" w:rsidP="004364F7">
            <w:pPr>
              <w:rPr>
                <w:lang w:val="en-US"/>
              </w:rPr>
            </w:pPr>
            <w:r>
              <w:rPr>
                <w:noProof/>
                <w:lang w:val="en-US"/>
              </w:rPr>
              <w:drawing>
                <wp:inline distT="0" distB="0" distL="0" distR="0" wp14:anchorId="7F797A9E" wp14:editId="0B7A5F2D">
                  <wp:extent cx="2764800" cy="2073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BD250E0" w14:textId="08A5A6F7" w:rsidR="00682EB9" w:rsidRDefault="002B2818" w:rsidP="004364F7">
            <w:pPr>
              <w:rPr>
                <w:lang w:val="en-US"/>
              </w:rPr>
            </w:pPr>
            <w:r>
              <w:rPr>
                <w:noProof/>
                <w:lang w:val="en-US"/>
              </w:rPr>
              <w:drawing>
                <wp:inline distT="0" distB="0" distL="0" distR="0" wp14:anchorId="560311CB" wp14:editId="70A2066E">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2B2818" w14:paraId="068F83F5" w14:textId="77777777" w:rsidTr="0024197E">
        <w:tc>
          <w:tcPr>
            <w:tcW w:w="4962" w:type="dxa"/>
          </w:tcPr>
          <w:p w14:paraId="02151614" w14:textId="263FE50F" w:rsidR="00682EB9" w:rsidRDefault="002B2818" w:rsidP="004364F7">
            <w:pPr>
              <w:rPr>
                <w:lang w:val="en-US"/>
              </w:rPr>
            </w:pPr>
            <w:r>
              <w:rPr>
                <w:noProof/>
                <w:lang w:val="en-US"/>
              </w:rPr>
              <w:drawing>
                <wp:inline distT="0" distB="0" distL="0" distR="0" wp14:anchorId="7C43323C" wp14:editId="23FBBC7A">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7DFCBF33" w14:textId="04C8AA4B" w:rsidR="00682EB9" w:rsidRDefault="0024197E" w:rsidP="004364F7">
            <w:pPr>
              <w:rPr>
                <w:lang w:val="en-US"/>
              </w:rPr>
            </w:pPr>
            <w:r>
              <w:rPr>
                <w:noProof/>
                <w:lang w:val="en-US"/>
              </w:rPr>
              <w:drawing>
                <wp:inline distT="0" distB="0" distL="0" distR="0" wp14:anchorId="2139C1B6" wp14:editId="01A88B91">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44001BC" w14:textId="1BD96A1F" w:rsidR="00682EB9" w:rsidRDefault="0024197E" w:rsidP="004364F7">
            <w:pPr>
              <w:rPr>
                <w:lang w:val="en-US"/>
              </w:rPr>
            </w:pPr>
            <w:r>
              <w:rPr>
                <w:noProof/>
                <w:lang w:val="en-US"/>
              </w:rPr>
              <w:drawing>
                <wp:inline distT="0" distB="0" distL="0" distR="0" wp14:anchorId="7EC8E84C" wp14:editId="09474A24">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5D6F7A02" w14:textId="27E450BA" w:rsidR="00C2321D" w:rsidRDefault="00C2321D" w:rsidP="004364F7">
      <w:pPr>
        <w:rPr>
          <w:lang w:val="en-US"/>
        </w:rPr>
      </w:pPr>
      <w:r>
        <w:rPr>
          <w:lang w:val="en-US"/>
        </w:rPr>
        <w:t xml:space="preserve"> </w:t>
      </w:r>
    </w:p>
    <w:p w14:paraId="10007969" w14:textId="77777777" w:rsidR="004E50CD" w:rsidRDefault="004E50CD" w:rsidP="004364F7">
      <w:pPr>
        <w:rPr>
          <w:lang w:val="en-US"/>
        </w:rPr>
      </w:pPr>
    </w:p>
    <w:p w14:paraId="5336E4A3" w14:textId="19407E8D" w:rsidR="002B2818" w:rsidRDefault="00DC0364">
      <w:pPr>
        <w:rPr>
          <w:lang w:val="en-US"/>
        </w:rPr>
        <w:sectPr w:rsidR="002B2818" w:rsidSect="002B2818">
          <w:pgSz w:w="16838" w:h="11906" w:orient="landscape"/>
          <w:pgMar w:top="418" w:right="1440" w:bottom="251" w:left="1440" w:header="708" w:footer="708" w:gutter="0"/>
          <w:cols w:space="708"/>
          <w:docGrid w:linePitch="360"/>
        </w:sectPr>
      </w:pPr>
      <w:r>
        <w:rPr>
          <w:lang w:val="en-US"/>
        </w:rPr>
        <w:t>TODO add foraging demand graphs for each</w:t>
      </w:r>
    </w:p>
    <w:p w14:paraId="2AB5886D" w14:textId="78C907A3" w:rsidR="002B2818" w:rsidRDefault="002B2818">
      <w:pPr>
        <w:rPr>
          <w:lang w:val="en-US"/>
        </w:rPr>
      </w:pPr>
    </w:p>
    <w:p w14:paraId="252AB648" w14:textId="6D2E77C4" w:rsidR="00F97AA5" w:rsidRDefault="00244605" w:rsidP="004364F7">
      <w:pPr>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r w:rsidR="00162A7B">
        <w:rPr>
          <w:lang w:val="en-US"/>
        </w:rPr>
        <w:t xml:space="preserve"> </w:t>
      </w:r>
      <w:proofErr w:type="spellStart"/>
      <w:r w:rsidR="00162A7B">
        <w:rPr>
          <w:lang w:val="en-US"/>
        </w:rPr>
        <w:t>tODO</w:t>
      </w:r>
      <w:proofErr w:type="spellEnd"/>
      <w:r w:rsidR="00162A7B">
        <w:rPr>
          <w:lang w:val="en-US"/>
        </w:rPr>
        <w:t xml:space="preserve"> above, can’t tell which graph is what lol</w:t>
      </w:r>
    </w:p>
    <w:p w14:paraId="73B19E86" w14:textId="2342DA44" w:rsidR="00F97AA5" w:rsidRDefault="00F97AA5" w:rsidP="004E50CD">
      <w:pPr>
        <w:jc w:val="center"/>
        <w:rPr>
          <w:lang w:val="en-US"/>
        </w:rPr>
      </w:pPr>
    </w:p>
    <w:p w14:paraId="66A6D225" w14:textId="06E0D375" w:rsidR="004364F7" w:rsidRDefault="004364F7" w:rsidP="004364F7">
      <w:pPr>
        <w:rPr>
          <w:lang w:val="en-US"/>
        </w:rPr>
      </w:pPr>
    </w:p>
    <w:p w14:paraId="7A1CDC02" w14:textId="55B8CA04" w:rsidR="00FE1209" w:rsidRDefault="00FE1209" w:rsidP="004364F7">
      <w:pPr>
        <w:rPr>
          <w:b/>
          <w:bCs/>
          <w:lang w:val="en-US"/>
        </w:rPr>
      </w:pPr>
      <w:r w:rsidRPr="00FE1209">
        <w:rPr>
          <w:b/>
          <w:bCs/>
          <w:lang w:val="en-US"/>
        </w:rPr>
        <w:t>Noise CAITA</w:t>
      </w:r>
    </w:p>
    <w:p w14:paraId="2D2AD4B2" w14:textId="3847076C" w:rsidR="00A030AF" w:rsidRDefault="00792BFF" w:rsidP="004364F7">
      <w:pPr>
        <w:rPr>
          <w:lang w:val="en-US"/>
        </w:rPr>
      </w:pPr>
      <w:r>
        <w:rPr>
          <w:lang w:val="en-US"/>
        </w:rPr>
        <w:t>In the case of CAITA and unlike DAITA,</w:t>
      </w:r>
      <w:r w:rsidR="00A030AF">
        <w:rPr>
          <w:lang w:val="en-US"/>
        </w:rPr>
        <w:t xml:space="preserve">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 tasks. This means that there’s twice as much more chance that a communication between a transmitter and a receiver fails as the robot first have to communicate, and then the nest send out the new task assignment. </w:t>
      </w:r>
    </w:p>
    <w:p w14:paraId="7141B24A" w14:textId="62455455" w:rsidR="00A030AF" w:rsidRDefault="00A030AF" w:rsidP="004364F7">
      <w:pPr>
        <w:rPr>
          <w:u w:val="single"/>
          <w:lang w:val="en-US"/>
        </w:rPr>
      </w:pPr>
    </w:p>
    <w:p w14:paraId="0566294C" w14:textId="77777777" w:rsidR="000E3351" w:rsidRPr="00A030AF" w:rsidRDefault="000E3351" w:rsidP="004364F7">
      <w:pPr>
        <w:rPr>
          <w:u w:val="single"/>
          <w:lang w:val="en-US"/>
        </w:rPr>
      </w:pPr>
    </w:p>
    <w:p w14:paraId="1026B2F3" w14:textId="37ABBB77" w:rsidR="00971921" w:rsidRPr="004E1062" w:rsidRDefault="00971921" w:rsidP="004364F7">
      <w:pPr>
        <w:rPr>
          <w:lang w:val="en-US"/>
        </w:rPr>
      </w:pPr>
    </w:p>
    <w:p w14:paraId="5DB54599" w14:textId="78A67B39" w:rsidR="00EB5229" w:rsidRPr="009B5109" w:rsidRDefault="00EB5229" w:rsidP="009B5109">
      <w:pPr>
        <w:rPr>
          <w:color w:val="000000" w:themeColor="text1"/>
          <w:lang w:val="en-US"/>
        </w:rPr>
      </w:pPr>
      <w:r w:rsidRPr="002E5F87">
        <w:rPr>
          <w:color w:val="7030A0"/>
          <w:lang w:val="en-US"/>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is the system is highly dynamic (lots of changes) it is proven that systems with high noise will be performing worse than system with low noise as system with high noise cannot </w:t>
      </w:r>
      <w:r w:rsidR="009B5109" w:rsidRPr="002E5F87">
        <w:rPr>
          <w:color w:val="7030A0"/>
          <w:lang w:val="en-US"/>
        </w:rPr>
        <w:t xml:space="preserve">adapt fast enough to the situation, leading into the knowledge error shift to be incontrollable </w:t>
      </w:r>
      <w:r w:rsidR="009B5109" w:rsidRPr="009B5109">
        <w:rPr>
          <w:color w:val="000000" w:themeColor="text1"/>
          <w:lang w:val="en-US"/>
        </w:rPr>
        <w:t>(as shown in figure N, TODO where the system increases its foraging demand of a high random number from 5 to 15 every 500 hundred simulation step).</w:t>
      </w:r>
    </w:p>
    <w:p w14:paraId="28777E15" w14:textId="77777777" w:rsidR="00EB5229" w:rsidRDefault="00EB5229" w:rsidP="004364F7">
      <w:pPr>
        <w:rPr>
          <w:color w:val="4472C4" w:themeColor="accent1"/>
          <w:lang w:val="en-US"/>
        </w:rPr>
      </w:pPr>
    </w:p>
    <w:p w14:paraId="03494D2F" w14:textId="77777777" w:rsidR="00EB5229" w:rsidRPr="00EB5229" w:rsidRDefault="00EB5229" w:rsidP="004364F7">
      <w:pPr>
        <w:rPr>
          <w:lang w:val="en-US"/>
        </w:rPr>
      </w:pPr>
    </w:p>
    <w:p w14:paraId="33C6891E" w14:textId="6544D462" w:rsidR="00971921" w:rsidRPr="00971921" w:rsidRDefault="00971921" w:rsidP="004364F7">
      <w:pPr>
        <w:rPr>
          <w:b/>
          <w:bCs/>
          <w:lang w:val="en-US"/>
        </w:rPr>
      </w:pPr>
      <w:r w:rsidRPr="00971921">
        <w:rPr>
          <w:b/>
          <w:bCs/>
          <w:lang w:val="en-US"/>
        </w:rPr>
        <w:t>Chosen Pnoise parameter</w:t>
      </w:r>
    </w:p>
    <w:p w14:paraId="1736E5D5" w14:textId="77777777" w:rsidR="00971921" w:rsidRDefault="00971921" w:rsidP="00971921">
      <w:pPr>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301BE1D7" w14:textId="77777777" w:rsidR="00971921" w:rsidRDefault="00971921" w:rsidP="00971921">
      <w:pPr>
        <w:rPr>
          <w:lang w:val="en-US"/>
        </w:rPr>
      </w:pPr>
    </w:p>
    <w:p w14:paraId="6187B495" w14:textId="77777777" w:rsidR="00971921" w:rsidRDefault="00971921" w:rsidP="004364F7">
      <w:pPr>
        <w:rPr>
          <w:lang w:val="en-US"/>
        </w:rPr>
      </w:pPr>
    </w:p>
    <w:p w14:paraId="0612A9D2" w14:textId="77777777" w:rsidR="005C35C8" w:rsidRPr="004E1062" w:rsidRDefault="005C35C8" w:rsidP="00B72577">
      <w:pPr>
        <w:rPr>
          <w:color w:val="FF0000"/>
          <w:lang w:val="en-US"/>
        </w:rPr>
      </w:pPr>
    </w:p>
    <w:p w14:paraId="538E5F76" w14:textId="77777777" w:rsidR="00B72577" w:rsidRPr="003003BB" w:rsidRDefault="00B72577" w:rsidP="00B72577">
      <w:pPr>
        <w:rPr>
          <w:color w:val="FF0000"/>
          <w:lang w:val="fr-CH"/>
        </w:rPr>
      </w:pPr>
      <w:r w:rsidRPr="003003BB">
        <w:rPr>
          <w:color w:val="FF0000"/>
          <w:lang w:val="fr-CH"/>
        </w:rPr>
        <w:t xml:space="preserve">13 </w:t>
      </w:r>
      <w:proofErr w:type="spellStart"/>
      <w:r w:rsidRPr="003003BB">
        <w:rPr>
          <w:color w:val="FF0000"/>
          <w:lang w:val="fr-CH"/>
        </w:rPr>
        <w:t>metre</w:t>
      </w:r>
      <w:proofErr w:type="spellEnd"/>
      <w:r w:rsidRPr="003003BB">
        <w:rPr>
          <w:color w:val="FF0000"/>
          <w:lang w:val="fr-CH"/>
        </w:rPr>
        <w:t xml:space="preserve"> c’est </w:t>
      </w:r>
      <w:proofErr w:type="spellStart"/>
      <w:r w:rsidRPr="003003BB">
        <w:rPr>
          <w:color w:val="FF0000"/>
          <w:lang w:val="fr-CH"/>
        </w:rPr>
        <w:t>deja</w:t>
      </w:r>
      <w:proofErr w:type="spellEnd"/>
      <w:r w:rsidRPr="003003BB">
        <w:rPr>
          <w:color w:val="FF0000"/>
          <w:lang w:val="fr-CH"/>
        </w:rPr>
        <w:t xml:space="preserve"> l’arène </w:t>
      </w:r>
      <w:proofErr w:type="spellStart"/>
      <w:r w:rsidRPr="003003BB">
        <w:rPr>
          <w:color w:val="FF0000"/>
          <w:lang w:val="fr-CH"/>
        </w:rPr>
        <w:t>entire</w:t>
      </w:r>
      <w:proofErr w:type="spellEnd"/>
      <w:r>
        <w:rPr>
          <w:color w:val="FF0000"/>
          <w:lang w:val="fr-CH"/>
        </w:rPr>
        <w:t xml:space="preserve"> parce que l’</w:t>
      </w:r>
      <w:proofErr w:type="spellStart"/>
      <w:r>
        <w:rPr>
          <w:color w:val="FF0000"/>
          <w:lang w:val="fr-CH"/>
        </w:rPr>
        <w:t>hypothenus</w:t>
      </w:r>
      <w:proofErr w:type="spellEnd"/>
      <w:r>
        <w:rPr>
          <w:color w:val="FF0000"/>
          <w:lang w:val="fr-CH"/>
        </w:rPr>
        <w:t xml:space="preserve"> fait 12.qqch ..</w:t>
      </w:r>
    </w:p>
    <w:p w14:paraId="79AB1343" w14:textId="77777777" w:rsidR="00B72577" w:rsidRPr="004E1062" w:rsidRDefault="00B72577" w:rsidP="00B72577">
      <w:pPr>
        <w:rPr>
          <w:color w:val="FF0000"/>
          <w:lang w:val="fr-CH"/>
        </w:rPr>
      </w:pPr>
    </w:p>
    <w:p w14:paraId="330EF417" w14:textId="77777777" w:rsidR="00B72577" w:rsidRPr="00C72B8C" w:rsidRDefault="00B72577" w:rsidP="00B72577">
      <w:pPr>
        <w:rPr>
          <w:lang w:val="en-GB"/>
        </w:rPr>
      </w:pPr>
      <w:r>
        <w:rPr>
          <w:lang w:val="en-GB"/>
        </w:rPr>
        <w:t>TODO maybe -&gt; long range device for instance .. one of the paper talked about that, find it.)</w:t>
      </w:r>
    </w:p>
    <w:p w14:paraId="21E49E8C" w14:textId="77777777" w:rsidR="00B72577" w:rsidRDefault="00B72577" w:rsidP="00002789">
      <w:pPr>
        <w:pStyle w:val="Heading3"/>
        <w:rPr>
          <w:lang w:val="en-GB"/>
        </w:rPr>
      </w:pPr>
    </w:p>
    <w:p w14:paraId="6308E625" w14:textId="52E19C5F" w:rsidR="00002789" w:rsidRPr="00771D3E" w:rsidRDefault="00002789" w:rsidP="00002789">
      <w:pPr>
        <w:pStyle w:val="Heading3"/>
        <w:rPr>
          <w:lang w:val="en-GB"/>
        </w:rPr>
      </w:pPr>
      <w:r w:rsidRPr="00771D3E">
        <w:rPr>
          <w:lang w:val="en-GB"/>
        </w:rPr>
        <w:t>Communication</w:t>
      </w:r>
      <w:r>
        <w:rPr>
          <w:lang w:val="en-GB"/>
        </w:rPr>
        <w:t xml:space="preserve"> </w:t>
      </w:r>
    </w:p>
    <w:p w14:paraId="316993DE" w14:textId="187C3303" w:rsidR="00B72577" w:rsidRDefault="007763F0" w:rsidP="00B72577">
      <w:r w:rsidRPr="007763F0">
        <w:rPr>
          <w:lang w:val="en-GB"/>
        </w:rPr>
        <w:t xml:space="preserve">The influence in the change of communication range has also been tested before the experiments to observe and highlight the effects of it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with 40 robots and make it collect 150 resources as fast as possible, with increasing demand in the foraging task of 5 every 500 simulation step. Figure N shows that ranges above 1 meter seem </w:t>
      </w:r>
      <w:r w:rsidRPr="007763F0">
        <w:rPr>
          <w:lang w:val="en-GB"/>
        </w:rPr>
        <w:lastRenderedPageBreak/>
        <w:t>to offer the most consistent result as their task completion rates are similar looking, whereas ranges below 1 meter show slight variations. As this alone is not enough to demonstrate the consequences of short communication ranges over a system, the swarm’s perception error of the actual environment has also been recorded</w:t>
      </w:r>
    </w:p>
    <w:p w14:paraId="1E490C62" w14:textId="68F27C4D" w:rsidR="00002789" w:rsidRDefault="00002789" w:rsidP="00002789">
      <w:pPr>
        <w:rPr>
          <w:lang w:val="en-GB"/>
        </w:rPr>
      </w:pPr>
    </w:p>
    <w:p w14:paraId="399774C2" w14:textId="026707B4" w:rsidR="00B91947" w:rsidRDefault="00B91947" w:rsidP="00002789">
      <w:pPr>
        <w:rPr>
          <w:lang w:val="en-GB"/>
        </w:rPr>
      </w:pPr>
    </w:p>
    <w:p w14:paraId="20377E28" w14:textId="4B840F8B" w:rsidR="00002789" w:rsidRDefault="00A26A0F" w:rsidP="00162A7B">
      <w:pPr>
        <w:jc w:val="center"/>
        <w:rPr>
          <w:lang w:val="en-GB"/>
        </w:rPr>
      </w:pPr>
      <w:r>
        <w:rPr>
          <w:noProof/>
          <w:lang w:val="en-GB"/>
        </w:rPr>
        <w:drawing>
          <wp:inline distT="0" distB="0" distL="0" distR="0" wp14:anchorId="24551D84" wp14:editId="7396A58D">
            <wp:extent cx="3510645" cy="3118338"/>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6287" cy="3123350"/>
                    </a:xfrm>
                    <a:prstGeom prst="rect">
                      <a:avLst/>
                    </a:prstGeom>
                  </pic:spPr>
                </pic:pic>
              </a:graphicData>
            </a:graphic>
          </wp:inline>
        </w:drawing>
      </w:r>
    </w:p>
    <w:p w14:paraId="20C012E7" w14:textId="4B548DEC" w:rsidR="00002789" w:rsidRPr="00431741" w:rsidRDefault="00431741" w:rsidP="001D74BE">
      <w:pPr>
        <w:rPr>
          <w:lang w:val="fr-CH"/>
        </w:rPr>
      </w:pPr>
      <w:r w:rsidRPr="00431741">
        <w:rPr>
          <w:lang w:val="fr-CH"/>
        </w:rPr>
        <w:t xml:space="preserve">TODO mettre un autre graph sans </w:t>
      </w:r>
      <w:r>
        <w:rPr>
          <w:lang w:val="fr-CH"/>
        </w:rPr>
        <w:t>13 15 full</w:t>
      </w:r>
    </w:p>
    <w:p w14:paraId="7348792C" w14:textId="77777777" w:rsidR="00A26A0F" w:rsidRPr="00431741" w:rsidRDefault="00A26A0F" w:rsidP="001D74BE">
      <w:pPr>
        <w:rPr>
          <w:lang w:val="fr-CH"/>
        </w:rPr>
      </w:pPr>
    </w:p>
    <w:p w14:paraId="2457AF1F" w14:textId="42E07C6B" w:rsidR="00A26A0F" w:rsidRDefault="00A26A0F" w:rsidP="00A26A0F">
      <w:pPr>
        <w:jc w:val="center"/>
        <w:rPr>
          <w:lang w:val="en-GB"/>
        </w:rPr>
      </w:pPr>
      <w:r>
        <w:rPr>
          <w:noProof/>
          <w:lang w:val="en-GB"/>
        </w:rPr>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rPr>
          <w:lang w:val="en-GB"/>
        </w:rPr>
      </w:pPr>
    </w:p>
    <w:p w14:paraId="2669DC1A" w14:textId="77777777" w:rsidR="00E17E71" w:rsidRDefault="00E17E71" w:rsidP="0079623D">
      <w:pPr>
        <w:rPr>
          <w:color w:val="70AD47" w:themeColor="accent6"/>
          <w:lang w:val="en-US"/>
        </w:rPr>
        <w:sectPr w:rsidR="00E17E71">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7515E2" w14:paraId="7E415655" w14:textId="77777777" w:rsidTr="00772D1B">
        <w:tc>
          <w:tcPr>
            <w:tcW w:w="4576" w:type="dxa"/>
          </w:tcPr>
          <w:p w14:paraId="3DCC5F72" w14:textId="58254955" w:rsidR="00E17E71" w:rsidRDefault="00FD4F0C" w:rsidP="0079623D">
            <w:pPr>
              <w:rPr>
                <w:color w:val="70AD47" w:themeColor="accent6"/>
                <w:lang w:val="en-US"/>
              </w:rPr>
            </w:pPr>
            <w:r>
              <w:rPr>
                <w:noProof/>
                <w:color w:val="70AD47" w:themeColor="accent6"/>
                <w:lang w:val="en-US"/>
              </w:rPr>
              <w:lastRenderedPageBreak/>
              <w:drawing>
                <wp:inline distT="0" distB="0" distL="0" distR="0" wp14:anchorId="297B1E6B" wp14:editId="2798D9D1">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476692F" w14:textId="44C1F1FA" w:rsidR="00E17E71" w:rsidRDefault="00772D1B" w:rsidP="0079623D">
            <w:pPr>
              <w:rPr>
                <w:color w:val="70AD47" w:themeColor="accent6"/>
                <w:lang w:val="en-US"/>
              </w:rPr>
            </w:pPr>
            <w:r>
              <w:rPr>
                <w:noProof/>
                <w:color w:val="70AD47" w:themeColor="accent6"/>
                <w:lang w:val="en-US"/>
              </w:rPr>
              <w:drawing>
                <wp:inline distT="0" distB="0" distL="0" distR="0" wp14:anchorId="5F6CD920" wp14:editId="414480EA">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2DAE28EF" w14:textId="338F171A" w:rsidR="00E17E71" w:rsidRDefault="00772D1B" w:rsidP="0079623D">
            <w:pPr>
              <w:rPr>
                <w:color w:val="70AD47" w:themeColor="accent6"/>
                <w:lang w:val="en-US"/>
              </w:rPr>
            </w:pPr>
            <w:r>
              <w:rPr>
                <w:noProof/>
                <w:color w:val="70AD47" w:themeColor="accent6"/>
                <w:lang w:val="en-US"/>
              </w:rPr>
              <w:drawing>
                <wp:inline distT="0" distB="0" distL="0" distR="0" wp14:anchorId="13760455" wp14:editId="7C125A82">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D653224" w14:textId="2D1C5EF9" w:rsidR="00E17E71" w:rsidRDefault="00772D1B" w:rsidP="0079623D">
            <w:pPr>
              <w:rPr>
                <w:color w:val="70AD47" w:themeColor="accent6"/>
                <w:lang w:val="en-US"/>
              </w:rPr>
            </w:pPr>
            <w:r>
              <w:rPr>
                <w:noProof/>
                <w:color w:val="70AD47" w:themeColor="accent6"/>
                <w:lang w:val="en-US"/>
              </w:rPr>
              <w:drawing>
                <wp:inline distT="0" distB="0" distL="0" distR="0" wp14:anchorId="34743912" wp14:editId="7B690E39">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7515E2" w14:paraId="27387A2C" w14:textId="77777777" w:rsidTr="00772D1B">
        <w:tc>
          <w:tcPr>
            <w:tcW w:w="4576" w:type="dxa"/>
          </w:tcPr>
          <w:p w14:paraId="2B99F11E" w14:textId="0E38E6B4" w:rsidR="00E17E71" w:rsidRDefault="00FD4F0C" w:rsidP="0079623D">
            <w:pPr>
              <w:rPr>
                <w:color w:val="70AD47" w:themeColor="accent6"/>
                <w:lang w:val="en-US"/>
              </w:rPr>
            </w:pPr>
            <w:r>
              <w:rPr>
                <w:noProof/>
                <w:color w:val="70AD47" w:themeColor="accent6"/>
                <w:lang w:val="en-US"/>
              </w:rPr>
              <w:drawing>
                <wp:inline distT="0" distB="0" distL="0" distR="0" wp14:anchorId="37F7413C" wp14:editId="2DE8F1EE">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C3D7A7" w14:textId="5ED0EC24" w:rsidR="00E17E71" w:rsidRDefault="00772D1B" w:rsidP="0079623D">
            <w:pPr>
              <w:rPr>
                <w:color w:val="70AD47" w:themeColor="accent6"/>
                <w:lang w:val="en-US"/>
              </w:rPr>
            </w:pPr>
            <w:r>
              <w:rPr>
                <w:noProof/>
                <w:color w:val="70AD47" w:themeColor="accent6"/>
                <w:lang w:val="en-US"/>
              </w:rPr>
              <w:drawing>
                <wp:inline distT="0" distB="0" distL="0" distR="0" wp14:anchorId="1000100D" wp14:editId="672734B2">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34EDA5" w14:textId="7CE3FC1D" w:rsidR="00E17E71" w:rsidRDefault="00772D1B" w:rsidP="0079623D">
            <w:pPr>
              <w:rPr>
                <w:color w:val="70AD47" w:themeColor="accent6"/>
                <w:lang w:val="en-US"/>
              </w:rPr>
            </w:pPr>
            <w:r>
              <w:rPr>
                <w:noProof/>
                <w:color w:val="70AD47" w:themeColor="accent6"/>
                <w:lang w:val="en-US"/>
              </w:rPr>
              <w:drawing>
                <wp:inline distT="0" distB="0" distL="0" distR="0" wp14:anchorId="514BF1ED" wp14:editId="4F03726B">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8DB3D4" w14:textId="51BB7168" w:rsidR="00E17E71" w:rsidRDefault="007515E2" w:rsidP="0079623D">
            <w:pPr>
              <w:rPr>
                <w:color w:val="70AD47" w:themeColor="accent6"/>
                <w:lang w:val="en-US"/>
              </w:rPr>
            </w:pPr>
            <w:r>
              <w:rPr>
                <w:noProof/>
                <w:color w:val="70AD47" w:themeColor="accent6"/>
                <w:lang w:val="en-US"/>
              </w:rPr>
              <w:drawing>
                <wp:inline distT="0" distB="0" distL="0" distR="0" wp14:anchorId="1EFA7115" wp14:editId="5192A37B">
                  <wp:extent cx="2764800" cy="20736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7515E2" w14:paraId="3B91F64C" w14:textId="77777777" w:rsidTr="00772D1B">
        <w:tc>
          <w:tcPr>
            <w:tcW w:w="4576" w:type="dxa"/>
          </w:tcPr>
          <w:p w14:paraId="3CB3BFA1" w14:textId="596A9266" w:rsidR="00E17E71" w:rsidRDefault="00FD4F0C" w:rsidP="0079623D">
            <w:pPr>
              <w:rPr>
                <w:color w:val="70AD47" w:themeColor="accent6"/>
                <w:lang w:val="en-US"/>
              </w:rPr>
            </w:pPr>
            <w:r>
              <w:rPr>
                <w:noProof/>
                <w:color w:val="70AD47" w:themeColor="accent6"/>
                <w:lang w:val="en-US"/>
              </w:rPr>
              <w:drawing>
                <wp:inline distT="0" distB="0" distL="0" distR="0" wp14:anchorId="687F283F" wp14:editId="5C960A7B">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6CB4E91" w14:textId="6FF074F4" w:rsidR="00E17E71" w:rsidRDefault="00772D1B" w:rsidP="0079623D">
            <w:pPr>
              <w:rPr>
                <w:color w:val="70AD47" w:themeColor="accent6"/>
                <w:lang w:val="en-US"/>
              </w:rPr>
            </w:pPr>
            <w:r>
              <w:rPr>
                <w:noProof/>
                <w:color w:val="70AD47" w:themeColor="accent6"/>
                <w:lang w:val="en-US"/>
              </w:rPr>
              <w:drawing>
                <wp:inline distT="0" distB="0" distL="0" distR="0" wp14:anchorId="76C39B5D" wp14:editId="661D7A16">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091EAAA" w14:textId="1EF14CCC" w:rsidR="00E17E71" w:rsidRDefault="00772D1B" w:rsidP="0079623D">
            <w:pPr>
              <w:rPr>
                <w:color w:val="70AD47" w:themeColor="accent6"/>
                <w:lang w:val="en-US"/>
              </w:rPr>
            </w:pPr>
            <w:r>
              <w:rPr>
                <w:noProof/>
                <w:color w:val="70AD47" w:themeColor="accent6"/>
                <w:lang w:val="en-US"/>
              </w:rPr>
              <w:drawing>
                <wp:inline distT="0" distB="0" distL="0" distR="0" wp14:anchorId="2A1BE688" wp14:editId="13E18DA3">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8E45B5F" w14:textId="0FFF330B" w:rsidR="00E17E71" w:rsidRDefault="007515E2" w:rsidP="0079623D">
            <w:pPr>
              <w:rPr>
                <w:color w:val="70AD47" w:themeColor="accent6"/>
                <w:lang w:val="en-US"/>
              </w:rPr>
            </w:pPr>
            <w:r>
              <w:rPr>
                <w:noProof/>
                <w:color w:val="70AD47" w:themeColor="accent6"/>
                <w:lang w:val="en-US"/>
              </w:rPr>
              <w:drawing>
                <wp:inline distT="0" distB="0" distL="0" distR="0" wp14:anchorId="4C55D6A8" wp14:editId="6AE71B66">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0102D50B" w14:textId="77777777" w:rsidR="00E17E71" w:rsidRDefault="00E17E71" w:rsidP="0079623D">
      <w:pPr>
        <w:rPr>
          <w:color w:val="70AD47" w:themeColor="accent6"/>
          <w:lang w:val="en-US"/>
        </w:rPr>
      </w:pPr>
    </w:p>
    <w:p w14:paraId="5C8A16B3" w14:textId="4105C672" w:rsidR="00E17E71" w:rsidRDefault="00772D1B" w:rsidP="0079623D">
      <w:pPr>
        <w:rPr>
          <w:color w:val="70AD47" w:themeColor="accent6"/>
          <w:lang w:val="en-US"/>
        </w:rPr>
      </w:pPr>
      <w:r>
        <w:rPr>
          <w:color w:val="70AD47" w:themeColor="accent6"/>
          <w:lang w:val="en-US"/>
        </w:rPr>
        <w:t xml:space="preserve">0.1    </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7</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13</w:t>
      </w:r>
    </w:p>
    <w:p w14:paraId="6377D969" w14:textId="77777777" w:rsidR="00E17E71" w:rsidRDefault="00E17E71" w:rsidP="0079623D">
      <w:pPr>
        <w:rPr>
          <w:color w:val="70AD47" w:themeColor="accent6"/>
          <w:lang w:val="en-US"/>
        </w:rPr>
      </w:pPr>
    </w:p>
    <w:p w14:paraId="3E9C8979" w14:textId="07DC770D" w:rsidR="00E17E71" w:rsidRDefault="00E17E71" w:rsidP="0079623D">
      <w:pPr>
        <w:rPr>
          <w:color w:val="70AD47" w:themeColor="accent6"/>
          <w:lang w:val="en-US"/>
        </w:rPr>
        <w:sectPr w:rsidR="00E17E71" w:rsidSect="00772D1B">
          <w:pgSz w:w="16838" w:h="11906" w:orient="landscape"/>
          <w:pgMar w:top="474" w:right="1440" w:bottom="503" w:left="1440" w:header="708" w:footer="708" w:gutter="0"/>
          <w:cols w:space="708"/>
          <w:docGrid w:linePitch="360"/>
        </w:sectPr>
      </w:pPr>
    </w:p>
    <w:p w14:paraId="2C96B0EB" w14:textId="180CD037" w:rsidR="00E17E71" w:rsidRDefault="00E17E71" w:rsidP="0079623D">
      <w:pPr>
        <w:rPr>
          <w:color w:val="70AD47" w:themeColor="accent6"/>
          <w:lang w:val="en-US"/>
        </w:rPr>
      </w:pPr>
    </w:p>
    <w:p w14:paraId="2BD57FC5" w14:textId="5E332C08" w:rsidR="00D072AE" w:rsidRPr="00D072AE" w:rsidRDefault="00D072AE" w:rsidP="007763F0">
      <w:pPr>
        <w:rPr>
          <w:color w:val="FF0000"/>
          <w:lang w:val="en-US"/>
        </w:rPr>
      </w:pPr>
      <w:r w:rsidRPr="00D072AE">
        <w:rPr>
          <w:color w:val="FF0000"/>
          <w:lang w:val="en-US"/>
        </w:rPr>
        <w:t xml:space="preserve">TODO </w:t>
      </w:r>
      <w:proofErr w:type="spellStart"/>
      <w:r w:rsidRPr="00D072AE">
        <w:rPr>
          <w:color w:val="FF0000"/>
          <w:lang w:val="en-US"/>
        </w:rPr>
        <w:t>relire</w:t>
      </w:r>
      <w:proofErr w:type="spellEnd"/>
      <w:r w:rsidRPr="00D072AE">
        <w:rPr>
          <w:color w:val="FF0000"/>
          <w:lang w:val="en-US"/>
        </w:rPr>
        <w:t xml:space="preserve"> to see if it makes sense and if it’s not to </w:t>
      </w:r>
      <w:proofErr w:type="spellStart"/>
      <w:r w:rsidRPr="00D072AE">
        <w:rPr>
          <w:color w:val="FF0000"/>
          <w:lang w:val="en-US"/>
        </w:rPr>
        <w:t>rundendant</w:t>
      </w:r>
      <w:proofErr w:type="spellEnd"/>
      <w:r w:rsidRPr="00D072AE">
        <w:rPr>
          <w:color w:val="FF0000"/>
          <w:lang w:val="en-US"/>
        </w:rPr>
        <w:t xml:space="preserve"> or mixed</w:t>
      </w:r>
    </w:p>
    <w:p w14:paraId="05704655" w14:textId="3DB0345C" w:rsidR="007763F0" w:rsidRPr="007763F0" w:rsidRDefault="007763F0" w:rsidP="007763F0">
      <w:pPr>
        <w:rPr>
          <w:color w:val="000000" w:themeColor="text1"/>
        </w:rPr>
      </w:pPr>
      <w:r w:rsidRPr="007763F0">
        <w:rPr>
          <w:color w:val="000000" w:themeColor="text1"/>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 whereas robots with long-range communication access the information faster resulting in a higher number of task switch per robot.</w:t>
      </w:r>
    </w:p>
    <w:p w14:paraId="3F46E1BA" w14:textId="77777777" w:rsidR="007763F0" w:rsidRPr="007763F0" w:rsidRDefault="007763F0" w:rsidP="007763F0">
      <w:pPr>
        <w:rPr>
          <w:color w:val="000000" w:themeColor="text1"/>
        </w:rPr>
      </w:pPr>
    </w:p>
    <w:p w14:paraId="1D4E74EA" w14:textId="77777777" w:rsidR="007763F0" w:rsidRPr="007763F0" w:rsidRDefault="007763F0" w:rsidP="007763F0">
      <w:pPr>
        <w:rPr>
          <w:color w:val="000000" w:themeColor="text1"/>
        </w:rPr>
      </w:pPr>
      <w:r w:rsidRPr="007763F0">
        <w:rPr>
          <w:color w:val="000000" w:themeColor="text1"/>
        </w:rPr>
        <w:t>The effect of a short-range communication distance can be correlated to the </w:t>
      </w:r>
      <w:r w:rsidRPr="007763F0">
        <w:rPr>
          <w:i/>
          <w:iCs/>
          <w:color w:val="000000" w:themeColor="text1"/>
        </w:rPr>
        <w:t>knowledge error shift</w:t>
      </w:r>
      <w:r w:rsidRPr="007763F0">
        <w:rPr>
          <w:color w:val="000000" w:themeColor="text1"/>
        </w:rPr>
        <w:t> in communication failure as the shorter the range is, the slower the robots are notified about changes in the environment. This effect explains why short-range communications demonstrate a slightly different curve than long-range ones in figure N. Indeed, a direct consequence of a high </w:t>
      </w:r>
      <w:r w:rsidRPr="007763F0">
        <w:rPr>
          <w:i/>
          <w:iCs/>
          <w:color w:val="000000" w:themeColor="text1"/>
        </w:rPr>
        <w:t>knowledge error shift</w:t>
      </w:r>
      <w:r w:rsidRPr="007763F0">
        <w:rPr>
          <w:color w:val="000000" w:themeColor="text1"/>
        </w:rPr>
        <w:t> is the over-collecting of resources, as shown in Figure N (todo FF0), where it can be seen that the averaged sensed demand is largely shifted compared to the real demand which causes the system to over-collect. Over short periods, over-collecting can be harmless as the distribution of labor is good enough for the swarm to process the collected resources. However, in long-period simulations, over-collecting becomes harmful as the swarm struggles to quickly adapt to the environment and get overwhelmed by the amount it has to processed. for mid and long-range communication this problem is softened or almost gone and no over-collecting happens.</w:t>
      </w:r>
    </w:p>
    <w:p w14:paraId="65E7EE67" w14:textId="77777777" w:rsidR="007763F0" w:rsidRPr="007763F0" w:rsidRDefault="007763F0" w:rsidP="007763F0">
      <w:pPr>
        <w:rPr>
          <w:color w:val="000000" w:themeColor="text1"/>
        </w:rPr>
      </w:pPr>
    </w:p>
    <w:p w14:paraId="0DB1C481" w14:textId="77777777" w:rsidR="007763F0" w:rsidRPr="007763F0" w:rsidRDefault="007763F0" w:rsidP="007763F0">
      <w:pPr>
        <w:rPr>
          <w:color w:val="000000" w:themeColor="text1"/>
        </w:rPr>
      </w:pPr>
      <w:r w:rsidRPr="007763F0">
        <w:rPr>
          <w:color w:val="000000" w:themeColor="text1"/>
        </w:rPr>
        <w:t>A solid feature of the environment that is directly related to a healthy system is the visible peaks in the distribution of labor as seen in the series of graphs in Figure N. These spikes happen as the demand increases periodically, a sign of the swarm adapting to the demand. The first two graphs are the labor distribution of the range 0.1 meters and 0.5 meters respectively where it can be seen that as there’s no spike, there’s no sign of the swarm adapting to the increase of demand in the foraging task, which direct consequence is a sign of a high </w:t>
      </w:r>
      <w:r w:rsidRPr="007763F0">
        <w:rPr>
          <w:i/>
          <w:iCs/>
          <w:color w:val="000000" w:themeColor="text1"/>
        </w:rPr>
        <w:t>knowledge error shift</w:t>
      </w:r>
      <w:r w:rsidRPr="007763F0">
        <w:rPr>
          <w:color w:val="000000" w:themeColor="text1"/>
        </w:rPr>
        <w:t>. Inversely, the two other graphs show the distribution of labor for range 7 meters and the entire arena where clear signs of swarm adaptation are seen as spikes are present throughout the entire period.</w:t>
      </w:r>
    </w:p>
    <w:p w14:paraId="77CC4F98" w14:textId="77777777" w:rsidR="007763F0" w:rsidRPr="007763F0" w:rsidRDefault="007763F0" w:rsidP="007763F0">
      <w:pPr>
        <w:rPr>
          <w:color w:val="000000" w:themeColor="text1"/>
        </w:rPr>
      </w:pPr>
    </w:p>
    <w:p w14:paraId="7416660A" w14:textId="77777777" w:rsidR="007763F0" w:rsidRPr="007763F0" w:rsidRDefault="007763F0" w:rsidP="007763F0">
      <w:pPr>
        <w:rPr>
          <w:color w:val="000000" w:themeColor="text1"/>
        </w:rPr>
      </w:pPr>
    </w:p>
    <w:p w14:paraId="1A557629" w14:textId="77777777" w:rsidR="007763F0" w:rsidRPr="007763F0" w:rsidRDefault="007763F0" w:rsidP="007763F0">
      <w:pPr>
        <w:rPr>
          <w:color w:val="000000" w:themeColor="text1"/>
        </w:rPr>
      </w:pPr>
    </w:p>
    <w:p w14:paraId="3EB71D34" w14:textId="77777777" w:rsidR="00772D1B" w:rsidRPr="007763F0" w:rsidRDefault="00772D1B" w:rsidP="00772D1B">
      <w:pPr>
        <w:rPr>
          <w:color w:val="000000" w:themeColor="text1"/>
        </w:rPr>
      </w:pPr>
    </w:p>
    <w:p w14:paraId="11E820C5" w14:textId="77777777" w:rsidR="00772D1B" w:rsidRPr="00B14037" w:rsidRDefault="00772D1B" w:rsidP="00772D1B">
      <w:pPr>
        <w:rPr>
          <w:b/>
          <w:bCs/>
          <w:lang w:val="en-US"/>
        </w:rPr>
      </w:pPr>
      <w:r w:rsidRPr="00B14037">
        <w:rPr>
          <w:b/>
          <w:bCs/>
          <w:lang w:val="en-US"/>
        </w:rPr>
        <w:t>choose  communication range  parameter</w:t>
      </w:r>
    </w:p>
    <w:p w14:paraId="113DE6FB" w14:textId="77777777" w:rsidR="00772D1B" w:rsidRDefault="00772D1B" w:rsidP="00772D1B">
      <w:pPr>
        <w:rPr>
          <w:lang w:val="en-US"/>
        </w:rPr>
      </w:pPr>
      <w:r w:rsidRPr="00B14037">
        <w:rPr>
          <w:lang w:val="en-US"/>
        </w:rPr>
        <w:t>From now on, each new experiment assumes that the range of communication for DAITA, GTA, and PSI cover</w:t>
      </w:r>
      <w:r>
        <w:rPr>
          <w:lang w:val="en-US"/>
        </w:rPr>
        <w:t>s</w:t>
      </w:r>
      <w:r w:rsidRPr="00B14037">
        <w:rPr>
          <w:lang w:val="en-US"/>
        </w:rPr>
        <w:t xml:space="preserve"> the entire arena. Indeed, as ranges below 5 meters suffer inconsistency and </w:t>
      </w:r>
      <w:r>
        <w:rPr>
          <w:lang w:val="en-US"/>
        </w:rPr>
        <w:t xml:space="preserve">a </w:t>
      </w:r>
      <w:r w:rsidRPr="00B14037">
        <w:rPr>
          <w:lang w:val="en-US"/>
        </w:rPr>
        <w:t xml:space="preserve">high </w:t>
      </w:r>
      <w:r w:rsidRPr="007A4B55">
        <w:rPr>
          <w:i/>
          <w:iCs/>
          <w:lang w:val="en-US"/>
        </w:rPr>
        <w:t>knowledge error shift</w:t>
      </w:r>
      <w:r w:rsidRPr="00B14037">
        <w:rPr>
          <w:lang w:val="en-US"/>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9EB3301" w14:textId="6D2685B0" w:rsidR="00B3242E" w:rsidRPr="00772D1B" w:rsidRDefault="00B3242E" w:rsidP="001D74BE">
      <w:pPr>
        <w:rPr>
          <w:b/>
          <w:bCs/>
          <w:sz w:val="21"/>
          <w:szCs w:val="21"/>
          <w:lang w:val="en-US"/>
        </w:rPr>
      </w:pPr>
    </w:p>
    <w:p w14:paraId="787303CF" w14:textId="77777777" w:rsidR="00B3242E" w:rsidRDefault="00B3242E" w:rsidP="001D74BE">
      <w:pPr>
        <w:rPr>
          <w:b/>
          <w:bCs/>
          <w:sz w:val="21"/>
          <w:szCs w:val="21"/>
          <w:lang w:val="en-GB"/>
        </w:rPr>
      </w:pPr>
    </w:p>
    <w:p w14:paraId="078E1E43" w14:textId="6F1906C6" w:rsidR="00C01181" w:rsidRDefault="00C01181" w:rsidP="00C01181">
      <w:pPr>
        <w:rPr>
          <w:lang w:val="en-GB"/>
        </w:rPr>
      </w:pPr>
    </w:p>
    <w:p w14:paraId="491679D7" w14:textId="7B202556" w:rsidR="004C6A9D" w:rsidRDefault="004C6A9D" w:rsidP="004C6A9D">
      <w:pPr>
        <w:rPr>
          <w:lang w:val="en-GB"/>
        </w:rPr>
      </w:pPr>
    </w:p>
    <w:p w14:paraId="0618E012" w14:textId="7EED8C26" w:rsidR="002E646F" w:rsidRDefault="002E646F" w:rsidP="002E646F">
      <w:pPr>
        <w:rPr>
          <w:lang w:val="en-GB"/>
        </w:rPr>
      </w:pPr>
    </w:p>
    <w:p w14:paraId="62685F4C" w14:textId="0B169868" w:rsidR="00E13203" w:rsidRPr="00E13203" w:rsidRDefault="00E13203" w:rsidP="002E646F">
      <w:pPr>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rPr>
          <w:color w:val="FF0000"/>
          <w:lang w:val="en-US"/>
        </w:rPr>
      </w:pPr>
    </w:p>
    <w:p w14:paraId="698516D3" w14:textId="2BE06EA7" w:rsidR="00791E9E" w:rsidRDefault="00244D04" w:rsidP="00D75EB4">
      <w:pPr>
        <w:pStyle w:val="Heading2"/>
        <w:rPr>
          <w:lang w:val="en-US"/>
        </w:rPr>
      </w:pPr>
      <w:r>
        <w:rPr>
          <w:lang w:val="en-US"/>
        </w:rPr>
        <w:t>Experiments</w:t>
      </w:r>
    </w:p>
    <w:p w14:paraId="49BDB6DE" w14:textId="77777777" w:rsidR="00244D04" w:rsidRDefault="00244D04" w:rsidP="00244D04">
      <w:pPr>
        <w:rPr>
          <w:lang w:val="en-GB"/>
        </w:rPr>
      </w:pPr>
      <w:r>
        <w:rPr>
          <w:lang w:val="en-GB"/>
        </w:rPr>
        <w:t>The systems</w:t>
      </w:r>
      <w:r w:rsidRPr="004C6A9D">
        <w:rPr>
          <w:lang w:val="en-GB"/>
        </w:rPr>
        <w:t xml:space="preserve"> through a set of experiments to best describe, observe and highlight how well or how bad they perform in the five </w:t>
      </w:r>
      <w:proofErr w:type="spellStart"/>
      <w:r w:rsidRPr="004C6A9D">
        <w:rPr>
          <w:lang w:val="en-GB"/>
        </w:rPr>
        <w:t>categories</w:t>
      </w:r>
      <w:r>
        <w:rPr>
          <w:lang w:val="en-GB"/>
        </w:rPr>
        <w:t>Then</w:t>
      </w:r>
      <w:proofErr w:type="spellEnd"/>
      <w:r w:rsidRPr="004C6A9D">
        <w:rPr>
          <w:lang w:val="en-GB"/>
        </w:rPr>
        <w:t xml:space="preserve"> </w:t>
      </w:r>
      <w:r>
        <w:rPr>
          <w:lang w:val="en-GB"/>
        </w:rPr>
        <w:t>a</w:t>
      </w:r>
      <w:r w:rsidRPr="004C6A9D">
        <w:rPr>
          <w:lang w:val="en-GB"/>
        </w:rPr>
        <w:t xml:space="preserve">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61696981" w14:textId="77777777" w:rsidR="00685998" w:rsidRPr="00244D04" w:rsidRDefault="00685998" w:rsidP="00244D04">
      <w:pPr>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rPr>
          <w:lang w:val="en-GB"/>
        </w:rPr>
      </w:pPr>
    </w:p>
    <w:p w14:paraId="556F3653" w14:textId="62067192" w:rsidR="00F40EAD" w:rsidRDefault="00F40EAD" w:rsidP="00F40EAD">
      <w:pPr>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w:t>
      </w:r>
      <w:r w:rsidRPr="0073496F">
        <w:rPr>
          <w:lang w:val="en-GB"/>
        </w:rPr>
        <w:lastRenderedPageBreak/>
        <w:t xml:space="preserve">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rPr>
          <w:lang w:val="en-GB"/>
        </w:rPr>
      </w:pPr>
    </w:p>
    <w:p w14:paraId="71ADAC63" w14:textId="7602FBF1" w:rsidR="008761AE" w:rsidRDefault="008761AE" w:rsidP="002E646F">
      <w:pPr>
        <w:rPr>
          <w:color w:val="4472C4" w:themeColor="accent1"/>
          <w:lang w:val="en-GB"/>
        </w:rPr>
      </w:pPr>
    </w:p>
    <w:p w14:paraId="048396CC" w14:textId="77777777" w:rsidR="00002789" w:rsidRDefault="00002789" w:rsidP="002E646F">
      <w:pPr>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rPr>
          <w:color w:val="FF0000"/>
          <w:lang w:val="en-GB"/>
        </w:rPr>
      </w:pPr>
    </w:p>
    <w:p w14:paraId="62D9D8D5" w14:textId="5A605E09" w:rsidR="00E13203" w:rsidRDefault="00E13203" w:rsidP="002E646F">
      <w:pPr>
        <w:rPr>
          <w:lang w:val="en-GB"/>
        </w:rPr>
      </w:pPr>
    </w:p>
    <w:p w14:paraId="3E04665F" w14:textId="1C2D436B" w:rsidR="00E13203" w:rsidRDefault="006815D5" w:rsidP="002E646F">
      <w:pPr>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rPr>
          <w:lang w:val="en-GB"/>
        </w:rPr>
      </w:pPr>
    </w:p>
    <w:p w14:paraId="7D025808" w14:textId="77777777" w:rsidR="002E646F" w:rsidRPr="00771D3E" w:rsidRDefault="002E646F" w:rsidP="002E646F">
      <w:pPr>
        <w:rPr>
          <w:lang w:val="en-GB"/>
        </w:rPr>
      </w:pPr>
    </w:p>
    <w:p w14:paraId="091EAC09" w14:textId="464536DE" w:rsidR="00996FC3" w:rsidRDefault="00996FC3" w:rsidP="00C01181">
      <w:pPr>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rPr>
          <w:lang w:val="en-US"/>
        </w:rPr>
      </w:pPr>
    </w:p>
    <w:p w14:paraId="1EBBCC9D" w14:textId="4C75CE4A" w:rsidR="005D7DB2" w:rsidRDefault="005D7DB2" w:rsidP="00C01181">
      <w:pPr>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rPr>
          <w:lang w:val="en-US"/>
        </w:rPr>
      </w:pPr>
      <w:r>
        <w:rPr>
          <w:noProof/>
          <w:lang w:val="en-US"/>
        </w:rPr>
        <w:lastRenderedPageBreak/>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rPr>
          <w:color w:val="FF0000"/>
          <w:lang w:val="en-GB"/>
        </w:rPr>
      </w:pPr>
      <w:r w:rsidRPr="002E646F">
        <w:rPr>
          <w:color w:val="FF0000"/>
          <w:lang w:val="en-GB"/>
        </w:rPr>
        <w:t>Results</w:t>
      </w:r>
    </w:p>
    <w:p w14:paraId="6B918FDA" w14:textId="5ABAD184" w:rsidR="002E646F" w:rsidRDefault="002E646F" w:rsidP="00C01181">
      <w:pPr>
        <w:rPr>
          <w:lang w:val="en-GB"/>
        </w:rPr>
      </w:pPr>
    </w:p>
    <w:p w14:paraId="4C048E1E" w14:textId="3631A04F" w:rsidR="003F22BD" w:rsidRDefault="003F22BD" w:rsidP="00C01181">
      <w:pPr>
        <w:rPr>
          <w:lang w:val="en-GB"/>
        </w:rPr>
      </w:pPr>
      <w:r>
        <w:rPr>
          <w:lang w:val="en-GB"/>
        </w:rPr>
        <w:t>Here, I can also show the relationship of the results compared to the solo graph</w:t>
      </w:r>
    </w:p>
    <w:p w14:paraId="28DFC05B" w14:textId="2AE32BBE" w:rsidR="00032B2A" w:rsidRDefault="00032B2A" w:rsidP="00C01181">
      <w:pPr>
        <w:rPr>
          <w:lang w:val="en-GB"/>
        </w:rPr>
      </w:pPr>
    </w:p>
    <w:p w14:paraId="6811D2D7" w14:textId="11E824EA" w:rsidR="00032B2A" w:rsidRDefault="00032B2A" w:rsidP="00102877">
      <w:pPr>
        <w:pStyle w:val="ListParagraph"/>
        <w:numPr>
          <w:ilvl w:val="0"/>
          <w:numId w:val="8"/>
        </w:numPr>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74320EFD" w:rsidR="00C01181" w:rsidRDefault="00996FC3" w:rsidP="00C01181">
      <w:pPr>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for every 500 simulation timestep. Tests have proven that using 7 over 5 keeps the system busy at its max capacity for the whole period</w:t>
      </w:r>
      <w:r w:rsidR="0044597C">
        <w:rPr>
          <w:lang w:val="en-GB"/>
        </w:rPr>
        <w:t xml:space="preserve"> which is better to show robustness</w:t>
      </w:r>
      <w:r w:rsidRPr="00996FC3">
        <w:rPr>
          <w:lang w:val="en-GB"/>
        </w:rPr>
        <w:t>, whereas 5 usually keeps the system in a lazy state, with more or less half of the workers busy on average, over the whole period.</w:t>
      </w:r>
    </w:p>
    <w:p w14:paraId="3F75F240" w14:textId="2ADB6249" w:rsidR="0044597C" w:rsidRDefault="0044597C" w:rsidP="00C01181">
      <w:pPr>
        <w:rPr>
          <w:lang w:val="en-GB"/>
        </w:rPr>
      </w:pPr>
    </w:p>
    <w:p w14:paraId="3D56469D" w14:textId="77777777" w:rsidR="0044597C" w:rsidRDefault="0044597C" w:rsidP="00C01181">
      <w:pPr>
        <w:rPr>
          <w:lang w:val="en-GB"/>
        </w:rPr>
      </w:pPr>
    </w:p>
    <w:p w14:paraId="51636393" w14:textId="77777777" w:rsidR="002E646F" w:rsidRPr="002E646F" w:rsidRDefault="002E646F" w:rsidP="002E646F">
      <w:pPr>
        <w:pStyle w:val="ListParagraph"/>
        <w:numPr>
          <w:ilvl w:val="0"/>
          <w:numId w:val="13"/>
        </w:numPr>
        <w:rPr>
          <w:color w:val="FF0000"/>
          <w:lang w:val="en-GB"/>
        </w:rPr>
      </w:pPr>
      <w:r w:rsidRPr="002E646F">
        <w:rPr>
          <w:color w:val="FF0000"/>
          <w:lang w:val="en-GB"/>
        </w:rPr>
        <w:t>Results</w:t>
      </w:r>
    </w:p>
    <w:p w14:paraId="65F70ABA" w14:textId="0AEF1008" w:rsidR="002E646F" w:rsidRPr="007918BB" w:rsidRDefault="007918BB" w:rsidP="00C01181">
      <w:pPr>
        <w:rPr>
          <w:color w:val="FF0000"/>
          <w:lang w:val="en-GB"/>
        </w:rPr>
      </w:pPr>
      <w:r>
        <w:rPr>
          <w:color w:val="FF0000"/>
          <w:lang w:val="en-GB"/>
        </w:rPr>
        <w:t xml:space="preserve">TODO </w:t>
      </w:r>
      <w:r w:rsidRPr="007918BB">
        <w:rPr>
          <w:color w:val="FF0000"/>
          <w:lang w:val="en-GB"/>
        </w:rPr>
        <w:t>Here use the square error of task assignment to show that over time the system performs well?</w:t>
      </w:r>
      <w:r>
        <w:rPr>
          <w:color w:val="FF0000"/>
          <w:lang w:val="en-GB"/>
        </w:rPr>
        <w:t xml:space="preserve"> Then compare to the others</w:t>
      </w:r>
    </w:p>
    <w:p w14:paraId="4941E988" w14:textId="77777777" w:rsidR="00996FC3" w:rsidRPr="00685998" w:rsidRDefault="00996FC3" w:rsidP="00C01181">
      <w:pPr>
        <w:rPr>
          <w:lang w:val="en-US"/>
        </w:rPr>
      </w:pPr>
    </w:p>
    <w:p w14:paraId="2E053466" w14:textId="4610B18B" w:rsidR="00C01181" w:rsidRDefault="00C01181" w:rsidP="00C01181">
      <w:pPr>
        <w:pStyle w:val="Heading2"/>
        <w:rPr>
          <w:lang w:val="en-GB"/>
        </w:rPr>
      </w:pPr>
      <w:r w:rsidRPr="00771D3E">
        <w:rPr>
          <w:lang w:val="en-GB"/>
        </w:rPr>
        <w:t>Adaptive change in workforce</w:t>
      </w:r>
    </w:p>
    <w:p w14:paraId="58DD6CFB" w14:textId="6FFF0925" w:rsidR="00A617C0" w:rsidRDefault="000D1C71" w:rsidP="00996FC3">
      <w:pPr>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w:t>
      </w:r>
      <w:r w:rsidR="00CD1904">
        <w:rPr>
          <w:lang w:val="en-GB"/>
        </w:rPr>
        <w:lastRenderedPageBreak/>
        <w:t>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r w:rsidR="0044597C">
        <w:rPr>
          <w:lang w:val="en-GB"/>
        </w:rPr>
        <w:t xml:space="preserve">; </w:t>
      </w: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w:t>
      </w:r>
      <w:r w:rsidR="00A617C0">
        <w:rPr>
          <w:lang w:val="en-GB"/>
        </w:rPr>
        <w:t xml:space="preserve"> and </w:t>
      </w:r>
      <w:r w:rsidR="00F513E6">
        <w:rPr>
          <w:lang w:val="en-GB"/>
        </w:rPr>
        <w:t xml:space="preserve">with an </w:t>
      </w:r>
      <w:r w:rsidR="00A617C0">
        <w:rPr>
          <w:lang w:val="en-GB"/>
        </w:rPr>
        <w:t xml:space="preserve">increasing demand 7 in the foraging task </w:t>
      </w:r>
      <w:r w:rsidR="00F513E6">
        <w:rPr>
          <w:lang w:val="en-GB"/>
        </w:rPr>
        <w:t xml:space="preserve">in order to </w:t>
      </w:r>
      <w:r w:rsidR="00A617C0">
        <w:rPr>
          <w:lang w:val="en-GB"/>
        </w:rPr>
        <w:t>see how the adaptive change in workforce i</w:t>
      </w:r>
      <w:r w:rsidR="00F513E6">
        <w:rPr>
          <w:lang w:val="en-GB"/>
        </w:rPr>
        <w:t>s</w:t>
      </w:r>
      <w:r w:rsidR="00A617C0">
        <w:rPr>
          <w:lang w:val="en-GB"/>
        </w:rPr>
        <w:t xml:space="preserve"> influence</w:t>
      </w:r>
      <w:r w:rsidR="00F513E6">
        <w:rPr>
          <w:lang w:val="en-GB"/>
        </w:rPr>
        <w:t>d by a busy system</w:t>
      </w:r>
      <w:r w:rsidR="00A617C0">
        <w:rPr>
          <w:lang w:val="en-GB"/>
        </w:rPr>
        <w:t>.</w:t>
      </w:r>
    </w:p>
    <w:p w14:paraId="432BD1A6" w14:textId="0316A6B3" w:rsidR="000D1C71" w:rsidRDefault="000D1C71" w:rsidP="00996FC3">
      <w:pPr>
        <w:rPr>
          <w:lang w:val="en-GB"/>
        </w:rPr>
      </w:pPr>
    </w:p>
    <w:p w14:paraId="5F2997B9" w14:textId="77777777" w:rsidR="009E566E" w:rsidRDefault="000D1C71" w:rsidP="009E566E">
      <w:pPr>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r w:rsidR="009E566E">
        <w:rPr>
          <w:lang w:val="en-GB"/>
        </w:rPr>
        <w:t xml:space="preserve"> </w:t>
      </w:r>
    </w:p>
    <w:p w14:paraId="49DEE1B2" w14:textId="77777777" w:rsidR="009E566E" w:rsidRDefault="009E566E" w:rsidP="009E566E">
      <w:pPr>
        <w:rPr>
          <w:lang w:val="en-US"/>
        </w:rPr>
      </w:pPr>
    </w:p>
    <w:p w14:paraId="577E849B" w14:textId="704DD837" w:rsidR="009E566E" w:rsidRPr="009E566E" w:rsidRDefault="009E566E" w:rsidP="009E566E">
      <w:pPr>
        <w:rPr>
          <w:lang w:val="en-GB"/>
        </w:rPr>
      </w:pPr>
      <w:r>
        <w:rPr>
          <w:lang w:val="en-US"/>
        </w:rPr>
        <w:t>As the goal of this experiment is to observe how robot</w:t>
      </w:r>
      <w:r w:rsidR="00B010BE">
        <w:rPr>
          <w:lang w:val="en-US"/>
        </w:rPr>
        <w:t>s</w:t>
      </w:r>
      <w:r>
        <w:rPr>
          <w:lang w:val="en-US"/>
        </w:rPr>
        <w:t xml:space="preserve"> adapt to a change </w:t>
      </w:r>
      <w:r w:rsidR="00B010BE">
        <w:rPr>
          <w:lang w:val="en-US"/>
        </w:rPr>
        <w:t xml:space="preserve">of </w:t>
      </w:r>
      <w:r>
        <w:rPr>
          <w:lang w:val="en-US"/>
        </w:rPr>
        <w:t>workforce and not specifically a change in the nest processing workforce</w:t>
      </w:r>
      <w:r w:rsidR="00B010BE">
        <w:rPr>
          <w:lang w:val="en-US"/>
        </w:rPr>
        <w:t>,</w:t>
      </w:r>
      <w:r>
        <w:rPr>
          <w:lang w:val="en-US"/>
        </w:rPr>
        <w:t xml:space="preserve"> </w:t>
      </w:r>
      <w:r>
        <w:rPr>
          <w:lang w:val="en-GB"/>
        </w:rPr>
        <w:t>GTA is removed from this experimen</w:t>
      </w:r>
      <w:r w:rsidR="00B010BE">
        <w:rPr>
          <w:lang w:val="en-GB"/>
        </w:rPr>
        <w:t>t</w:t>
      </w:r>
      <w:r>
        <w:rPr>
          <w:lang w:val="en-GB"/>
        </w:rPr>
        <w:t>. Indeed, in GTA as</w:t>
      </w:r>
      <w:r>
        <w:rPr>
          <w:lang w:val="en-US"/>
        </w:rPr>
        <w:t xml:space="preserve"> all robot switch to</w:t>
      </w:r>
      <w:r>
        <w:rPr>
          <w:lang w:val="en-US"/>
        </w:rPr>
        <w:t xml:space="preserve"> the task with the highest demand</w:t>
      </w:r>
      <w:r>
        <w:rPr>
          <w:lang w:val="en-US"/>
        </w:rPr>
        <w:t>, it means that usually all robot are in one task</w:t>
      </w:r>
      <w:r>
        <w:rPr>
          <w:lang w:val="en-US"/>
        </w:rPr>
        <w:t xml:space="preserve"> (it may happened that, due to communication delay, a robot changes later than its neighbors)</w:t>
      </w:r>
      <w:r>
        <w:rPr>
          <w:lang w:val="en-US"/>
        </w:rPr>
        <w:t>. Moreover, there is a likelihood of 2/3 that every robot are not in the nest processing task, meaning that no robot would effectively be removed</w:t>
      </w:r>
      <w:r>
        <w:rPr>
          <w:lang w:val="en-US"/>
        </w:rPr>
        <w:t xml:space="preserve"> if it was the cas</w:t>
      </w:r>
      <w:r w:rsidR="00B010BE">
        <w:rPr>
          <w:lang w:val="en-US"/>
        </w:rPr>
        <w:t xml:space="preserve">e, preventing any </w:t>
      </w:r>
      <w:r w:rsidR="00B010BE">
        <w:rPr>
          <w:lang w:val="en-GB"/>
        </w:rPr>
        <w:t xml:space="preserve">relevant data to be </w:t>
      </w:r>
      <w:r w:rsidR="00B010BE">
        <w:rPr>
          <w:lang w:val="en-GB"/>
        </w:rPr>
        <w:t>generated</w:t>
      </w:r>
      <w:r w:rsidR="00B010BE">
        <w:rPr>
          <w:lang w:val="en-GB"/>
        </w:rPr>
        <w:t>.</w:t>
      </w:r>
    </w:p>
    <w:p w14:paraId="1705C8E4" w14:textId="77777777" w:rsidR="000D1C71" w:rsidRDefault="000D1C71" w:rsidP="00996FC3">
      <w:pPr>
        <w:rPr>
          <w:lang w:val="en-GB"/>
        </w:rPr>
      </w:pPr>
    </w:p>
    <w:p w14:paraId="1B1CF1E0" w14:textId="6A4764A5" w:rsidR="00725E86" w:rsidRPr="009E566E" w:rsidRDefault="00725E86" w:rsidP="00725E86">
      <w:pPr>
        <w:rPr>
          <w:i/>
          <w:iCs/>
        </w:rPr>
      </w:pPr>
      <w:r w:rsidRPr="009E566E">
        <w:rPr>
          <w:i/>
          <w:iCs/>
          <w:lang w:val="en-GB"/>
        </w:rPr>
        <w:t xml:space="preserve">Note de bas de page 1: Since the </w:t>
      </w:r>
      <w:r w:rsidR="00A127B5" w:rsidRPr="009E566E">
        <w:rPr>
          <w:i/>
          <w:iCs/>
          <w:lang w:val="en-GB"/>
        </w:rPr>
        <w:t>C</w:t>
      </w:r>
      <w:r w:rsidRPr="009E566E">
        <w:rPr>
          <w:i/>
          <w:iCs/>
          <w:lang w:val="en-GB"/>
        </w:rPr>
        <w:t xml:space="preserve">AITA and DAITA systems make use of idle states, one could think it is unfair to start the system with a foraging demand of 25 as for a simulation of </w:t>
      </w:r>
      <w:proofErr w:type="spellStart"/>
      <w:r w:rsidR="00F57A43" w:rsidRPr="009E566E">
        <w:rPr>
          <w:i/>
          <w:iCs/>
          <w:lang w:val="en-GB"/>
        </w:rPr>
        <w:t>i.e</w:t>
      </w:r>
      <w:proofErr w:type="spellEnd"/>
      <w:r w:rsidR="00F57A43" w:rsidRPr="009E566E">
        <w:rPr>
          <w:i/>
          <w:iCs/>
          <w:lang w:val="en-GB"/>
        </w:rPr>
        <w:t xml:space="preserve">: </w:t>
      </w:r>
      <w:r w:rsidRPr="009E566E">
        <w:rPr>
          <w:i/>
          <w:iCs/>
          <w:lang w:val="en-GB"/>
        </w:rPr>
        <w:t>40 robots, 15 of them would be inactive at the start compared to 0 for PSI</w:t>
      </w:r>
      <w:r w:rsidR="009E566E" w:rsidRPr="009E566E">
        <w:rPr>
          <w:i/>
          <w:iCs/>
          <w:lang w:val="en-GB"/>
        </w:rPr>
        <w:t xml:space="preserve"> </w:t>
      </w:r>
      <w:r w:rsidRPr="009E566E">
        <w:rPr>
          <w:i/>
          <w:iCs/>
          <w:lang w:val="en-GB"/>
        </w:rPr>
        <w:t>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314F4C89" w14:textId="77777777" w:rsidR="00685998" w:rsidRDefault="00174863" w:rsidP="00996FC3">
      <w:pPr>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r w:rsidR="00A617C0">
        <w:rPr>
          <w:lang w:val="en-GB"/>
        </w:rPr>
        <w:t>.</w:t>
      </w:r>
      <w:r w:rsidR="00685998">
        <w:rPr>
          <w:lang w:val="en-GB"/>
        </w:rPr>
        <w:t xml:space="preserve"> </w:t>
      </w:r>
    </w:p>
    <w:p w14:paraId="5FDE28CB" w14:textId="76661246" w:rsidR="00685998" w:rsidRDefault="00685998" w:rsidP="00996FC3">
      <w:pPr>
        <w:rPr>
          <w:lang w:val="en-GB"/>
        </w:rPr>
      </w:pPr>
    </w:p>
    <w:p w14:paraId="2CE937C6" w14:textId="77777777" w:rsidR="00305DB4" w:rsidRPr="00305DB4" w:rsidRDefault="00305DB4" w:rsidP="00305DB4">
      <w:pPr>
        <w:rPr>
          <w:noProof/>
          <w:color w:val="FF0000"/>
          <w:lang w:val="en-US"/>
        </w:rPr>
      </w:pPr>
      <w:r w:rsidRPr="00305DB4">
        <w:rPr>
          <w:color w:val="FF0000"/>
          <w:lang w:val="en-US"/>
        </w:rPr>
        <w:t>First CAITA then DAITA</w:t>
      </w:r>
    </w:p>
    <w:p w14:paraId="44D7FBF1" w14:textId="77777777" w:rsidR="00305DB4" w:rsidRDefault="00305DB4" w:rsidP="00996FC3">
      <w:pPr>
        <w:rPr>
          <w:lang w:val="en-GB"/>
        </w:rPr>
      </w:pPr>
    </w:p>
    <w:p w14:paraId="07FA7A90" w14:textId="03614795" w:rsidR="00685998" w:rsidRPr="00685998" w:rsidRDefault="00685998" w:rsidP="00996FC3">
      <w:pPr>
        <w:rPr>
          <w:b/>
          <w:bCs/>
          <w:lang w:val="en-GB"/>
        </w:rPr>
      </w:pPr>
      <w:r w:rsidRPr="00685998">
        <w:rPr>
          <w:b/>
          <w:bCs/>
          <w:lang w:val="en-GB"/>
        </w:rPr>
        <w:t>Eas</w:t>
      </w:r>
      <w:r>
        <w:rPr>
          <w:b/>
          <w:bCs/>
          <w:lang w:val="en-GB"/>
        </w:rPr>
        <w:t>e</w:t>
      </w:r>
      <w:r w:rsidRPr="00685998">
        <w:rPr>
          <w:b/>
          <w:bCs/>
          <w:lang w:val="en-GB"/>
        </w:rPr>
        <w:t xml:space="preserve"> mode</w:t>
      </w:r>
    </w:p>
    <w:p w14:paraId="0CDA473C" w14:textId="0982C9D1" w:rsidR="00305DB4" w:rsidRDefault="00685998" w:rsidP="00996FC3">
      <w:pPr>
        <w:rPr>
          <w:lang w:val="en-GB"/>
        </w:rPr>
      </w:pPr>
      <w:r>
        <w:rPr>
          <w:lang w:val="en-GB"/>
        </w:rPr>
        <w:t>As can be seen in figure N and Figure M</w:t>
      </w:r>
      <w:r w:rsidR="00482DF8">
        <w:rPr>
          <w:lang w:val="en-GB"/>
        </w:rPr>
        <w:t xml:space="preserve"> (collected resources over the entire period)</w:t>
      </w:r>
      <w:r>
        <w:rPr>
          <w:lang w:val="en-GB"/>
        </w:rPr>
        <w:t>, similar performances can be observed. Both 40 and 50 robots seem to be adapting to the change of workforce well has their curve remain almost linear, expressing that few robot or better handling of the demand has made possible for the system to adapt.</w:t>
      </w:r>
      <w:r w:rsidR="00482DF8">
        <w:rPr>
          <w:lang w:val="en-GB"/>
        </w:rPr>
        <w:t xml:space="preserve"> In CAITA</w:t>
      </w:r>
      <w:r>
        <w:rPr>
          <w:lang w:val="en-GB"/>
        </w:rPr>
        <w:t xml:space="preserve"> </w:t>
      </w:r>
      <w:r w:rsidR="00482DF8">
        <w:rPr>
          <w:lang w:val="en-GB"/>
        </w:rPr>
        <w:t xml:space="preserve">30 robots perform slightly worse than 40 and 50, but cannot recover easily from the loss of work force, even after its re-introduction. </w:t>
      </w:r>
      <w:r w:rsidR="00305DB4">
        <w:rPr>
          <w:lang w:val="en-GB"/>
        </w:rPr>
        <w:t xml:space="preserve">However, the trend shows that the system can get back to it’s the same task completion rate it has prior to the loss of workforce. DAITA also shows signs of recovery after the re-introduction of workforce. Moreover, then the system has 30 robot, it shows a clear sign of catch up as the task completion rate is significantly higher than for 40 or 50 robots. Below 30 robots, both system show signs of recovery but does not seem to catch </w:t>
      </w:r>
      <w:r w:rsidR="00305DB4">
        <w:rPr>
          <w:lang w:val="en-GB"/>
        </w:rPr>
        <w:lastRenderedPageBreak/>
        <w:t xml:space="preserve">up the accumulated work. Overall, DAITA shows a greater performance recovery than CAITA, probably due to its more performant communication system. </w:t>
      </w:r>
    </w:p>
    <w:p w14:paraId="79851470" w14:textId="016E11C4" w:rsidR="00305DB4" w:rsidRDefault="00305DB4" w:rsidP="00996FC3">
      <w:pPr>
        <w:rPr>
          <w:lang w:val="en-GB"/>
        </w:rPr>
      </w:pPr>
    </w:p>
    <w:p w14:paraId="5E061738" w14:textId="44124D3C" w:rsidR="00685998" w:rsidRDefault="00685998" w:rsidP="00996FC3">
      <w:pPr>
        <w:rPr>
          <w:lang w:val="en-GB"/>
        </w:rPr>
      </w:pPr>
      <w:r>
        <w:rPr>
          <w:noProof/>
          <w:lang w:val="en-US"/>
        </w:rPr>
        <w:drawing>
          <wp:inline distT="0" distB="0" distL="0" distR="0" wp14:anchorId="63E91EF0" wp14:editId="290F09A8">
            <wp:extent cx="1828800" cy="1515558"/>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2230" cy="1518401"/>
                    </a:xfrm>
                    <a:prstGeom prst="rect">
                      <a:avLst/>
                    </a:prstGeom>
                  </pic:spPr>
                </pic:pic>
              </a:graphicData>
            </a:graphic>
          </wp:inline>
        </w:drawing>
      </w:r>
      <w:r>
        <w:rPr>
          <w:noProof/>
          <w:lang w:val="en-GB"/>
        </w:rPr>
        <w:drawing>
          <wp:inline distT="0" distB="0" distL="0" distR="0" wp14:anchorId="0D29CA32" wp14:editId="0A311119">
            <wp:extent cx="1757363" cy="1371273"/>
            <wp:effectExtent l="0" t="0" r="0" b="63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63818" cy="1376310"/>
                    </a:xfrm>
                    <a:prstGeom prst="rect">
                      <a:avLst/>
                    </a:prstGeom>
                  </pic:spPr>
                </pic:pic>
              </a:graphicData>
            </a:graphic>
          </wp:inline>
        </w:drawing>
      </w:r>
    </w:p>
    <w:p w14:paraId="64734161" w14:textId="77777777" w:rsidR="00A617C0" w:rsidRDefault="00A617C0" w:rsidP="00996FC3">
      <w:pPr>
        <w:rPr>
          <w:lang w:val="en-GB"/>
        </w:rPr>
      </w:pPr>
    </w:p>
    <w:p w14:paraId="42A77C06" w14:textId="77777777" w:rsidR="00305DB4" w:rsidRPr="00305DB4" w:rsidRDefault="00305DB4" w:rsidP="00305DB4">
      <w:pPr>
        <w:rPr>
          <w:b/>
          <w:bCs/>
          <w:lang w:val="en-GB"/>
        </w:rPr>
      </w:pPr>
      <w:r w:rsidRPr="00305DB4">
        <w:rPr>
          <w:b/>
          <w:bCs/>
          <w:lang w:val="en-GB"/>
        </w:rPr>
        <w:t>Stress mode</w:t>
      </w:r>
    </w:p>
    <w:p w14:paraId="63FF8C43" w14:textId="1E3A7E24" w:rsidR="0044597C" w:rsidRDefault="00305DB4" w:rsidP="00996FC3">
      <w:pPr>
        <w:rPr>
          <w:lang w:val="en-GB"/>
        </w:rPr>
      </w:pPr>
      <w:r>
        <w:rPr>
          <w:lang w:val="en-GB"/>
        </w:rPr>
        <w:t xml:space="preserve">As shown in Figure N and M, the stress mode seems to show the same tendency on the task completion rate of both systems. However, this time as the system is more overwhelmed, </w:t>
      </w:r>
      <w:r w:rsidR="00FD65EB">
        <w:rPr>
          <w:lang w:val="en-GB"/>
        </w:rPr>
        <w:t xml:space="preserve">it’s 40 robots and below (as 30 and below previously) that shows sign of weaknesses when losing its workforce as its struggles to comply with the increasing demand in the foraging task. </w:t>
      </w:r>
    </w:p>
    <w:p w14:paraId="4505E1ED" w14:textId="0DB91971" w:rsidR="00FD65EB" w:rsidRDefault="00FD65EB" w:rsidP="00996FC3">
      <w:pPr>
        <w:rPr>
          <w:lang w:val="en-GB"/>
        </w:rPr>
      </w:pPr>
    </w:p>
    <w:p w14:paraId="1111BD73" w14:textId="4A02A77E" w:rsidR="00FD65EB" w:rsidRDefault="00FD65EB" w:rsidP="00996FC3">
      <w:pPr>
        <w:rPr>
          <w:lang w:val="en-GB"/>
        </w:rPr>
      </w:pPr>
      <w:r>
        <w:rPr>
          <w:lang w:val="en-GB"/>
        </w:rPr>
        <w:t>Both system shows sign of recovery but DAITA still shows a greater growth rate in the task completion rate than CAITA</w:t>
      </w:r>
      <w:r w:rsidR="00D20C3B">
        <w:rPr>
          <w:lang w:val="en-GB"/>
        </w:rPr>
        <w:t>.</w:t>
      </w:r>
    </w:p>
    <w:p w14:paraId="2A8B2BFF" w14:textId="77777777" w:rsidR="00305DB4" w:rsidRDefault="00305DB4" w:rsidP="00996FC3">
      <w:pPr>
        <w:rPr>
          <w:lang w:val="en-GB"/>
        </w:rPr>
      </w:pPr>
    </w:p>
    <w:p w14:paraId="6B05D235" w14:textId="084F4465" w:rsidR="000D1C71" w:rsidRPr="00996FC3" w:rsidRDefault="009C5AC3" w:rsidP="00996FC3">
      <w:pPr>
        <w:rPr>
          <w:lang w:val="en-GB"/>
        </w:rPr>
      </w:pPr>
      <w:r w:rsidRPr="009C5AC3">
        <w:rPr>
          <w:color w:val="7030A0"/>
          <w:lang w:val="en-GB"/>
        </w:rPr>
        <w:t xml:space="preserve">here I will be able to show </w:t>
      </w:r>
      <w:r>
        <w:rPr>
          <w:color w:val="7030A0"/>
          <w:lang w:val="en-GB"/>
        </w:rPr>
        <w:t>the shift in knowledge as robot that are suddenly removed can’t share their status</w:t>
      </w:r>
    </w:p>
    <w:p w14:paraId="6183374F" w14:textId="77777777" w:rsidR="002E646F" w:rsidRPr="002E646F" w:rsidRDefault="002E646F" w:rsidP="002E646F">
      <w:pPr>
        <w:pStyle w:val="ListParagraph"/>
        <w:numPr>
          <w:ilvl w:val="0"/>
          <w:numId w:val="13"/>
        </w:numPr>
        <w:rPr>
          <w:color w:val="FF0000"/>
          <w:lang w:val="en-GB"/>
        </w:rPr>
      </w:pPr>
      <w:r w:rsidRPr="002E646F">
        <w:rPr>
          <w:color w:val="FF0000"/>
          <w:lang w:val="en-GB"/>
        </w:rPr>
        <w:t>Results</w:t>
      </w:r>
    </w:p>
    <w:p w14:paraId="5829A842" w14:textId="77777777" w:rsidR="00725E86" w:rsidRPr="00996FC3" w:rsidRDefault="00725E86" w:rsidP="00996FC3">
      <w:pPr>
        <w:rPr>
          <w:lang w:val="en-GB"/>
        </w:rPr>
      </w:pPr>
    </w:p>
    <w:p w14:paraId="2956B821" w14:textId="180AB545" w:rsidR="00996FC3" w:rsidRPr="00996FC3" w:rsidRDefault="00305DB4" w:rsidP="00996FC3">
      <w:pPr>
        <w:rPr>
          <w:lang w:val="en-GB"/>
        </w:rPr>
      </w:pPr>
      <w:r>
        <w:rPr>
          <w:noProof/>
          <w:lang w:val="en-GB"/>
        </w:rPr>
        <w:drawing>
          <wp:inline distT="0" distB="0" distL="0" distR="0" wp14:anchorId="7BC0C338" wp14:editId="393ACE28">
            <wp:extent cx="2398919" cy="2060582"/>
            <wp:effectExtent l="0" t="0" r="1905"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07408" cy="2067874"/>
                    </a:xfrm>
                    <a:prstGeom prst="rect">
                      <a:avLst/>
                    </a:prstGeom>
                  </pic:spPr>
                </pic:pic>
              </a:graphicData>
            </a:graphic>
          </wp:inline>
        </w:drawing>
      </w:r>
      <w:r>
        <w:rPr>
          <w:noProof/>
          <w:lang w:val="en-GB"/>
        </w:rPr>
        <w:drawing>
          <wp:inline distT="0" distB="0" distL="0" distR="0" wp14:anchorId="6DD8DF52" wp14:editId="24175844">
            <wp:extent cx="2116623" cy="1732038"/>
            <wp:effectExtent l="0" t="0" r="444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23269" cy="1737476"/>
                    </a:xfrm>
                    <a:prstGeom prst="rect">
                      <a:avLst/>
                    </a:prstGeom>
                  </pic:spPr>
                </pic:pic>
              </a:graphicData>
            </a:graphic>
          </wp:inline>
        </w:drawing>
      </w:r>
    </w:p>
    <w:p w14:paraId="131FBEF0" w14:textId="77777777" w:rsidR="00725E86" w:rsidRDefault="00725E86" w:rsidP="00725E86">
      <w:pPr>
        <w:rPr>
          <w:b/>
          <w:bCs/>
          <w:lang w:val="en-US"/>
        </w:rPr>
      </w:pPr>
    </w:p>
    <w:p w14:paraId="1E0B61D8" w14:textId="45D90763" w:rsidR="00725E86" w:rsidRPr="00E678D0" w:rsidRDefault="00685998" w:rsidP="00725E86">
      <w:pPr>
        <w:rPr>
          <w:b/>
          <w:bCs/>
          <w:lang w:val="en-US"/>
        </w:rPr>
      </w:pPr>
      <w:r w:rsidRPr="000D1C71">
        <w:rPr>
          <w:b/>
          <w:bCs/>
          <w:lang w:val="en-US"/>
        </w:rPr>
        <w:t>Adaptive change in workforce</w:t>
      </w:r>
      <w:r>
        <w:rPr>
          <w:b/>
          <w:bCs/>
          <w:lang w:val="en-US"/>
        </w:rPr>
        <w:t xml:space="preserve"> </w:t>
      </w:r>
      <w:r w:rsidR="00725E86" w:rsidRPr="00E678D0">
        <w:rPr>
          <w:b/>
          <w:bCs/>
          <w:lang w:val="en-US"/>
        </w:rPr>
        <w:t xml:space="preserve">on </w:t>
      </w:r>
      <w:r w:rsidR="00725E86">
        <w:rPr>
          <w:b/>
          <w:bCs/>
          <w:lang w:val="en-US"/>
        </w:rPr>
        <w:t>different task allocation systems</w:t>
      </w:r>
    </w:p>
    <w:p w14:paraId="7CBFD59D" w14:textId="43D20928" w:rsidR="00685998" w:rsidRDefault="00F57A43" w:rsidP="00C01181">
      <w:pPr>
        <w:rPr>
          <w:lang w:val="en-US"/>
        </w:rPr>
      </w:pPr>
      <w:r>
        <w:rPr>
          <w:lang w:val="en-US"/>
        </w:rPr>
        <w:t>The comparisons of the adaptive change in workforce on different task allocation system is run with 40 robots</w:t>
      </w:r>
      <w:r w:rsidR="00C16D68">
        <w:rPr>
          <w:lang w:val="en-US"/>
        </w:rPr>
        <w:t xml:space="preserve"> and shown in </w:t>
      </w:r>
    </w:p>
    <w:p w14:paraId="0C8A9313" w14:textId="6BB61F64" w:rsidR="00725E86" w:rsidRDefault="00725E86" w:rsidP="00C01181">
      <w:pPr>
        <w:rPr>
          <w:lang w:val="en-US"/>
        </w:rPr>
      </w:pPr>
    </w:p>
    <w:p w14:paraId="44DF33B1" w14:textId="7256253B" w:rsidR="00C16D68" w:rsidRPr="00725E86" w:rsidRDefault="00700E2E" w:rsidP="00C01181">
      <w:pPr>
        <w:rPr>
          <w:lang w:val="en-US"/>
        </w:rPr>
      </w:pPr>
      <w:r>
        <w:rPr>
          <w:lang w:val="en-US"/>
        </w:rPr>
        <w:t>Figure N shows that</w:t>
      </w:r>
      <w:r>
        <w:rPr>
          <w:lang w:val="en-US"/>
        </w:rPr>
        <w:t xml:space="preserve"> the general trend shows that each TA suffers from the removal of individual as 20’000 simulation step and 40’000 simulation step clearly show signs of change for each curve. RND suffer</w:t>
      </w:r>
      <w:r w:rsidR="00B010BE">
        <w:rPr>
          <w:lang w:val="en-US"/>
        </w:rPr>
        <w:t xml:space="preserve">s </w:t>
      </w:r>
      <w:r>
        <w:rPr>
          <w:lang w:val="en-US"/>
        </w:rPr>
        <w:t xml:space="preserve">the least from a change of workforce, highly explainable as </w:t>
      </w:r>
      <w:r w:rsidR="00B010BE">
        <w:rPr>
          <w:lang w:val="en-US"/>
        </w:rPr>
        <w:t>its</w:t>
      </w:r>
      <w:r>
        <w:rPr>
          <w:lang w:val="en-US"/>
        </w:rPr>
        <w:t xml:space="preserve"> task allocation system is not based on interaction with others but rather based on the current environment situation. Figure A </w:t>
      </w:r>
      <w:proofErr w:type="spellStart"/>
      <w:r>
        <w:rPr>
          <w:lang w:val="en-US"/>
        </w:rPr>
        <w:t>todo</w:t>
      </w:r>
      <w:proofErr w:type="spellEnd"/>
      <w:r>
        <w:rPr>
          <w:lang w:val="en-US"/>
        </w:rPr>
        <w:t xml:space="preserve"> shows how RND adapts to the situation, just by distributing the rest of the remaining robot equally over all other tasks.</w:t>
      </w:r>
      <w:r w:rsidR="009E566E">
        <w:rPr>
          <w:lang w:val="en-US"/>
        </w:rPr>
        <w:t xml:space="preserve"> </w:t>
      </w:r>
      <w:r w:rsidR="00B010BE">
        <w:rPr>
          <w:lang w:val="en-US"/>
        </w:rPr>
        <w:t xml:space="preserve">DAITA and PSI do not </w:t>
      </w:r>
      <w:r w:rsidR="00B010BE">
        <w:rPr>
          <w:lang w:val="en-US"/>
        </w:rPr>
        <w:lastRenderedPageBreak/>
        <w:t>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labor over the entire period for CAITA and figure M shows the same for DAITA respectively.</w:t>
      </w:r>
    </w:p>
    <w:p w14:paraId="7B58DDBB" w14:textId="77777777" w:rsidR="00996FC3" w:rsidRPr="00771D3E" w:rsidRDefault="00996FC3" w:rsidP="00353457">
      <w:pPr>
        <w:rPr>
          <w:lang w:val="en-GB"/>
        </w:rPr>
      </w:pPr>
    </w:p>
    <w:p w14:paraId="49EA73B7" w14:textId="77777777" w:rsidR="00996FC3" w:rsidRPr="00771D3E" w:rsidRDefault="00996FC3" w:rsidP="00C01181">
      <w:pPr>
        <w:rPr>
          <w:lang w:val="en-GB"/>
        </w:rPr>
      </w:pPr>
    </w:p>
    <w:p w14:paraId="01FAD05E" w14:textId="77777777" w:rsidR="00D762E6" w:rsidRPr="00771D3E" w:rsidRDefault="00D762E6" w:rsidP="001D74BE">
      <w:pPr>
        <w:rPr>
          <w:sz w:val="22"/>
          <w:szCs w:val="22"/>
          <w:lang w:val="en-GB"/>
        </w:rPr>
      </w:pPr>
    </w:p>
    <w:p w14:paraId="0D87ECC0" w14:textId="687EF70E" w:rsidR="004464A7" w:rsidRDefault="00F513E6" w:rsidP="001D74BE">
      <w:pPr>
        <w:rPr>
          <w:lang w:val="en-GB"/>
        </w:rPr>
      </w:pPr>
      <w:r>
        <w:rPr>
          <w:noProof/>
          <w:lang w:val="en-GB"/>
        </w:rPr>
        <w:drawing>
          <wp:inline distT="0" distB="0" distL="0" distR="0" wp14:anchorId="08107040" wp14:editId="6B5A574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9D8B963" w14:textId="3A4CFAFC" w:rsidR="00700E2E" w:rsidRDefault="00700E2E" w:rsidP="001D74BE">
      <w:pPr>
        <w:rPr>
          <w:lang w:val="en-GB"/>
        </w:rPr>
      </w:pPr>
    </w:p>
    <w:p w14:paraId="36455E3A" w14:textId="4EFF7E7C" w:rsidR="00700E2E" w:rsidRDefault="00700E2E" w:rsidP="001D74BE">
      <w:pPr>
        <w:rPr>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723112A4" wp14:editId="3AF6071B">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00B010BE">
        <w:rPr>
          <w:lang w:val="en-GB"/>
        </w:rPr>
        <w:t>RND</w:t>
      </w:r>
    </w:p>
    <w:p w14:paraId="1A755FA5" w14:textId="727FA44D" w:rsidR="00700E2E" w:rsidRPr="00771D3E" w:rsidRDefault="00B010BE" w:rsidP="001D74BE">
      <w:pPr>
        <w:rPr>
          <w:lang w:val="en-GB"/>
        </w:rPr>
      </w:pPr>
      <w:r>
        <w:rPr>
          <w:noProof/>
          <w:lang w:val="en-GB"/>
        </w:rPr>
        <w:drawing>
          <wp:inline distT="0" distB="0" distL="0" distR="0" wp14:anchorId="3990D700" wp14:editId="5B059A42">
            <wp:extent cx="2895386"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a:extLst>
                        <a:ext uri="{28A0092B-C50C-407E-A947-70E740481C1C}">
                          <a14:useLocalDpi xmlns:a14="http://schemas.microsoft.com/office/drawing/2010/main" val="0"/>
                        </a:ext>
                      </a:extLst>
                    </a:blip>
                    <a:stretch>
                      <a:fillRect/>
                    </a:stretch>
                  </pic:blipFill>
                  <pic:spPr>
                    <a:xfrm>
                      <a:off x="0" y="0"/>
                      <a:ext cx="2903999" cy="2178160"/>
                    </a:xfrm>
                    <a:prstGeom prst="rect">
                      <a:avLst/>
                    </a:prstGeom>
                  </pic:spPr>
                </pic:pic>
              </a:graphicData>
            </a:graphic>
          </wp:inline>
        </w:drawing>
      </w:r>
      <w:r>
        <w:rPr>
          <w:lang w:val="en-GB"/>
        </w:rPr>
        <w:t>CAITA</w:t>
      </w:r>
    </w:p>
    <w:p w14:paraId="2AF7FB45" w14:textId="77777777" w:rsidR="00B010BE" w:rsidRDefault="00B010BE">
      <w:pPr>
        <w:jc w:val="left"/>
        <w:rPr>
          <w:lang w:val="en-GB"/>
        </w:rPr>
      </w:pPr>
      <w:r>
        <w:rPr>
          <w:noProof/>
          <w:lang w:val="en-GB"/>
        </w:rPr>
        <w:lastRenderedPageBreak/>
        <w:drawing>
          <wp:inline distT="0" distB="0" distL="0" distR="0" wp14:anchorId="7E7BF672" wp14:editId="5BF6D2FD">
            <wp:extent cx="3415301" cy="2561665"/>
            <wp:effectExtent l="0" t="0" r="1270"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19551" cy="2564853"/>
                    </a:xfrm>
                    <a:prstGeom prst="rect">
                      <a:avLst/>
                    </a:prstGeom>
                  </pic:spPr>
                </pic:pic>
              </a:graphicData>
            </a:graphic>
          </wp:inline>
        </w:drawing>
      </w:r>
    </w:p>
    <w:p w14:paraId="775234E2" w14:textId="77777777" w:rsidR="00B010BE" w:rsidRDefault="00B010BE">
      <w:pPr>
        <w:jc w:val="left"/>
        <w:rPr>
          <w:lang w:val="en-GB"/>
        </w:rPr>
      </w:pPr>
    </w:p>
    <w:p w14:paraId="7FB3AE12" w14:textId="77777777" w:rsidR="00B010BE" w:rsidRPr="00B010BE" w:rsidRDefault="00B010BE" w:rsidP="00B010BE">
      <w:pPr>
        <w:pStyle w:val="Heading2"/>
        <w:rPr>
          <w:rFonts w:ascii="Times New Roman" w:eastAsia="Times New Roman" w:hAnsi="Times New Roman"/>
          <w:lang w:eastAsia="en-GB"/>
        </w:rPr>
      </w:pPr>
      <w:r w:rsidRPr="00B010BE">
        <w:rPr>
          <w:rFonts w:eastAsia="Times New Roman"/>
          <w:lang w:eastAsia="en-GB"/>
        </w:rPr>
        <w:t xml:space="preserve">A Comparison of the Total Distance Traveled by Robots with Different Task Allocation Methods </w:t>
      </w:r>
    </w:p>
    <w:p w14:paraId="2B8D44F1" w14:textId="77777777" w:rsidR="000E0AAA" w:rsidRDefault="000E0AAA">
      <w:pPr>
        <w:jc w:val="left"/>
        <w:rPr>
          <w:lang w:val="en-GB"/>
        </w:rPr>
      </w:pPr>
    </w:p>
    <w:p w14:paraId="1E73F84E" w14:textId="10F5CF72" w:rsidR="00F513E6" w:rsidRDefault="000E0AAA" w:rsidP="000E0AAA">
      <w:pPr>
        <w:rPr>
          <w:rFonts w:asciiTheme="majorHAnsi" w:eastAsiaTheme="majorEastAsia" w:hAnsiTheme="majorHAnsi" w:cstheme="majorBidi"/>
          <w:color w:val="2F5496" w:themeColor="accent1" w:themeShade="BF"/>
          <w:sz w:val="26"/>
          <w:szCs w:val="26"/>
          <w:lang w:val="en-GB"/>
        </w:rPr>
      </w:pPr>
      <w:r>
        <w:rPr>
          <w:lang w:val="en-GB"/>
        </w:rPr>
        <w:t xml:space="preserve">The total covered distance of robot reflects the energy consumption for the system over a given period. The more distance is travelled the more energy a system has consumed over its life, which means that the covered distance is an optimization goal the different method have to optimize. This section reflects on the covered distance over experiment </w:t>
      </w:r>
      <w:r w:rsidR="00F513E6">
        <w:rPr>
          <w:lang w:val="en-GB"/>
        </w:rPr>
        <w:br w:type="page"/>
      </w:r>
    </w:p>
    <w:p w14:paraId="5999BA0F" w14:textId="0ACE1122" w:rsidR="002C3562" w:rsidRDefault="002C3562" w:rsidP="001D74BE">
      <w:pPr>
        <w:pStyle w:val="Heading2"/>
        <w:rPr>
          <w:lang w:val="en-GB"/>
        </w:rPr>
      </w:pPr>
      <w:r w:rsidRPr="00771D3E">
        <w:rPr>
          <w:lang w:val="en-GB"/>
        </w:rPr>
        <w:lastRenderedPageBreak/>
        <w:t>Results</w:t>
      </w:r>
    </w:p>
    <w:p w14:paraId="364D499B" w14:textId="77777777" w:rsidR="009A2544" w:rsidRPr="00771D3E" w:rsidRDefault="009A2544" w:rsidP="009A2544">
      <w:pPr>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rPr>
          <w:lang w:val="en-GB"/>
        </w:rPr>
      </w:pPr>
    </w:p>
    <w:p w14:paraId="226ECA33" w14:textId="77777777" w:rsidR="00976ED0" w:rsidRPr="00771D3E" w:rsidRDefault="00976ED0" w:rsidP="001D74BE">
      <w:pPr>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rPr>
          <w:sz w:val="20"/>
          <w:szCs w:val="20"/>
          <w:lang w:val="en-GB"/>
        </w:rPr>
      </w:pPr>
    </w:p>
    <w:p w14:paraId="53DEC29A" w14:textId="77777777" w:rsidR="00976ED0" w:rsidRPr="00771D3E" w:rsidRDefault="00976ED0" w:rsidP="001D74BE">
      <w:pPr>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rPr>
          <w:lang w:val="en-GB"/>
        </w:rPr>
      </w:pPr>
    </w:p>
    <w:p w14:paraId="12E40A49" w14:textId="5DA71C53" w:rsidR="002C3562" w:rsidRPr="00771D3E" w:rsidRDefault="002C3562" w:rsidP="001D74BE">
      <w:pPr>
        <w:pStyle w:val="Heading2"/>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rPr>
          <w:b/>
          <w:bCs/>
          <w:lang w:val="en-GB"/>
        </w:rPr>
      </w:pPr>
    </w:p>
    <w:p w14:paraId="16E35C04" w14:textId="1435F968" w:rsidR="00976ED0" w:rsidRPr="00771D3E" w:rsidRDefault="00457845" w:rsidP="001D74BE">
      <w:pPr>
        <w:rPr>
          <w:lang w:val="en-GB"/>
        </w:rPr>
      </w:pPr>
      <w:r>
        <w:rPr>
          <w:lang w:val="en-GB"/>
        </w:rPr>
        <w:t>-maybe say here that the robustness has been proven by the noise experiment?</w:t>
      </w:r>
    </w:p>
    <w:p w14:paraId="0728083E" w14:textId="77777777" w:rsidR="00D762E6" w:rsidRPr="00771D3E" w:rsidRDefault="00D762E6" w:rsidP="001D74BE">
      <w:pPr>
        <w:pStyle w:val="Heading1"/>
        <w:rPr>
          <w:lang w:val="en-GB"/>
        </w:rPr>
      </w:pPr>
    </w:p>
    <w:p w14:paraId="25D0D777" w14:textId="77777777" w:rsidR="00D762E6" w:rsidRPr="00771D3E" w:rsidRDefault="00D762E6" w:rsidP="001D74BE">
      <w:pPr>
        <w:rPr>
          <w:lang w:val="en-GB"/>
        </w:rPr>
      </w:pPr>
      <w:r w:rsidRPr="00771D3E">
        <w:rPr>
          <w:lang w:val="en-GB"/>
        </w:rPr>
        <w:t>For the conclusion</w:t>
      </w:r>
    </w:p>
    <w:p w14:paraId="524303E8" w14:textId="57E6B8C3" w:rsidR="00D762E6" w:rsidRPr="00771D3E" w:rsidRDefault="00D762E6" w:rsidP="001D74BE">
      <w:pPr>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2900C039" w:rsidR="00976ED0" w:rsidRDefault="00976ED0" w:rsidP="001D74BE">
      <w:pPr>
        <w:pStyle w:val="Heading1"/>
        <w:rPr>
          <w:lang w:val="en-GB"/>
        </w:rPr>
      </w:pPr>
      <w:r w:rsidRPr="00771D3E">
        <w:rPr>
          <w:lang w:val="en-GB"/>
        </w:rPr>
        <w:t>Future work</w:t>
      </w:r>
    </w:p>
    <w:p w14:paraId="1CDB0395" w14:textId="19251970" w:rsidR="00413356" w:rsidRDefault="00413356" w:rsidP="00413356">
      <w:pPr>
        <w:rPr>
          <w:lang w:val="en-GB"/>
        </w:rPr>
      </w:pPr>
    </w:p>
    <w:p w14:paraId="1F3C791F"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6DFF4EA2"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6789BC7"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BFD161C"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745EA8B"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20439D15"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3F4D9AE7" w14:textId="77777777" w:rsidR="00413356" w:rsidRPr="00413356" w:rsidRDefault="00413356" w:rsidP="00413356">
      <w:pPr>
        <w:rPr>
          <w:lang w:val="en-GB"/>
        </w:rPr>
      </w:pPr>
    </w:p>
    <w:p w14:paraId="6BF4B50E" w14:textId="31A5EBB8" w:rsidR="00976ED0" w:rsidRDefault="00976ED0" w:rsidP="001D74BE">
      <w:pPr>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rPr>
          <w:sz w:val="21"/>
          <w:szCs w:val="21"/>
          <w:lang w:val="en-GB"/>
        </w:rPr>
      </w:pPr>
    </w:p>
    <w:p w14:paraId="4081CE6A" w14:textId="77777777" w:rsidR="00976ED0" w:rsidRPr="00771D3E" w:rsidRDefault="00976ED0" w:rsidP="001D74BE">
      <w:pPr>
        <w:pStyle w:val="ListParagraph"/>
        <w:numPr>
          <w:ilvl w:val="0"/>
          <w:numId w:val="10"/>
        </w:numPr>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rPr>
          <w:lang w:val="en-GB"/>
        </w:rPr>
      </w:pPr>
    </w:p>
    <w:p w14:paraId="6463E99E" w14:textId="5DF4DBCD" w:rsidR="00976ED0" w:rsidRPr="00771D3E" w:rsidRDefault="00976ED0" w:rsidP="001D74BE">
      <w:pPr>
        <w:rPr>
          <w:lang w:val="en-GB"/>
        </w:rPr>
      </w:pPr>
      <w:r w:rsidRPr="00771D3E">
        <w:rPr>
          <w:lang w:val="en-GB"/>
        </w:rPr>
        <w:t>Also the real-life implementation</w:t>
      </w:r>
    </w:p>
    <w:p w14:paraId="15A1261C" w14:textId="2D550092" w:rsidR="00976ED0" w:rsidRPr="00771D3E" w:rsidRDefault="00976ED0" w:rsidP="001D74BE">
      <w:pPr>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rPr>
          <w:lang w:val="en-GB"/>
        </w:rPr>
      </w:pPr>
    </w:p>
    <w:p w14:paraId="719742E0" w14:textId="3A59BE78" w:rsidR="002C3562" w:rsidRPr="00771D3E" w:rsidRDefault="002C3562" w:rsidP="001D74BE">
      <w:pPr>
        <w:rPr>
          <w:b/>
          <w:bCs/>
          <w:lang w:val="en-GB"/>
        </w:rPr>
      </w:pPr>
    </w:p>
    <w:p w14:paraId="0321BEEB" w14:textId="77777777" w:rsidR="002C3562" w:rsidRPr="00771D3E" w:rsidRDefault="002C3562" w:rsidP="001D74BE">
      <w:pPr>
        <w:rPr>
          <w:lang w:val="en-GB"/>
        </w:rPr>
      </w:pPr>
    </w:p>
    <w:p w14:paraId="584ED785" w14:textId="25AA964D" w:rsidR="002C3562" w:rsidRPr="00771D3E" w:rsidRDefault="00976ED0" w:rsidP="001D74BE">
      <w:pPr>
        <w:pStyle w:val="Heading1"/>
        <w:rPr>
          <w:lang w:val="en-GB"/>
        </w:rPr>
      </w:pPr>
      <w:r w:rsidRPr="00771D3E">
        <w:rPr>
          <w:lang w:val="en-GB"/>
        </w:rPr>
        <w:t>Conclusion</w:t>
      </w:r>
    </w:p>
    <w:p w14:paraId="0D96D5D0" w14:textId="77777777" w:rsidR="005F4367" w:rsidRPr="00771D3E" w:rsidRDefault="005F4367" w:rsidP="001D74BE">
      <w:pPr>
        <w:rPr>
          <w:lang w:val="en-GB"/>
        </w:rPr>
      </w:pPr>
    </w:p>
    <w:sectPr w:rsidR="005F4367" w:rsidRPr="00771D3E"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53A7"/>
    <w:rsid w:val="00046B54"/>
    <w:rsid w:val="00071FD8"/>
    <w:rsid w:val="000728CD"/>
    <w:rsid w:val="00075031"/>
    <w:rsid w:val="000928DC"/>
    <w:rsid w:val="000B7D8C"/>
    <w:rsid w:val="000C1BE0"/>
    <w:rsid w:val="000C4E1E"/>
    <w:rsid w:val="000D12F7"/>
    <w:rsid w:val="000D1C71"/>
    <w:rsid w:val="000E0AAA"/>
    <w:rsid w:val="000E3351"/>
    <w:rsid w:val="000F10BA"/>
    <w:rsid w:val="000F4319"/>
    <w:rsid w:val="000F48DA"/>
    <w:rsid w:val="000F715C"/>
    <w:rsid w:val="00102877"/>
    <w:rsid w:val="00106E66"/>
    <w:rsid w:val="001119B1"/>
    <w:rsid w:val="00112837"/>
    <w:rsid w:val="00114ECD"/>
    <w:rsid w:val="00124E63"/>
    <w:rsid w:val="001370FA"/>
    <w:rsid w:val="00162A7B"/>
    <w:rsid w:val="001670AB"/>
    <w:rsid w:val="00174863"/>
    <w:rsid w:val="00181575"/>
    <w:rsid w:val="00190D2E"/>
    <w:rsid w:val="001918FE"/>
    <w:rsid w:val="001932EF"/>
    <w:rsid w:val="00193ECA"/>
    <w:rsid w:val="001A4F51"/>
    <w:rsid w:val="001B6976"/>
    <w:rsid w:val="001D74BE"/>
    <w:rsid w:val="001E3119"/>
    <w:rsid w:val="001F0EDE"/>
    <w:rsid w:val="001F545C"/>
    <w:rsid w:val="0020513A"/>
    <w:rsid w:val="0021018D"/>
    <w:rsid w:val="002320B9"/>
    <w:rsid w:val="002326D6"/>
    <w:rsid w:val="0024197E"/>
    <w:rsid w:val="00244605"/>
    <w:rsid w:val="00244AA6"/>
    <w:rsid w:val="00244D04"/>
    <w:rsid w:val="00256167"/>
    <w:rsid w:val="00261A5A"/>
    <w:rsid w:val="00262855"/>
    <w:rsid w:val="0026323E"/>
    <w:rsid w:val="00283E50"/>
    <w:rsid w:val="0028668E"/>
    <w:rsid w:val="00292235"/>
    <w:rsid w:val="002A1889"/>
    <w:rsid w:val="002A25C7"/>
    <w:rsid w:val="002B1606"/>
    <w:rsid w:val="002B2170"/>
    <w:rsid w:val="002B2818"/>
    <w:rsid w:val="002B5BE9"/>
    <w:rsid w:val="002B7405"/>
    <w:rsid w:val="002C1D53"/>
    <w:rsid w:val="002C3562"/>
    <w:rsid w:val="002D51AD"/>
    <w:rsid w:val="002E23B7"/>
    <w:rsid w:val="002E3B70"/>
    <w:rsid w:val="002E5F87"/>
    <w:rsid w:val="002E646F"/>
    <w:rsid w:val="003003BB"/>
    <w:rsid w:val="00300D29"/>
    <w:rsid w:val="00302CDF"/>
    <w:rsid w:val="00304689"/>
    <w:rsid w:val="00305DB4"/>
    <w:rsid w:val="0031469F"/>
    <w:rsid w:val="00316460"/>
    <w:rsid w:val="00324EB5"/>
    <w:rsid w:val="00332557"/>
    <w:rsid w:val="00342838"/>
    <w:rsid w:val="00353457"/>
    <w:rsid w:val="00360CAF"/>
    <w:rsid w:val="003817FA"/>
    <w:rsid w:val="00385145"/>
    <w:rsid w:val="00396EF2"/>
    <w:rsid w:val="003A439C"/>
    <w:rsid w:val="003C086A"/>
    <w:rsid w:val="003C2652"/>
    <w:rsid w:val="003C42CD"/>
    <w:rsid w:val="003D0B57"/>
    <w:rsid w:val="003D77E6"/>
    <w:rsid w:val="003D7C20"/>
    <w:rsid w:val="003E32E9"/>
    <w:rsid w:val="003F22BD"/>
    <w:rsid w:val="00404CA3"/>
    <w:rsid w:val="0040501C"/>
    <w:rsid w:val="00405EE2"/>
    <w:rsid w:val="00413356"/>
    <w:rsid w:val="0041494E"/>
    <w:rsid w:val="0041783B"/>
    <w:rsid w:val="00431741"/>
    <w:rsid w:val="004364F7"/>
    <w:rsid w:val="0044597C"/>
    <w:rsid w:val="004464A7"/>
    <w:rsid w:val="00446B8C"/>
    <w:rsid w:val="00457845"/>
    <w:rsid w:val="00457BED"/>
    <w:rsid w:val="004678B4"/>
    <w:rsid w:val="00467C77"/>
    <w:rsid w:val="00481BBD"/>
    <w:rsid w:val="00482DF8"/>
    <w:rsid w:val="00493A4C"/>
    <w:rsid w:val="004B5AB1"/>
    <w:rsid w:val="004C2383"/>
    <w:rsid w:val="004C6A9D"/>
    <w:rsid w:val="004D4701"/>
    <w:rsid w:val="004E1062"/>
    <w:rsid w:val="004E2894"/>
    <w:rsid w:val="004E3353"/>
    <w:rsid w:val="004E50CD"/>
    <w:rsid w:val="004E51AE"/>
    <w:rsid w:val="004E5BF7"/>
    <w:rsid w:val="004F072B"/>
    <w:rsid w:val="004F09D9"/>
    <w:rsid w:val="00512171"/>
    <w:rsid w:val="005133DC"/>
    <w:rsid w:val="0052087D"/>
    <w:rsid w:val="00555422"/>
    <w:rsid w:val="005559FF"/>
    <w:rsid w:val="00567EF8"/>
    <w:rsid w:val="00571FAF"/>
    <w:rsid w:val="005774DC"/>
    <w:rsid w:val="00582A00"/>
    <w:rsid w:val="0059238A"/>
    <w:rsid w:val="005942C2"/>
    <w:rsid w:val="0059773A"/>
    <w:rsid w:val="005C0783"/>
    <w:rsid w:val="005C2F90"/>
    <w:rsid w:val="005C35C8"/>
    <w:rsid w:val="005C58F6"/>
    <w:rsid w:val="005D0EF6"/>
    <w:rsid w:val="005D7DB2"/>
    <w:rsid w:val="005F0AB9"/>
    <w:rsid w:val="005F23C1"/>
    <w:rsid w:val="005F254B"/>
    <w:rsid w:val="005F4367"/>
    <w:rsid w:val="00603BD9"/>
    <w:rsid w:val="0061622B"/>
    <w:rsid w:val="00622538"/>
    <w:rsid w:val="00625CDE"/>
    <w:rsid w:val="00631E57"/>
    <w:rsid w:val="00636639"/>
    <w:rsid w:val="00637FD3"/>
    <w:rsid w:val="0065368C"/>
    <w:rsid w:val="00662EF9"/>
    <w:rsid w:val="006631B1"/>
    <w:rsid w:val="006645D9"/>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F0568"/>
    <w:rsid w:val="00700E2E"/>
    <w:rsid w:val="00713D48"/>
    <w:rsid w:val="007152C2"/>
    <w:rsid w:val="007225D8"/>
    <w:rsid w:val="00725E86"/>
    <w:rsid w:val="007261DB"/>
    <w:rsid w:val="0073496F"/>
    <w:rsid w:val="00745A2D"/>
    <w:rsid w:val="007472C1"/>
    <w:rsid w:val="007515E2"/>
    <w:rsid w:val="007654EB"/>
    <w:rsid w:val="007700FD"/>
    <w:rsid w:val="00770B56"/>
    <w:rsid w:val="00771D3E"/>
    <w:rsid w:val="00771F65"/>
    <w:rsid w:val="00772D1B"/>
    <w:rsid w:val="007763F0"/>
    <w:rsid w:val="00776F13"/>
    <w:rsid w:val="007820ED"/>
    <w:rsid w:val="00782FDC"/>
    <w:rsid w:val="0078730F"/>
    <w:rsid w:val="007918BB"/>
    <w:rsid w:val="00791E9E"/>
    <w:rsid w:val="00792BFF"/>
    <w:rsid w:val="00793CAB"/>
    <w:rsid w:val="0079623D"/>
    <w:rsid w:val="007A4B55"/>
    <w:rsid w:val="007D4644"/>
    <w:rsid w:val="007F100C"/>
    <w:rsid w:val="007F14BC"/>
    <w:rsid w:val="007F2FF7"/>
    <w:rsid w:val="00863F29"/>
    <w:rsid w:val="00870AF6"/>
    <w:rsid w:val="008751D1"/>
    <w:rsid w:val="008761AE"/>
    <w:rsid w:val="00881A03"/>
    <w:rsid w:val="00886795"/>
    <w:rsid w:val="008907AC"/>
    <w:rsid w:val="00896FFF"/>
    <w:rsid w:val="008A41E9"/>
    <w:rsid w:val="008A5EC5"/>
    <w:rsid w:val="008B1AC9"/>
    <w:rsid w:val="008B6225"/>
    <w:rsid w:val="008B698D"/>
    <w:rsid w:val="008E6BEC"/>
    <w:rsid w:val="00907992"/>
    <w:rsid w:val="00915B35"/>
    <w:rsid w:val="00936EB5"/>
    <w:rsid w:val="009413C5"/>
    <w:rsid w:val="00945D5B"/>
    <w:rsid w:val="00966709"/>
    <w:rsid w:val="00970458"/>
    <w:rsid w:val="00971921"/>
    <w:rsid w:val="00971ED1"/>
    <w:rsid w:val="00976ED0"/>
    <w:rsid w:val="009848C8"/>
    <w:rsid w:val="00996FC3"/>
    <w:rsid w:val="009A0741"/>
    <w:rsid w:val="009A213F"/>
    <w:rsid w:val="009A2544"/>
    <w:rsid w:val="009B2CC4"/>
    <w:rsid w:val="009B5109"/>
    <w:rsid w:val="009C16A0"/>
    <w:rsid w:val="009C3C15"/>
    <w:rsid w:val="009C5AC3"/>
    <w:rsid w:val="009D54B5"/>
    <w:rsid w:val="009E0203"/>
    <w:rsid w:val="009E566E"/>
    <w:rsid w:val="009F2A4E"/>
    <w:rsid w:val="009F6F02"/>
    <w:rsid w:val="00A00C54"/>
    <w:rsid w:val="00A030AF"/>
    <w:rsid w:val="00A03104"/>
    <w:rsid w:val="00A056A3"/>
    <w:rsid w:val="00A07368"/>
    <w:rsid w:val="00A127B5"/>
    <w:rsid w:val="00A26A0F"/>
    <w:rsid w:val="00A612CF"/>
    <w:rsid w:val="00A617C0"/>
    <w:rsid w:val="00A7060B"/>
    <w:rsid w:val="00A85CEB"/>
    <w:rsid w:val="00A94FA4"/>
    <w:rsid w:val="00A95002"/>
    <w:rsid w:val="00AA1CED"/>
    <w:rsid w:val="00AA29B4"/>
    <w:rsid w:val="00AB1C05"/>
    <w:rsid w:val="00AC322D"/>
    <w:rsid w:val="00AD3ABA"/>
    <w:rsid w:val="00AD646F"/>
    <w:rsid w:val="00AE453C"/>
    <w:rsid w:val="00AF3F0E"/>
    <w:rsid w:val="00AF5E37"/>
    <w:rsid w:val="00B004BC"/>
    <w:rsid w:val="00B010BE"/>
    <w:rsid w:val="00B05554"/>
    <w:rsid w:val="00B14037"/>
    <w:rsid w:val="00B14A02"/>
    <w:rsid w:val="00B15DAA"/>
    <w:rsid w:val="00B15EB6"/>
    <w:rsid w:val="00B24EB2"/>
    <w:rsid w:val="00B30BEE"/>
    <w:rsid w:val="00B3242E"/>
    <w:rsid w:val="00B50C6A"/>
    <w:rsid w:val="00B53437"/>
    <w:rsid w:val="00B72577"/>
    <w:rsid w:val="00B72BD7"/>
    <w:rsid w:val="00B75F20"/>
    <w:rsid w:val="00B82C1D"/>
    <w:rsid w:val="00B83D4A"/>
    <w:rsid w:val="00B91947"/>
    <w:rsid w:val="00B929AE"/>
    <w:rsid w:val="00BC3598"/>
    <w:rsid w:val="00BC5E7B"/>
    <w:rsid w:val="00BE2992"/>
    <w:rsid w:val="00BE5DC0"/>
    <w:rsid w:val="00BF1691"/>
    <w:rsid w:val="00C01181"/>
    <w:rsid w:val="00C07C21"/>
    <w:rsid w:val="00C16D68"/>
    <w:rsid w:val="00C17A1B"/>
    <w:rsid w:val="00C2321D"/>
    <w:rsid w:val="00C2518B"/>
    <w:rsid w:val="00C25590"/>
    <w:rsid w:val="00C30B22"/>
    <w:rsid w:val="00C30CD8"/>
    <w:rsid w:val="00C33545"/>
    <w:rsid w:val="00C36917"/>
    <w:rsid w:val="00C3716A"/>
    <w:rsid w:val="00C4060A"/>
    <w:rsid w:val="00C455BA"/>
    <w:rsid w:val="00C57EAA"/>
    <w:rsid w:val="00C606D2"/>
    <w:rsid w:val="00C63416"/>
    <w:rsid w:val="00C650CC"/>
    <w:rsid w:val="00C669BA"/>
    <w:rsid w:val="00C72B8C"/>
    <w:rsid w:val="00C82771"/>
    <w:rsid w:val="00C86448"/>
    <w:rsid w:val="00CA3950"/>
    <w:rsid w:val="00CB25B3"/>
    <w:rsid w:val="00CB4B8F"/>
    <w:rsid w:val="00CC17D7"/>
    <w:rsid w:val="00CD1904"/>
    <w:rsid w:val="00D072AE"/>
    <w:rsid w:val="00D20C3B"/>
    <w:rsid w:val="00D323B6"/>
    <w:rsid w:val="00D343D7"/>
    <w:rsid w:val="00D37635"/>
    <w:rsid w:val="00D415C5"/>
    <w:rsid w:val="00D41EBC"/>
    <w:rsid w:val="00D50D0D"/>
    <w:rsid w:val="00D637C9"/>
    <w:rsid w:val="00D7230C"/>
    <w:rsid w:val="00D74C9C"/>
    <w:rsid w:val="00D75EB4"/>
    <w:rsid w:val="00D762E6"/>
    <w:rsid w:val="00D86816"/>
    <w:rsid w:val="00D872AA"/>
    <w:rsid w:val="00DA1E58"/>
    <w:rsid w:val="00DA45BB"/>
    <w:rsid w:val="00DA4825"/>
    <w:rsid w:val="00DC0364"/>
    <w:rsid w:val="00DC2B3D"/>
    <w:rsid w:val="00DD0E33"/>
    <w:rsid w:val="00DD3138"/>
    <w:rsid w:val="00DE528D"/>
    <w:rsid w:val="00DF601A"/>
    <w:rsid w:val="00E02A1D"/>
    <w:rsid w:val="00E10764"/>
    <w:rsid w:val="00E13203"/>
    <w:rsid w:val="00E14B26"/>
    <w:rsid w:val="00E17E71"/>
    <w:rsid w:val="00E23681"/>
    <w:rsid w:val="00E24CEB"/>
    <w:rsid w:val="00E30C6F"/>
    <w:rsid w:val="00E33AB6"/>
    <w:rsid w:val="00E46D96"/>
    <w:rsid w:val="00E50130"/>
    <w:rsid w:val="00E6114D"/>
    <w:rsid w:val="00E645AF"/>
    <w:rsid w:val="00E646E6"/>
    <w:rsid w:val="00E678D0"/>
    <w:rsid w:val="00E7161D"/>
    <w:rsid w:val="00E72C6F"/>
    <w:rsid w:val="00E80FA0"/>
    <w:rsid w:val="00E825B1"/>
    <w:rsid w:val="00E82601"/>
    <w:rsid w:val="00E90283"/>
    <w:rsid w:val="00EA1531"/>
    <w:rsid w:val="00EA70CD"/>
    <w:rsid w:val="00EB5229"/>
    <w:rsid w:val="00EB68FD"/>
    <w:rsid w:val="00EC3B93"/>
    <w:rsid w:val="00EC3F51"/>
    <w:rsid w:val="00EE426D"/>
    <w:rsid w:val="00EF376C"/>
    <w:rsid w:val="00F010CF"/>
    <w:rsid w:val="00F01F50"/>
    <w:rsid w:val="00F02868"/>
    <w:rsid w:val="00F02FAA"/>
    <w:rsid w:val="00F06911"/>
    <w:rsid w:val="00F159EE"/>
    <w:rsid w:val="00F24157"/>
    <w:rsid w:val="00F31E53"/>
    <w:rsid w:val="00F32A78"/>
    <w:rsid w:val="00F33F74"/>
    <w:rsid w:val="00F34680"/>
    <w:rsid w:val="00F40EAD"/>
    <w:rsid w:val="00F46FB9"/>
    <w:rsid w:val="00F50C2E"/>
    <w:rsid w:val="00F513E6"/>
    <w:rsid w:val="00F522B1"/>
    <w:rsid w:val="00F57A43"/>
    <w:rsid w:val="00F61D74"/>
    <w:rsid w:val="00F73338"/>
    <w:rsid w:val="00F748C7"/>
    <w:rsid w:val="00F804C4"/>
    <w:rsid w:val="00F97AA5"/>
    <w:rsid w:val="00FA1CF0"/>
    <w:rsid w:val="00FB03ED"/>
    <w:rsid w:val="00FC0421"/>
    <w:rsid w:val="00FC2CDF"/>
    <w:rsid w:val="00FD4F0C"/>
    <w:rsid w:val="00FD65EB"/>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yperlink" Target="https://people.idsia.ch/~frederick/taskallocation.pdf"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31</Pages>
  <Words>11363</Words>
  <Characters>54999</Characters>
  <Application>Microsoft Office Word</Application>
  <DocSecurity>0</DocSecurity>
  <Lines>1145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293</cp:revision>
  <cp:lastPrinted>2021-04-06T12:14:00Z</cp:lastPrinted>
  <dcterms:created xsi:type="dcterms:W3CDTF">2021-03-30T13:50:00Z</dcterms:created>
  <dcterms:modified xsi:type="dcterms:W3CDTF">2021-04-15T11:17:00Z</dcterms:modified>
</cp:coreProperties>
</file>
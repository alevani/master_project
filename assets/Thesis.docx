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D6177" w:rsidRDefault="008437C7" w:rsidP="008437C7">
      <w:pPr>
        <w:pStyle w:val="Title"/>
        <w:jc w:val="center"/>
        <w:rPr>
          <w:lang w:val="en-GB"/>
        </w:rPr>
      </w:pPr>
      <w:r w:rsidRPr="007D6177">
        <w:rPr>
          <w:lang w:val="en-GB"/>
        </w:rPr>
        <w:t>An Ant-Inspired Task Allocation software Implementation for Swarms of Robots</w:t>
      </w:r>
    </w:p>
    <w:p w14:paraId="4791FE75" w14:textId="77777777" w:rsidR="008437C7" w:rsidRPr="00286445" w:rsidRDefault="008437C7" w:rsidP="008437C7">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46DB96A9" w14:textId="77777777" w:rsidR="008437C7" w:rsidRPr="007D6177" w:rsidRDefault="008437C7" w:rsidP="008437C7">
      <w:pPr>
        <w:jc w:val="center"/>
        <w:rPr>
          <w:lang w:val="en-GB"/>
        </w:rPr>
      </w:pPr>
      <w:r w:rsidRPr="007D6177">
        <w:rPr>
          <w:lang w:val="en-GB"/>
        </w:rPr>
        <w:t>Payam Zahadat (90%)</w:t>
      </w:r>
    </w:p>
    <w:p w14:paraId="712FBF29" w14:textId="77777777" w:rsidR="008437C7" w:rsidRPr="007D6177" w:rsidRDefault="008437C7" w:rsidP="008437C7">
      <w:pPr>
        <w:jc w:val="center"/>
        <w:rPr>
          <w:lang w:val="en-GB"/>
        </w:rPr>
      </w:pPr>
      <w:r w:rsidRPr="007D6177">
        <w:rPr>
          <w:lang w:val="en-GB"/>
        </w:rPr>
        <w:t>Kasper Støy (10%)</w:t>
      </w:r>
    </w:p>
    <w:p w14:paraId="56EF20D2" w14:textId="77777777" w:rsidR="008A2D94" w:rsidRDefault="008A2D94" w:rsidP="008437C7">
      <w:pPr>
        <w:pStyle w:val="Heading1"/>
        <w:rPr>
          <w:lang w:val="en-GB"/>
        </w:rPr>
      </w:pPr>
    </w:p>
    <w:p w14:paraId="2042E140" w14:textId="1B564058" w:rsidR="008437C7" w:rsidRPr="007D6177" w:rsidRDefault="008437C7" w:rsidP="008437C7">
      <w:pPr>
        <w:pStyle w:val="Heading1"/>
        <w:rPr>
          <w:lang w:val="en-GB"/>
        </w:rPr>
      </w:pPr>
      <w:r w:rsidRPr="007D6177">
        <w:rPr>
          <w:lang w:val="en-GB"/>
        </w:rPr>
        <w:t>Abstract</w:t>
      </w:r>
    </w:p>
    <w:p w14:paraId="40C8295F" w14:textId="77777777" w:rsidR="008437C7" w:rsidRPr="007D6177" w:rsidRDefault="008437C7" w:rsidP="008437C7">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59E7EDAD" w14:textId="77777777" w:rsidR="008437C7" w:rsidRPr="007D6177" w:rsidRDefault="008437C7" w:rsidP="008437C7">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 More……</w:t>
      </w:r>
    </w:p>
    <w:p w14:paraId="3195E502" w14:textId="7686EECE" w:rsidR="008437C7" w:rsidRDefault="008437C7" w:rsidP="008437C7">
      <w:pPr>
        <w:pStyle w:val="Heading1"/>
        <w:rPr>
          <w:lang w:val="en-GB"/>
        </w:rPr>
      </w:pPr>
      <w:r w:rsidRPr="007D6177">
        <w:rPr>
          <w:lang w:val="en-GB"/>
        </w:rPr>
        <w:t>Introduction</w:t>
      </w:r>
    </w:p>
    <w:p w14:paraId="4693978B" w14:textId="0B4CC460" w:rsidR="00D15275" w:rsidRDefault="00850DE4" w:rsidP="00D15275">
      <w:pPr>
        <w:rPr>
          <w:lang w:val="en-US"/>
        </w:rPr>
      </w:pPr>
      <w:r>
        <w:rPr>
          <w:lang w:val="en-GB"/>
        </w:rPr>
        <w:t>Ants are great social insects in many ways. From their adaptability to a great range of environments</w:t>
      </w:r>
      <w:r w:rsidR="00A95A31">
        <w:rPr>
          <w:lang w:val="en-GB"/>
        </w:rPr>
        <w:t>,</w:t>
      </w:r>
      <w:r>
        <w:rPr>
          <w:lang w:val="en-GB"/>
        </w:rPr>
        <w:t xml:space="preserve"> to the extremely high level of self-organization in colonies reaching to sometimes up to 10 millions of individuals, they are a great source of inspiration </w:t>
      </w:r>
      <w:r w:rsidR="00B32C48">
        <w:rPr>
          <w:lang w:val="en-GB"/>
        </w:rPr>
        <w:t>for robotic and swarm intelligence. Their most interesting feature is their maximization of the distribution of labour to</w:t>
      </w:r>
      <w:r>
        <w:rPr>
          <w:lang w:val="en-GB"/>
        </w:rPr>
        <w:t xml:space="preserve"> sustain the colony’s need to periods of over decades</w:t>
      </w:r>
      <w:r w:rsidR="00B32C48">
        <w:rPr>
          <w:lang w:val="en-GB"/>
        </w:rPr>
        <w:t xml:space="preserve"> and how it can be applied to today’s swarm robotic challenges. </w:t>
      </w:r>
      <w:r w:rsidR="00D15275">
        <w:rPr>
          <w:lang w:val="en-US"/>
        </w:rPr>
        <w:t xml:space="preserve">Swarm robotic can be defined as </w:t>
      </w:r>
      <w:r w:rsidR="00D15275" w:rsidRPr="00D15275">
        <w:rPr>
          <w:lang w:val="en-US"/>
        </w:rPr>
        <w:t>«</w:t>
      </w:r>
      <w:r w:rsidR="00D15275"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00D15275" w:rsidRPr="00D15275">
        <w:rPr>
          <w:lang w:val="en-US"/>
        </w:rPr>
        <w:t> »</w:t>
      </w:r>
      <w:r w:rsidR="00D15275">
        <w:rPr>
          <w:lang w:val="en-US"/>
        </w:rPr>
        <w:t>. [</w:t>
      </w:r>
      <w:r w:rsidR="00B24E77">
        <w:rPr>
          <w:lang w:val="en-US"/>
        </w:rPr>
        <w:t>1</w:t>
      </w:r>
      <w:r w:rsidR="00D15275">
        <w:rPr>
          <w:lang w:val="en-US"/>
        </w:rPr>
        <w:t>]</w:t>
      </w:r>
      <w:r>
        <w:rPr>
          <w:lang w:val="en-US"/>
        </w:rPr>
        <w:t xml:space="preserve">. </w:t>
      </w:r>
      <w:r w:rsidR="00D15275">
        <w:rPr>
          <w:lang w:val="en-US"/>
        </w:rPr>
        <w:t xml:space="preserve">The studies </w:t>
      </w:r>
      <w:r w:rsidR="00A95A31">
        <w:rPr>
          <w:lang w:val="en-US"/>
        </w:rPr>
        <w:t>of</w:t>
      </w:r>
      <w:r w:rsidR="00D15275">
        <w:rPr>
          <w:lang w:val="en-US"/>
        </w:rPr>
        <w:t xml:space="preserve"> task allocation systems related to swarm</w:t>
      </w:r>
      <w:r w:rsidR="00B24E77">
        <w:rPr>
          <w:lang w:val="en-US"/>
        </w:rPr>
        <w:t>s</w:t>
      </w:r>
      <w:r w:rsidR="00D15275">
        <w:rPr>
          <w:lang w:val="en-US"/>
        </w:rPr>
        <w:t xml:space="preserve"> of robots </w:t>
      </w:r>
      <w:r w:rsidR="00647A47">
        <w:rPr>
          <w:lang w:val="en-US"/>
        </w:rPr>
        <w:t xml:space="preserve">is mainly used to understand how a complex system of task can be solved </w:t>
      </w:r>
      <w:r w:rsidR="00B24E77">
        <w:rPr>
          <w:lang w:val="en-US"/>
        </w:rPr>
        <w:t>using</w:t>
      </w:r>
      <w:r w:rsidR="00647A47">
        <w:rPr>
          <w:lang w:val="en-US"/>
        </w:rPr>
        <w:t xml:space="preserve"> multiple </w:t>
      </w:r>
      <w:r>
        <w:rPr>
          <w:lang w:val="en-US"/>
        </w:rPr>
        <w:t>agents</w:t>
      </w:r>
      <w:r w:rsidR="00647A47">
        <w:rPr>
          <w:lang w:val="en-US"/>
        </w:rPr>
        <w:t xml:space="preserve"> [link 2-4 symmetry]. The tasks can either be achieved by an individual, alone, or by a group or robots, cooperatively [link?]. </w:t>
      </w:r>
      <w:r w:rsidR="00B24E77">
        <w:rPr>
          <w:lang w:val="en-US"/>
        </w:rPr>
        <w:t xml:space="preserve">Existing practical applications of swarm robotic includes </w:t>
      </w:r>
      <w:r w:rsidR="00B24E77" w:rsidRPr="00A61393">
        <w:rPr>
          <w:color w:val="FF0000"/>
          <w:lang w:val="en-US"/>
        </w:rPr>
        <w:t>…</w:t>
      </w:r>
      <w:r w:rsidR="00A61393" w:rsidRPr="00A61393">
        <w:rPr>
          <w:color w:val="FF0000"/>
          <w:lang w:val="en-US"/>
        </w:rPr>
        <w:t xml:space="preserve"> LOOK FOR EXAMPLES</w:t>
      </w:r>
      <w:r w:rsidR="00A61393">
        <w:rPr>
          <w:color w:val="FF0000"/>
          <w:lang w:val="en-US"/>
        </w:rPr>
        <w:t>.</w:t>
      </w:r>
    </w:p>
    <w:p w14:paraId="1A8ED688" w14:textId="59D77C01" w:rsidR="00A95A31" w:rsidRDefault="00A95A31" w:rsidP="00D15275">
      <w:pPr>
        <w:rPr>
          <w:lang w:val="en-US"/>
        </w:rPr>
      </w:pPr>
    </w:p>
    <w:p w14:paraId="7BAB8346" w14:textId="63086B05" w:rsidR="00A61393" w:rsidRDefault="00674C8A" w:rsidP="00D15275">
      <w:pPr>
        <w:rPr>
          <w:lang w:val="en-US"/>
        </w:rPr>
      </w:pPr>
      <w:r>
        <w:rPr>
          <w:lang w:val="en-US"/>
        </w:rPr>
        <w:t xml:space="preserve">Distribution of labor in groups of individuals can be considered done in two ways: Firstly, given that the environment is limited in its growth, one can implement pre-determined task allocation strategy, such as robot-planning [LINK], where the individuals will be able to perform </w:t>
      </w:r>
      <w:r w:rsidR="00B5491C">
        <w:rPr>
          <w:lang w:val="en-US"/>
        </w:rPr>
        <w:t>a</w:t>
      </w:r>
      <w:r>
        <w:rPr>
          <w:lang w:val="en-US"/>
        </w:rPr>
        <w:t xml:space="preserve"> set of given task with time and precision. The second is task allocation is dynamic environment</w:t>
      </w:r>
      <w:r w:rsidR="00B5491C">
        <w:rPr>
          <w:lang w:val="en-US"/>
        </w:rPr>
        <w:t xml:space="preserve">s where robots are given a set of behavior-based mechanisms and the task allocation strategy has to be adaptive. </w:t>
      </w:r>
      <w:r>
        <w:rPr>
          <w:lang w:val="en-US"/>
        </w:rPr>
        <w:t>The main challenges faced by swarm robotic when dealing with dynamic environment are the following:</w:t>
      </w:r>
    </w:p>
    <w:p w14:paraId="3AA8A044" w14:textId="77777777" w:rsidR="00674C8A" w:rsidRDefault="00674C8A" w:rsidP="00D15275">
      <w:pPr>
        <w:rPr>
          <w:lang w:val="en-US"/>
        </w:rPr>
      </w:pPr>
    </w:p>
    <w:p w14:paraId="401D010A" w14:textId="77777777" w:rsidR="00B5491C" w:rsidRDefault="00A61393" w:rsidP="00B5491C">
      <w:pPr>
        <w:pStyle w:val="ListParagraph"/>
        <w:numPr>
          <w:ilvl w:val="0"/>
          <w:numId w:val="15"/>
        </w:numPr>
        <w:rPr>
          <w:lang w:val="en-US"/>
        </w:rPr>
      </w:pPr>
      <w:r w:rsidRPr="00674C8A">
        <w:rPr>
          <w:lang w:val="en-US"/>
        </w:rPr>
        <w:t>Coordinat</w:t>
      </w:r>
      <w:r w:rsidR="00674C8A">
        <w:rPr>
          <w:lang w:val="en-US"/>
        </w:rPr>
        <w:t>ion of</w:t>
      </w:r>
      <w:r w:rsidRPr="00674C8A">
        <w:rPr>
          <w:lang w:val="en-US"/>
        </w:rPr>
        <w:t xml:space="preserve"> a large group</w:t>
      </w:r>
      <w:r w:rsidR="00674C8A">
        <w:rPr>
          <w:lang w:val="en-US"/>
        </w:rPr>
        <w:t>s</w:t>
      </w:r>
      <w:r w:rsidRPr="00674C8A">
        <w:rPr>
          <w:lang w:val="en-US"/>
        </w:rPr>
        <w:t xml:space="preserve"> of individual</w:t>
      </w:r>
      <w:r w:rsidR="00674C8A">
        <w:rPr>
          <w:lang w:val="en-US"/>
        </w:rPr>
        <w:t xml:space="preserve">s </w:t>
      </w:r>
      <w:r w:rsidRPr="00674C8A">
        <w:rPr>
          <w:lang w:val="en-US"/>
        </w:rPr>
        <w:t>is exponentially harder as</w:t>
      </w:r>
      <w:r w:rsidR="00674C8A">
        <w:rPr>
          <w:lang w:val="en-US"/>
        </w:rPr>
        <w:t xml:space="preserve"> the task’s complexity increases and the environment grows</w:t>
      </w:r>
    </w:p>
    <w:p w14:paraId="44BFE7D2" w14:textId="2EFD2263" w:rsidR="00A61393" w:rsidRPr="00B5491C" w:rsidRDefault="00A61393" w:rsidP="00B5491C">
      <w:pPr>
        <w:pStyle w:val="ListParagraph"/>
        <w:numPr>
          <w:ilvl w:val="0"/>
          <w:numId w:val="15"/>
        </w:numPr>
        <w:rPr>
          <w:lang w:val="en-US"/>
        </w:rPr>
      </w:pPr>
      <w:r w:rsidRPr="00B5491C">
        <w:rPr>
          <w:lang w:val="en-US"/>
        </w:rPr>
        <w:lastRenderedPageBreak/>
        <w:t>Pre-determined task allocation strategy will suffer from a lack of versatility</w:t>
      </w:r>
      <w:r w:rsidR="00674C8A" w:rsidRPr="00B5491C">
        <w:rPr>
          <w:lang w:val="en-US"/>
        </w:rPr>
        <w:t xml:space="preserve"> in dynamic environments as </w:t>
      </w:r>
    </w:p>
    <w:p w14:paraId="5E20081D" w14:textId="0BF4125C" w:rsidR="00B5491C" w:rsidRPr="00674C8A" w:rsidRDefault="00B5491C" w:rsidP="005863B7">
      <w:pPr>
        <w:pStyle w:val="ListParagraph"/>
        <w:numPr>
          <w:ilvl w:val="0"/>
          <w:numId w:val="15"/>
        </w:numPr>
        <w:rPr>
          <w:lang w:val="en-US"/>
        </w:rPr>
      </w:pPr>
      <w:r>
        <w:rPr>
          <w:lang w:val="en-US"/>
        </w:rPr>
        <w:t>Inaccuracy and inconsistency in dynamic system can exponentially grow if non-resolved, resulting in a high energy consumption.</w:t>
      </w:r>
    </w:p>
    <w:p w14:paraId="673D577F" w14:textId="77777777" w:rsidR="00AA7226" w:rsidRDefault="00AA7226" w:rsidP="00D15275">
      <w:pPr>
        <w:rPr>
          <w:lang w:val="en-US"/>
        </w:rPr>
      </w:pPr>
    </w:p>
    <w:p w14:paraId="07AEF33B" w14:textId="3242FB17" w:rsidR="00B5491C" w:rsidRDefault="00B5491C" w:rsidP="00D15275">
      <w:pPr>
        <w:rPr>
          <w:lang w:val="en-GB"/>
        </w:rPr>
      </w:pPr>
      <w:r>
        <w:rPr>
          <w:lang w:val="en-GB"/>
        </w:rPr>
        <w:t xml:space="preserve">The proposed </w:t>
      </w:r>
      <w:r w:rsidR="00CF7AC0">
        <w:rPr>
          <w:lang w:val="en-GB"/>
        </w:rPr>
        <w:t xml:space="preserve">ant-inspired </w:t>
      </w:r>
      <w:r>
        <w:rPr>
          <w:lang w:val="en-GB"/>
        </w:rPr>
        <w:t>task allocation implementation hops to resolve the beforementioned challenges by:</w:t>
      </w:r>
    </w:p>
    <w:p w14:paraId="21685EA8" w14:textId="77777777" w:rsidR="00B5491C" w:rsidRDefault="00B5491C" w:rsidP="00D15275">
      <w:pPr>
        <w:rPr>
          <w:lang w:val="en-GB"/>
        </w:rPr>
      </w:pPr>
    </w:p>
    <w:p w14:paraId="0EE7AD14" w14:textId="7037D45B" w:rsidR="00B5491C" w:rsidRDefault="00B5491C" w:rsidP="00B5491C">
      <w:pPr>
        <w:pStyle w:val="ListParagraph"/>
        <w:numPr>
          <w:ilvl w:val="0"/>
          <w:numId w:val="15"/>
        </w:numPr>
        <w:rPr>
          <w:lang w:val="en-GB"/>
        </w:rPr>
      </w:pPr>
      <w:r>
        <w:rPr>
          <w:lang w:val="en-GB"/>
        </w:rPr>
        <w:t>Dynamically allocating individual considering the current environmental demand.</w:t>
      </w:r>
    </w:p>
    <w:p w14:paraId="007DAECC" w14:textId="28DAA354" w:rsidR="00D15275" w:rsidRDefault="00B5491C" w:rsidP="00B5491C">
      <w:pPr>
        <w:pStyle w:val="ListParagraph"/>
        <w:numPr>
          <w:ilvl w:val="0"/>
          <w:numId w:val="15"/>
        </w:numPr>
        <w:rPr>
          <w:lang w:val="en-GB"/>
        </w:rPr>
      </w:pPr>
      <w:r>
        <w:rPr>
          <w:lang w:val="en-GB"/>
        </w:rPr>
        <w:t>Reducing inconsistency in task switch, thereby reducing energy consumption.</w:t>
      </w:r>
      <w:r w:rsidRPr="00B5491C">
        <w:rPr>
          <w:lang w:val="en-GB"/>
        </w:rPr>
        <w:t xml:space="preserve"> </w:t>
      </w:r>
    </w:p>
    <w:p w14:paraId="66B89DE9" w14:textId="33BDA4A4" w:rsidR="00B5491C" w:rsidRDefault="00B5491C" w:rsidP="00B5491C">
      <w:pPr>
        <w:pStyle w:val="ListParagraph"/>
        <w:numPr>
          <w:ilvl w:val="0"/>
          <w:numId w:val="15"/>
        </w:numPr>
        <w:rPr>
          <w:lang w:val="en-GB"/>
        </w:rPr>
      </w:pPr>
      <w:r>
        <w:rPr>
          <w:lang w:val="en-GB"/>
        </w:rPr>
        <w:t>Being adaptive to a large and un-defined number of task for as large of a group of individual as possible while keeping accurate distribution of labour.</w:t>
      </w:r>
    </w:p>
    <w:p w14:paraId="0D61F069" w14:textId="17F6A6CA" w:rsidR="00B5491C" w:rsidRDefault="00B5491C" w:rsidP="00B5491C">
      <w:pPr>
        <w:rPr>
          <w:lang w:val="en-GB"/>
        </w:rPr>
      </w:pPr>
    </w:p>
    <w:p w14:paraId="06FA4F5A" w14:textId="3F47D718" w:rsidR="008437C7" w:rsidRPr="00CF7AC0" w:rsidRDefault="00B5491C" w:rsidP="008437C7">
      <w:pPr>
        <w:rPr>
          <w:lang w:val="en-GB"/>
        </w:rPr>
      </w:pPr>
      <w:r>
        <w:rPr>
          <w:lang w:val="en-GB"/>
        </w:rPr>
        <w:t>Moreover, this project</w:t>
      </w:r>
      <w:r w:rsidR="00CF7AC0">
        <w:rPr>
          <w:lang w:val="en-GB"/>
        </w:rPr>
        <w:t xml:space="preserve"> intends</w:t>
      </w:r>
      <w:r>
        <w:rPr>
          <w:lang w:val="en-GB"/>
        </w:rPr>
        <w:t xml:space="preserve"> to provide a framework of precisely defined environment and experiments description for everyone to reproduce the work and improve the implementation or compare it. To address the mentioned improvement, this paper</w:t>
      </w:r>
      <w:r w:rsidR="00CF7AC0">
        <w:rPr>
          <w:lang w:val="en-GB"/>
        </w:rPr>
        <w:t xml:space="preserve"> explore the implementation of an ant-inspired algorithm via two architectures </w:t>
      </w:r>
      <w:r w:rsidR="008437C7" w:rsidRPr="007D6177">
        <w:rPr>
          <w:lang w:val="en-GB"/>
        </w:rPr>
        <w:t xml:space="preserve">of the swarm robotic paradigm </w:t>
      </w:r>
      <w:r w:rsidR="008437C7" w:rsidRPr="007D6177">
        <w:rPr>
          <w:color w:val="FF0000"/>
          <w:lang w:val="en-GB"/>
        </w:rPr>
        <w:t>through the implementation of …</w:t>
      </w:r>
      <w:r w:rsidR="008437C7"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008437C7" w:rsidRPr="007D6177">
        <w:rPr>
          <w:lang w:val="en-GB"/>
        </w:rPr>
        <w:t>center</w:t>
      </w:r>
      <w:proofErr w:type="spellEnd"/>
      <w:r w:rsidR="008437C7"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008437C7" w:rsidRPr="007D6177">
        <w:rPr>
          <w:lang w:val="en-GB"/>
        </w:rPr>
        <w:t>center</w:t>
      </w:r>
      <w:proofErr w:type="spellEnd"/>
      <w:r w:rsidR="008437C7"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008437C7"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62D792F" w:rsidR="008437C7" w:rsidRDefault="008437C7" w:rsidP="008437C7">
      <w:pPr>
        <w:rPr>
          <w:lang w:val="en-GB"/>
        </w:rPr>
      </w:pPr>
    </w:p>
    <w:p w14:paraId="3D47D443" w14:textId="77777777" w:rsidR="00B5491C" w:rsidRPr="007D6177" w:rsidRDefault="00B5491C" w:rsidP="00B5491C">
      <w:pPr>
        <w:rPr>
          <w:lang w:val="en-GB"/>
        </w:rPr>
      </w:pPr>
      <w:r w:rsidRPr="007D6177">
        <w:rPr>
          <w:lang w:val="en-GB"/>
        </w:rPr>
        <w:t>[link file:///Users/freak/Downloads/bxy107.pdf]</w:t>
      </w:r>
    </w:p>
    <w:p w14:paraId="07A6D214" w14:textId="42138637" w:rsidR="00B5491C" w:rsidRDefault="00B5491C" w:rsidP="00B5491C">
      <w:pPr>
        <w:rPr>
          <w:lang w:val="en-GB"/>
        </w:rPr>
      </w:pPr>
    </w:p>
    <w:p w14:paraId="586DBBDD" w14:textId="77777777" w:rsidR="00CF7AC0" w:rsidRPr="007D6177" w:rsidRDefault="00CF7AC0" w:rsidP="00CF7AC0">
      <w:pPr>
        <w:rPr>
          <w:lang w:val="en-GB"/>
        </w:rPr>
      </w:pPr>
      <w:r w:rsidRPr="007D6177">
        <w:rPr>
          <w:lang w:val="en-GB"/>
        </w:rPr>
        <w:t>As said in the paper, they provide a framework that let us choose ant feature and more</w:t>
      </w:r>
    </w:p>
    <w:p w14:paraId="0210C54D" w14:textId="77777777" w:rsidR="00CF7AC0" w:rsidRPr="007D6177" w:rsidRDefault="00CF7AC0" w:rsidP="00B5491C">
      <w:pPr>
        <w:rPr>
          <w:lang w:val="en-GB"/>
        </w:rPr>
      </w:pPr>
    </w:p>
    <w:p w14:paraId="25D60489" w14:textId="77777777" w:rsidR="00B5491C" w:rsidRPr="007D6177" w:rsidRDefault="00B5491C" w:rsidP="00B5491C">
      <w:pPr>
        <w:rPr>
          <w:b/>
          <w:bCs/>
          <w:lang w:val="en-GB"/>
        </w:rPr>
      </w:pPr>
      <w:r w:rsidRPr="007D6177">
        <w:rPr>
          <w:b/>
          <w:bCs/>
          <w:lang w:val="en-GB"/>
        </w:rPr>
        <w:t>This paragraph can also easily go somewhere else more introduction</w:t>
      </w:r>
    </w:p>
    <w:p w14:paraId="1E78C93F" w14:textId="77777777" w:rsidR="00B5491C" w:rsidRPr="007D6177" w:rsidRDefault="00B5491C" w:rsidP="00B5491C">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498EE4B4" w14:textId="09E8A523" w:rsidR="00B5491C" w:rsidRDefault="00B5491C" w:rsidP="008437C7">
      <w:pPr>
        <w:rPr>
          <w:lang w:val="en-GB"/>
        </w:rPr>
      </w:pPr>
    </w:p>
    <w:p w14:paraId="3D13D7BA" w14:textId="77777777" w:rsidR="00B5491C" w:rsidRPr="007D6177" w:rsidRDefault="00B5491C" w:rsidP="008437C7">
      <w:pPr>
        <w:rPr>
          <w:lang w:val="en-GB"/>
        </w:rPr>
      </w:pPr>
    </w:p>
    <w:p w14:paraId="0EEDDC85" w14:textId="77777777" w:rsidR="008437C7" w:rsidRPr="007D6177" w:rsidRDefault="008437C7" w:rsidP="008437C7">
      <w:pPr>
        <w:rPr>
          <w:lang w:val="en-GB"/>
        </w:rPr>
      </w:pPr>
      <w:r w:rsidRPr="007D6177">
        <w:rPr>
          <w:lang w:val="en-GB"/>
        </w:rPr>
        <w:lastRenderedPageBreak/>
        <w:t>- Also, my system AITA was not implemented ANYWHERE (on the web that is, no paper has done it) so it’s nice that I provide a proof</w:t>
      </w:r>
    </w:p>
    <w:p w14:paraId="5631A2EC" w14:textId="77777777" w:rsidR="008437C7" w:rsidRPr="007D6177" w:rsidRDefault="008437C7" w:rsidP="008437C7">
      <w:pPr>
        <w:rPr>
          <w:lang w:val="en-GB"/>
        </w:rPr>
      </w:pPr>
    </w:p>
    <w:p w14:paraId="494411F3" w14:textId="77777777" w:rsidR="008437C7" w:rsidRPr="007D6177" w:rsidRDefault="008437C7" w:rsidP="008437C7">
      <w:pPr>
        <w:rPr>
          <w:lang w:val="en-GB"/>
        </w:rPr>
      </w:pPr>
      <w:r w:rsidRPr="007D6177">
        <w:rPr>
          <w:lang w:val="en-GB"/>
        </w:rPr>
        <w:t>My thesis is also an experiment proposal so that hopefully people can use it afterward with their own system. Also, it is meant to be use for overly simplistic robot as ants.</w:t>
      </w:r>
    </w:p>
    <w:p w14:paraId="5371656D" w14:textId="77777777" w:rsidR="008437C7" w:rsidRPr="007D6177" w:rsidRDefault="008437C7" w:rsidP="008437C7">
      <w:pPr>
        <w:rPr>
          <w:lang w:val="en-GB"/>
        </w:rPr>
      </w:pPr>
      <w:r w:rsidRPr="007D6177">
        <w:rPr>
          <w:lang w:val="en-GB"/>
        </w:rPr>
        <w:t>Explain what I will do and from who I will “copy”</w:t>
      </w:r>
    </w:p>
    <w:p w14:paraId="404CF1BF" w14:textId="77777777" w:rsidR="008437C7" w:rsidRPr="007D6177" w:rsidRDefault="008437C7" w:rsidP="008437C7">
      <w:pPr>
        <w:rPr>
          <w:lang w:val="en-GB"/>
        </w:rPr>
      </w:pPr>
    </w:p>
    <w:p w14:paraId="62E2FC7C" w14:textId="77777777" w:rsidR="008437C7" w:rsidRPr="007D6177" w:rsidRDefault="008437C7" w:rsidP="008437C7">
      <w:pPr>
        <w:rPr>
          <w:b/>
          <w:bCs/>
          <w:lang w:val="en-GB"/>
        </w:rPr>
      </w:pPr>
      <w:r w:rsidRPr="007D6177">
        <w:rPr>
          <w:b/>
          <w:bCs/>
          <w:lang w:val="en-GB"/>
        </w:rPr>
        <w:t xml:space="preserve">Say something about task allocation .. swarm .. the future ..  refer to other paper, they might’ve the answer </w:t>
      </w:r>
    </w:p>
    <w:p w14:paraId="38FD018E" w14:textId="77777777" w:rsidR="008437C7" w:rsidRPr="007D6177" w:rsidRDefault="008437C7" w:rsidP="008437C7">
      <w:pPr>
        <w:rPr>
          <w:b/>
          <w:bCs/>
          <w:lang w:val="en-GB"/>
        </w:rPr>
      </w:pPr>
    </w:p>
    <w:p w14:paraId="5D317CA0" w14:textId="77777777" w:rsidR="008437C7" w:rsidRPr="007D6177" w:rsidRDefault="008437C7" w:rsidP="008437C7">
      <w:pPr>
        <w:rPr>
          <w:lang w:val="en-GB"/>
        </w:rPr>
      </w:pPr>
      <w:r w:rsidRPr="007D6177">
        <w:rPr>
          <w:lang w:val="en-GB"/>
        </w:rPr>
        <w:t xml:space="preserve">Talk about response </w:t>
      </w:r>
      <w:proofErr w:type="spellStart"/>
      <w:r w:rsidRPr="007D6177">
        <w:rPr>
          <w:lang w:val="en-GB"/>
        </w:rPr>
        <w:t>treshold</w:t>
      </w:r>
      <w:proofErr w:type="spellEnd"/>
    </w:p>
    <w:p w14:paraId="4E86F05F" w14:textId="77777777" w:rsidR="008437C7" w:rsidRPr="007D6177" w:rsidRDefault="008437C7" w:rsidP="008437C7">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29C05C15" w14:textId="77777777" w:rsidR="008437C7" w:rsidRPr="00286445" w:rsidRDefault="008437C7" w:rsidP="008437C7">
      <w:pPr>
        <w:rPr>
          <w:b/>
          <w:bCs/>
          <w:lang w:val="fr-CH"/>
        </w:rPr>
      </w:pPr>
      <w:r w:rsidRPr="00286445">
        <w:rPr>
          <w:b/>
          <w:bCs/>
          <w:lang w:val="fr-CH"/>
        </w:rPr>
        <w:t>[1]</w:t>
      </w:r>
    </w:p>
    <w:p w14:paraId="539956DD" w14:textId="77777777" w:rsidR="008437C7" w:rsidRPr="00286445" w:rsidRDefault="008437C7" w:rsidP="008437C7">
      <w:pPr>
        <w:rPr>
          <w:b/>
          <w:bCs/>
          <w:lang w:val="fr-CH"/>
        </w:rPr>
      </w:pPr>
    </w:p>
    <w:p w14:paraId="3CA62FD5" w14:textId="77777777" w:rsidR="008437C7" w:rsidRPr="00286445" w:rsidRDefault="008437C7" w:rsidP="008437C7">
      <w:pPr>
        <w:rPr>
          <w:b/>
          <w:bCs/>
          <w:lang w:val="fr-CH"/>
        </w:rPr>
      </w:pPr>
      <w:r w:rsidRPr="00286445">
        <w:rPr>
          <w:b/>
          <w:bCs/>
          <w:lang w:val="fr-CH"/>
        </w:rPr>
        <w:t>“un mot qui veut dire avertissement sur »</w:t>
      </w:r>
    </w:p>
    <w:p w14:paraId="4E85C629"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7D0FED2E"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7" w:history="1">
        <w:r w:rsidR="008437C7" w:rsidRPr="007D6177">
          <w:rPr>
            <w:rFonts w:ascii="AppleSystemUIFont" w:hAnsi="AppleSystemUIFont" w:cs="AppleSystemUIFont"/>
            <w:color w:val="DCA10D"/>
            <w:sz w:val="26"/>
            <w:szCs w:val="26"/>
            <w:lang w:val="en-GB"/>
          </w:rPr>
          <w:t>https://www.frontiersin.org/articles/10.3389/frobt.2020.00036/full</w:t>
        </w:r>
      </w:hyperlink>
      <w:r w:rsidR="008437C7"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D6177" w:rsidRDefault="008437C7" w:rsidP="008437C7">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D6177" w:rsidRDefault="008437C7" w:rsidP="008437C7">
      <w:pPr>
        <w:rPr>
          <w:b/>
          <w:bCs/>
          <w:lang w:val="en-GB"/>
        </w:rPr>
      </w:pPr>
    </w:p>
    <w:p w14:paraId="2D21C07E" w14:textId="77777777" w:rsidR="008437C7" w:rsidRPr="007D6177" w:rsidRDefault="008437C7" w:rsidP="008437C7">
      <w:pPr>
        <w:rPr>
          <w:b/>
          <w:bCs/>
          <w:lang w:val="en-GB"/>
        </w:rPr>
      </w:pPr>
      <w:r w:rsidRPr="007D6177">
        <w:rPr>
          <w:b/>
          <w:bCs/>
          <w:lang w:val="en-GB"/>
        </w:rPr>
        <w:t>[0]</w:t>
      </w:r>
    </w:p>
    <w:p w14:paraId="02E26789" w14:textId="77777777" w:rsidR="008437C7" w:rsidRPr="007D6177" w:rsidRDefault="008437C7" w:rsidP="008437C7">
      <w:pPr>
        <w:rPr>
          <w:b/>
          <w:bCs/>
          <w:lang w:val="en-GB"/>
        </w:rPr>
      </w:pPr>
    </w:p>
    <w:p w14:paraId="42AAAA5E" w14:textId="77777777" w:rsidR="008437C7" w:rsidRPr="007D6177" w:rsidRDefault="008437C7" w:rsidP="008437C7">
      <w:pPr>
        <w:rPr>
          <w:lang w:val="en-GB"/>
        </w:rPr>
      </w:pPr>
    </w:p>
    <w:p w14:paraId="2856A973" w14:textId="77777777" w:rsidR="008437C7" w:rsidRPr="007D6177" w:rsidRDefault="008437C7" w:rsidP="008437C7">
      <w:pPr>
        <w:pStyle w:val="Heading2"/>
        <w:rPr>
          <w:lang w:val="en-GB"/>
        </w:rPr>
      </w:pPr>
      <w:r w:rsidRPr="007D6177">
        <w:rPr>
          <w:lang w:val="en-GB"/>
        </w:rPr>
        <w:t>Related work</w:t>
      </w:r>
    </w:p>
    <w:p w14:paraId="1FAF6E55" w14:textId="77777777" w:rsidR="008437C7" w:rsidRPr="007D6177" w:rsidRDefault="008437C7" w:rsidP="008437C7">
      <w:pPr>
        <w:rPr>
          <w:lang w:val="en-GB"/>
        </w:rPr>
      </w:pPr>
      <w:r w:rsidRPr="007D6177">
        <w:rPr>
          <w:lang w:val="en-GB"/>
        </w:rPr>
        <w:t>[1]</w:t>
      </w:r>
    </w:p>
    <w:p w14:paraId="28286648" w14:textId="77777777" w:rsidR="008437C7" w:rsidRPr="007D6177" w:rsidRDefault="008437C7" w:rsidP="008437C7">
      <w:pPr>
        <w:rPr>
          <w:lang w:val="en-GB"/>
        </w:rPr>
      </w:pPr>
      <w:r w:rsidRPr="007D6177">
        <w:rPr>
          <w:lang w:val="en-GB"/>
        </w:rPr>
        <w:t>Small chapter here that will define the set of dependent task, why it work and why it is relevant</w:t>
      </w:r>
    </w:p>
    <w:p w14:paraId="30E8A2DC" w14:textId="77777777" w:rsidR="008437C7" w:rsidRPr="007D6177" w:rsidRDefault="008437C7" w:rsidP="008437C7">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67BCAF6E" w14:textId="77777777" w:rsidR="008437C7" w:rsidRPr="007D6177" w:rsidRDefault="008437C7" w:rsidP="008437C7">
      <w:pPr>
        <w:rPr>
          <w:lang w:val="en-GB"/>
        </w:rPr>
      </w:pPr>
    </w:p>
    <w:p w14:paraId="4CA3032D" w14:textId="77777777" w:rsidR="008437C7" w:rsidRPr="007D6177" w:rsidRDefault="008437C7" w:rsidP="008437C7">
      <w:pPr>
        <w:rPr>
          <w:lang w:val="en-GB"/>
        </w:rPr>
      </w:pPr>
      <w:r w:rsidRPr="007D6177">
        <w:rPr>
          <w:lang w:val="en-GB"/>
        </w:rPr>
        <w:t>Also cite a bunch of paper and what they did there.</w:t>
      </w:r>
    </w:p>
    <w:p w14:paraId="24BDA4A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8" w:history="1">
        <w:r w:rsidR="008437C7" w:rsidRPr="007D6177">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9" w:history="1">
        <w:r w:rsidR="008437C7" w:rsidRPr="007D6177">
          <w:rPr>
            <w:rFonts w:ascii="AppleSystemUIFont" w:hAnsi="AppleSystemUIFont" w:cs="AppleSystemUIFont"/>
            <w:color w:val="DCA10D"/>
            <w:sz w:val="26"/>
            <w:szCs w:val="26"/>
            <w:lang w:val="en-GB"/>
          </w:rPr>
          <w:t>file:///Users/freak/Downloads/Distributed_Task_Allocation_in_Swarms_of_Robots.pdf</w:t>
        </w:r>
      </w:hyperlink>
      <w:r w:rsidR="008437C7" w:rsidRPr="007D6177">
        <w:rPr>
          <w:rFonts w:ascii="AppleSystemUIFont" w:hAnsi="AppleSystemUIFont" w:cs="AppleSystemUIFont"/>
          <w:sz w:val="26"/>
          <w:szCs w:val="26"/>
          <w:lang w:val="en-GB"/>
        </w:rPr>
        <w:t xml:space="preserve"> </w:t>
      </w:r>
    </w:p>
    <w:p w14:paraId="481605DB"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-&gt; this one for instance talk about “scalability” and how it is important that the task changes in function of the needs. This is different from my task allocation system as </w:t>
      </w:r>
      <w:proofErr w:type="spellStart"/>
      <w:r w:rsidRPr="007D6177">
        <w:rPr>
          <w:rFonts w:ascii="AppleSystemUIFont" w:hAnsi="AppleSystemUIFont" w:cs="AppleSystemUIFont"/>
          <w:sz w:val="26"/>
          <w:szCs w:val="26"/>
          <w:lang w:val="en-GB"/>
        </w:rPr>
        <w:t>as</w:t>
      </w:r>
      <w:proofErr w:type="spellEnd"/>
      <w:r w:rsidRPr="007D6177">
        <w:rPr>
          <w:rFonts w:ascii="AppleSystemUIFont" w:hAnsi="AppleSystemUIFont" w:cs="AppleSystemUIFont"/>
          <w:sz w:val="26"/>
          <w:szCs w:val="26"/>
          <w:lang w:val="en-GB"/>
        </w:rPr>
        <w:t xml:space="preserve"> of now, the robot cannot quantify needs. </w:t>
      </w:r>
    </w:p>
    <w:p w14:paraId="0FEB8AA3"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10" w:history="1">
        <w:r w:rsidR="008437C7" w:rsidRPr="007D6177">
          <w:rPr>
            <w:rFonts w:ascii="AppleSystemUIFont" w:hAnsi="AppleSystemUIFont" w:cs="AppleSystemUIFont"/>
            <w:color w:val="DCA10D"/>
            <w:sz w:val="26"/>
            <w:szCs w:val="26"/>
            <w:lang w:val="en-GB"/>
          </w:rPr>
          <w:t>https://people.idsia.ch/~frederick/taskallocation.pdf</w:t>
        </w:r>
      </w:hyperlink>
      <w:r w:rsidR="008437C7" w:rsidRPr="007D6177">
        <w:rPr>
          <w:rFonts w:ascii="AppleSystemUIFont" w:hAnsi="AppleSystemUIFont" w:cs="AppleSystemUIFont"/>
          <w:sz w:val="26"/>
          <w:szCs w:val="26"/>
          <w:lang w:val="en-GB"/>
        </w:rPr>
        <w:t xml:space="preserve"> -&gt; this one has flying robot .. not yet relevant to me.</w:t>
      </w:r>
    </w:p>
    <w:p w14:paraId="19C1C015"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286445" w:rsidRDefault="00E446FF" w:rsidP="008437C7">
      <w:pPr>
        <w:autoSpaceDE w:val="0"/>
        <w:autoSpaceDN w:val="0"/>
        <w:adjustRightInd w:val="0"/>
        <w:rPr>
          <w:rFonts w:ascii="AppleSystemUIFont" w:hAnsi="AppleSystemUIFont" w:cs="AppleSystemUIFont"/>
          <w:sz w:val="26"/>
          <w:szCs w:val="26"/>
          <w:lang w:val="fr-CH"/>
        </w:rPr>
      </w:pPr>
      <w:hyperlink r:id="rId11" w:history="1">
        <w:r w:rsidR="008437C7" w:rsidRPr="00286445">
          <w:rPr>
            <w:rFonts w:ascii="AppleSystemUIFont" w:hAnsi="AppleSystemUIFont" w:cs="AppleSystemUIFont"/>
            <w:color w:val="DCA10D"/>
            <w:sz w:val="26"/>
            <w:szCs w:val="26"/>
            <w:lang w:val="fr-CH"/>
          </w:rPr>
          <w:t>https://core.ac.uk/download/pdf/188778566.pdf</w:t>
        </w:r>
      </w:hyperlink>
      <w:r w:rsidR="008437C7" w:rsidRPr="00286445">
        <w:rPr>
          <w:rFonts w:ascii="AppleSystemUIFont" w:hAnsi="AppleSystemUIFont" w:cs="AppleSystemUIFont"/>
          <w:sz w:val="26"/>
          <w:szCs w:val="26"/>
          <w:lang w:val="fr-CH"/>
        </w:rPr>
        <w:t xml:space="preserve"> -&gt; AUCTION!</w:t>
      </w:r>
    </w:p>
    <w:p w14:paraId="5149AB8D"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1247332A" w14:textId="77777777" w:rsidR="008437C7" w:rsidRPr="00286445" w:rsidRDefault="00E446FF" w:rsidP="008437C7">
      <w:pPr>
        <w:autoSpaceDE w:val="0"/>
        <w:autoSpaceDN w:val="0"/>
        <w:adjustRightInd w:val="0"/>
        <w:rPr>
          <w:rFonts w:ascii="AppleSystemUIFont" w:hAnsi="AppleSystemUIFont" w:cs="AppleSystemUIFont"/>
          <w:sz w:val="26"/>
          <w:szCs w:val="26"/>
          <w:lang w:val="fr-CH"/>
        </w:rPr>
      </w:pPr>
      <w:hyperlink r:id="rId12" w:history="1">
        <w:r w:rsidR="008437C7" w:rsidRPr="00286445">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50829E29"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3DFA64CF" w14:textId="77777777" w:rsidR="008437C7" w:rsidRPr="00286445" w:rsidRDefault="008437C7" w:rsidP="008437C7">
      <w:pPr>
        <w:autoSpaceDE w:val="0"/>
        <w:autoSpaceDN w:val="0"/>
        <w:adjustRightInd w:val="0"/>
        <w:rPr>
          <w:rFonts w:ascii="AppleSystemUIFont" w:hAnsi="AppleSystemUIFont" w:cs="AppleSystemUIFont"/>
          <w:sz w:val="26"/>
          <w:szCs w:val="26"/>
          <w:lang w:val="fr-CH"/>
        </w:rPr>
      </w:pPr>
    </w:p>
    <w:p w14:paraId="49FA31D7"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13" w:history="1">
        <w:r w:rsidR="008437C7" w:rsidRPr="007D6177">
          <w:rPr>
            <w:rFonts w:ascii="AppleSystemUIFont" w:hAnsi="AppleSystemUIFont" w:cs="AppleSystemUIFont"/>
            <w:color w:val="DCA10D"/>
            <w:sz w:val="26"/>
            <w:szCs w:val="26"/>
            <w:lang w:val="en-GB"/>
          </w:rPr>
          <w:t>file:///Users/freak/Downloads/paper_preV.pdf</w:t>
        </w:r>
      </w:hyperlink>
    </w:p>
    <w:p w14:paraId="1469078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1C5389F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14" w:history="1">
        <w:r w:rsidR="008437C7" w:rsidRPr="007D6177">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Heavily interesting, it says that </w:t>
      </w:r>
    </w:p>
    <w:p w14:paraId="7E20F0F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15" w:history="1">
        <w:r w:rsidR="008437C7" w:rsidRPr="007D6177">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D6177" w:rsidRDefault="00E446FF" w:rsidP="008437C7">
      <w:pPr>
        <w:autoSpaceDE w:val="0"/>
        <w:autoSpaceDN w:val="0"/>
        <w:adjustRightInd w:val="0"/>
        <w:rPr>
          <w:rFonts w:ascii="AppleSystemUIFont" w:hAnsi="AppleSystemUIFont" w:cs="AppleSystemUIFont"/>
          <w:sz w:val="26"/>
          <w:szCs w:val="26"/>
          <w:lang w:val="en-GB"/>
        </w:rPr>
      </w:pPr>
      <w:hyperlink r:id="rId16" w:history="1">
        <w:r w:rsidR="008437C7" w:rsidRPr="007D6177">
          <w:rPr>
            <w:rFonts w:ascii="AppleSystemUIFont" w:hAnsi="AppleSystemUIFont" w:cs="AppleSystemUIFont"/>
            <w:color w:val="DCA10D"/>
            <w:sz w:val="26"/>
            <w:szCs w:val="26"/>
            <w:lang w:val="en-GB"/>
          </w:rPr>
          <w:t>https://ieeexplore.ieee.org/document/4803959</w:t>
        </w:r>
      </w:hyperlink>
    </w:p>
    <w:p w14:paraId="50563A75" w14:textId="77777777" w:rsidR="008437C7" w:rsidRPr="007D6177" w:rsidRDefault="00E446FF" w:rsidP="008437C7">
      <w:pPr>
        <w:rPr>
          <w:rFonts w:ascii="AppleSystemUIFont" w:hAnsi="AppleSystemUIFont" w:cs="AppleSystemUIFont"/>
          <w:sz w:val="26"/>
          <w:szCs w:val="26"/>
          <w:lang w:val="en-GB"/>
        </w:rPr>
      </w:pPr>
      <w:hyperlink r:id="rId17" w:history="1">
        <w:r w:rsidR="008437C7" w:rsidRPr="007D6177">
          <w:rPr>
            <w:rFonts w:ascii="AppleSystemUIFont" w:hAnsi="AppleSystemUIFont" w:cs="AppleSystemUIFont"/>
            <w:color w:val="DCA10D"/>
            <w:sz w:val="26"/>
            <w:szCs w:val="26"/>
            <w:lang w:val="en-GB"/>
          </w:rPr>
          <w:t>https://ieeexplore.ieee.org/document/8023527</w:t>
        </w:r>
      </w:hyperlink>
    </w:p>
    <w:p w14:paraId="170D6DFA" w14:textId="77777777" w:rsidR="008437C7" w:rsidRPr="007D6177" w:rsidRDefault="008437C7" w:rsidP="008437C7">
      <w:pPr>
        <w:rPr>
          <w:rFonts w:ascii="AppleSystemUIFont" w:hAnsi="AppleSystemUIFont" w:cs="AppleSystemUIFont"/>
          <w:sz w:val="26"/>
          <w:szCs w:val="26"/>
          <w:lang w:val="en-GB"/>
        </w:rPr>
      </w:pPr>
    </w:p>
    <w:p w14:paraId="7940D0A1" w14:textId="77777777" w:rsidR="008437C7" w:rsidRPr="007D6177" w:rsidRDefault="008437C7" w:rsidP="008437C7">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4690B543" w14:textId="77777777" w:rsidR="008437C7" w:rsidRPr="007D6177" w:rsidRDefault="008437C7" w:rsidP="008437C7">
      <w:pPr>
        <w:rPr>
          <w:lang w:val="en-GB"/>
        </w:rPr>
      </w:pPr>
    </w:p>
    <w:p w14:paraId="3886A016" w14:textId="77777777" w:rsidR="008437C7" w:rsidRPr="007D6177" w:rsidRDefault="008437C7" w:rsidP="008437C7">
      <w:pPr>
        <w:rPr>
          <w:b/>
          <w:bCs/>
          <w:lang w:val="en-GB"/>
        </w:rPr>
      </w:pPr>
      <w:r w:rsidRPr="007D6177">
        <w:rPr>
          <w:b/>
          <w:bCs/>
          <w:lang w:val="en-GB"/>
        </w:rPr>
        <w:t>Talk about the model</w:t>
      </w:r>
    </w:p>
    <w:p w14:paraId="1FB8302E" w14:textId="77777777" w:rsidR="008437C7" w:rsidRPr="007D6177" w:rsidRDefault="008437C7" w:rsidP="008437C7">
      <w:pPr>
        <w:pStyle w:val="ListParagraph"/>
        <w:numPr>
          <w:ilvl w:val="0"/>
          <w:numId w:val="1"/>
        </w:numPr>
        <w:rPr>
          <w:b/>
          <w:bCs/>
          <w:lang w:val="en-GB"/>
        </w:rPr>
      </w:pPr>
      <w:r w:rsidRPr="007D6177">
        <w:rPr>
          <w:b/>
          <w:bCs/>
          <w:lang w:val="en-GB"/>
        </w:rPr>
        <w:lastRenderedPageBreak/>
        <w:t xml:space="preserve">Talk about task in general, “task allocation generalist” is a paper defining the use of </w:t>
      </w:r>
      <w:proofErr w:type="spellStart"/>
      <w:r w:rsidRPr="007D6177">
        <w:rPr>
          <w:b/>
          <w:bCs/>
          <w:lang w:val="en-GB"/>
        </w:rPr>
        <w:t>specifc</w:t>
      </w:r>
      <w:proofErr w:type="spellEnd"/>
      <w:r w:rsidRPr="007D6177">
        <w:rPr>
          <w:b/>
          <w:bCs/>
          <w:lang w:val="en-GB"/>
        </w:rPr>
        <w:t xml:space="preserve"> task from specific ants. It could be interesting to talk about it</w:t>
      </w:r>
    </w:p>
    <w:p w14:paraId="781D136C" w14:textId="77777777" w:rsidR="008437C7" w:rsidRPr="007D6177" w:rsidRDefault="008437C7" w:rsidP="008437C7">
      <w:pPr>
        <w:rPr>
          <w:lang w:val="en-GB"/>
        </w:rPr>
      </w:pPr>
    </w:p>
    <w:p w14:paraId="0E7F17B7" w14:textId="77777777" w:rsidR="008437C7" w:rsidRPr="007D6177" w:rsidRDefault="008437C7" w:rsidP="008437C7">
      <w:pPr>
        <w:pStyle w:val="Heading1"/>
        <w:rPr>
          <w:lang w:val="en-GB"/>
        </w:rPr>
      </w:pPr>
      <w:r w:rsidRPr="007D6177">
        <w:rPr>
          <w:lang w:val="en-GB"/>
        </w:rPr>
        <w:t>Ant-Inspired Task Allocation Algorithm</w:t>
      </w:r>
    </w:p>
    <w:p w14:paraId="3CBD7629" w14:textId="77777777" w:rsidR="008437C7" w:rsidRPr="007D6177" w:rsidRDefault="008437C7" w:rsidP="008437C7">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4B6AE2F4" w14:textId="77777777" w:rsidR="008437C7" w:rsidRPr="007D6177" w:rsidRDefault="008437C7" w:rsidP="008437C7">
      <w:pPr>
        <w:rPr>
          <w:lang w:val="en-GB"/>
        </w:rPr>
      </w:pPr>
    </w:p>
    <w:p w14:paraId="5E917F3C" w14:textId="77777777" w:rsidR="008437C7" w:rsidRPr="007D6177" w:rsidRDefault="008437C7" w:rsidP="008437C7">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0ECAFD69" w14:textId="77777777" w:rsidR="008437C7" w:rsidRPr="007D6177" w:rsidRDefault="008437C7" w:rsidP="008437C7">
      <w:pPr>
        <w:rPr>
          <w:lang w:val="en-GB"/>
        </w:rPr>
      </w:pPr>
    </w:p>
    <w:p w14:paraId="1C686C1B" w14:textId="77777777" w:rsidR="008437C7" w:rsidRPr="007D6177" w:rsidRDefault="008437C7" w:rsidP="008437C7">
      <w:pPr>
        <w:pStyle w:val="Heading2"/>
        <w:rPr>
          <w:lang w:val="en-GB"/>
        </w:rPr>
      </w:pPr>
      <w:r w:rsidRPr="007D6177">
        <w:rPr>
          <w:lang w:val="en-GB"/>
        </w:rPr>
        <w:t>Introduction</w:t>
      </w:r>
    </w:p>
    <w:p w14:paraId="6D07FBCE" w14:textId="77777777" w:rsidR="008437C7" w:rsidRPr="007D6177" w:rsidRDefault="008437C7" w:rsidP="008437C7">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66541049" w14:textId="77777777" w:rsidR="008437C7" w:rsidRPr="007D6177" w:rsidRDefault="008437C7" w:rsidP="008437C7">
      <w:pPr>
        <w:rPr>
          <w:lang w:val="en-GB"/>
        </w:rPr>
      </w:pPr>
    </w:p>
    <w:p w14:paraId="4201A380" w14:textId="77777777" w:rsidR="008437C7" w:rsidRPr="007D6177" w:rsidRDefault="008437C7" w:rsidP="008437C7">
      <w:pPr>
        <w:rPr>
          <w:lang w:val="en-GB"/>
        </w:rPr>
      </w:pPr>
      <w:r w:rsidRPr="007D6177">
        <w:rPr>
          <w:lang w:val="en-GB"/>
        </w:rPr>
        <w:t>Here say on what the model is based… “the model is based on the idea that ant can quantify…[…]…”</w:t>
      </w:r>
    </w:p>
    <w:p w14:paraId="53EA3D51" w14:textId="77777777" w:rsidR="008437C7" w:rsidRPr="007D6177" w:rsidRDefault="008437C7" w:rsidP="008437C7">
      <w:pPr>
        <w:rPr>
          <w:color w:val="7030A0"/>
          <w:lang w:val="en-GB"/>
        </w:rPr>
      </w:pPr>
      <w:r w:rsidRPr="007D6177">
        <w:rPr>
          <w:color w:val="7030A0"/>
          <w:lang w:val="en-GB"/>
        </w:rPr>
        <w:t>Say what is interesting in the algorithm over others..</w:t>
      </w:r>
    </w:p>
    <w:p w14:paraId="5C3F21C5" w14:textId="77777777" w:rsidR="008437C7" w:rsidRPr="007D6177" w:rsidRDefault="008437C7" w:rsidP="008437C7">
      <w:pPr>
        <w:rPr>
          <w:color w:val="7030A0"/>
          <w:lang w:val="en-GB"/>
        </w:rPr>
      </w:pPr>
    </w:p>
    <w:p w14:paraId="7CFF5822" w14:textId="77777777" w:rsidR="008437C7" w:rsidRPr="007D6177" w:rsidRDefault="008437C7" w:rsidP="008437C7">
      <w:pPr>
        <w:pStyle w:val="Heading2"/>
        <w:rPr>
          <w:lang w:val="en-GB"/>
        </w:rPr>
      </w:pPr>
      <w:r w:rsidRPr="007D6177">
        <w:rPr>
          <w:lang w:val="en-GB"/>
        </w:rPr>
        <w:t>Paper’s assumptions</w:t>
      </w:r>
    </w:p>
    <w:p w14:paraId="6AE4FAD3" w14:textId="77777777" w:rsidR="008437C7" w:rsidRPr="007D6177" w:rsidRDefault="008437C7" w:rsidP="008437C7">
      <w:pPr>
        <w:rPr>
          <w:lang w:val="en-GB"/>
        </w:rPr>
      </w:pPr>
      <w:r w:rsidRPr="007D6177">
        <w:rPr>
          <w:lang w:val="en-GB"/>
        </w:rPr>
        <w:t>Have a part where I test its assumptions and then the comparison with all other Tas?</w:t>
      </w:r>
    </w:p>
    <w:p w14:paraId="6D774ED6" w14:textId="77777777" w:rsidR="008437C7" w:rsidRPr="007D6177" w:rsidRDefault="008437C7" w:rsidP="008437C7">
      <w:pPr>
        <w:rPr>
          <w:lang w:val="en-GB"/>
        </w:rPr>
      </w:pPr>
    </w:p>
    <w:p w14:paraId="15184E06" w14:textId="77777777" w:rsidR="008437C7" w:rsidRPr="007D6177" w:rsidRDefault="008437C7" w:rsidP="008437C7">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075ED68" w14:textId="77777777" w:rsidR="008437C7" w:rsidRPr="007D6177" w:rsidRDefault="008437C7" w:rsidP="008437C7">
      <w:pPr>
        <w:rPr>
          <w:lang w:val="en-GB"/>
        </w:rPr>
      </w:pPr>
    </w:p>
    <w:p w14:paraId="27219596" w14:textId="77777777" w:rsidR="008437C7" w:rsidRPr="007D6177" w:rsidRDefault="008437C7" w:rsidP="008437C7">
      <w:pPr>
        <w:rPr>
          <w:lang w:val="en-GB"/>
        </w:rPr>
      </w:pPr>
    </w:p>
    <w:p w14:paraId="4E74570F" w14:textId="77777777" w:rsidR="008437C7" w:rsidRPr="007D6177" w:rsidRDefault="008437C7" w:rsidP="008437C7">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603CC3CC" w14:textId="77777777" w:rsidR="008437C7" w:rsidRPr="007D6177" w:rsidRDefault="008437C7" w:rsidP="008437C7">
      <w:pPr>
        <w:rPr>
          <w:color w:val="7030A0"/>
          <w:lang w:val="en-GB"/>
        </w:rPr>
      </w:pPr>
    </w:p>
    <w:p w14:paraId="163051C9" w14:textId="77777777" w:rsidR="008437C7" w:rsidRPr="007D6177" w:rsidRDefault="008437C7" w:rsidP="008437C7">
      <w:pPr>
        <w:rPr>
          <w:lang w:val="en-GB"/>
        </w:rPr>
      </w:pPr>
    </w:p>
    <w:p w14:paraId="56BE5C57" w14:textId="77777777" w:rsidR="008437C7" w:rsidRPr="007D6177" w:rsidRDefault="008437C7" w:rsidP="008437C7">
      <w:pPr>
        <w:pStyle w:val="Heading2"/>
        <w:rPr>
          <w:lang w:val="en-GB"/>
        </w:rPr>
      </w:pPr>
      <w:r w:rsidRPr="007D6177">
        <w:rPr>
          <w:lang w:val="en-GB"/>
        </w:rPr>
        <w:t>The system model</w:t>
      </w:r>
    </w:p>
    <w:p w14:paraId="5FE96B04" w14:textId="77777777" w:rsidR="008437C7" w:rsidRPr="007D6177" w:rsidRDefault="008437C7" w:rsidP="008437C7">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xml:space="preserve"> to a </w:t>
      </w:r>
      <w:r w:rsidRPr="007D6177">
        <w:rPr>
          <w:lang w:val="en-GB"/>
        </w:rPr>
        <w:lastRenderedPageBreak/>
        <w:t>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18BB6A7F" w14:textId="77777777" w:rsidR="008437C7" w:rsidRPr="007D6177" w:rsidRDefault="008437C7" w:rsidP="008437C7">
      <w:pPr>
        <w:rPr>
          <w:color w:val="000000" w:themeColor="text1"/>
          <w:lang w:val="en-GB"/>
        </w:rPr>
      </w:pPr>
    </w:p>
    <w:p w14:paraId="68F14F25" w14:textId="77777777" w:rsidR="008437C7" w:rsidRPr="007D6177" w:rsidRDefault="008437C7" w:rsidP="008437C7">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0C762373" w14:textId="77777777" w:rsidR="008437C7" w:rsidRPr="007D6177" w:rsidRDefault="008437C7" w:rsidP="008437C7">
      <w:pPr>
        <w:rPr>
          <w:lang w:val="en-GB"/>
        </w:rPr>
      </w:pPr>
    </w:p>
    <w:p w14:paraId="2B3AA08F" w14:textId="77777777" w:rsidR="008437C7" w:rsidRPr="007D6177" w:rsidRDefault="008437C7" w:rsidP="008437C7">
      <w:pPr>
        <w:rPr>
          <w:lang w:val="en-GB"/>
        </w:rPr>
      </w:pPr>
      <w:r w:rsidRPr="007D6177">
        <w:rPr>
          <w:lang w:val="en-GB"/>
        </w:rPr>
        <w:t>TODO NDBDP:</w:t>
      </w:r>
    </w:p>
    <w:p w14:paraId="032E671E" w14:textId="77777777" w:rsidR="008437C7" w:rsidRPr="007D6177" w:rsidRDefault="008437C7" w:rsidP="008437C7">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2636A338" w14:textId="77777777" w:rsidR="008437C7" w:rsidRPr="007D6177" w:rsidRDefault="008437C7" w:rsidP="008437C7">
      <w:pPr>
        <w:rPr>
          <w:lang w:val="en-GB"/>
        </w:rPr>
      </w:pPr>
    </w:p>
    <w:p w14:paraId="19207377" w14:textId="77777777" w:rsidR="008437C7" w:rsidRPr="007D6177" w:rsidRDefault="008437C7" w:rsidP="008437C7">
      <w:pPr>
        <w:pStyle w:val="Heading2"/>
        <w:rPr>
          <w:lang w:val="en-GB"/>
        </w:rPr>
      </w:pPr>
      <w:r w:rsidRPr="007D6177">
        <w:rPr>
          <w:lang w:val="en-GB"/>
        </w:rPr>
        <w:t>Model restrictions</w:t>
      </w:r>
    </w:p>
    <w:p w14:paraId="0CFA57BA" w14:textId="77777777" w:rsidR="008437C7" w:rsidRPr="007D6177" w:rsidRDefault="008437C7" w:rsidP="008437C7">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Pr="007D6177" w:rsidRDefault="008437C7" w:rsidP="008437C7">
      <w:pPr>
        <w:rPr>
          <w:lang w:val="en-GB"/>
        </w:rPr>
      </w:pPr>
    </w:p>
    <w:p w14:paraId="6BAF0549" w14:textId="77777777" w:rsidR="008437C7" w:rsidRPr="007D6177" w:rsidRDefault="008437C7" w:rsidP="008437C7">
      <w:pPr>
        <w:rPr>
          <w:color w:val="FFC000" w:themeColor="accent4"/>
          <w:lang w:val="en-GB"/>
        </w:rPr>
      </w:pPr>
      <w:r w:rsidRPr="007D6177">
        <w:rPr>
          <w:color w:val="FFC000" w:themeColor="accent4"/>
          <w:lang w:val="en-GB"/>
        </w:rPr>
        <w:t>The robot will have to collect resources and 1 resources is a demand of 1. More in section ..</w:t>
      </w:r>
    </w:p>
    <w:p w14:paraId="346AB7D5" w14:textId="77777777" w:rsidR="008437C7" w:rsidRPr="007D6177" w:rsidRDefault="008437C7" w:rsidP="008437C7">
      <w:pPr>
        <w:rPr>
          <w:lang w:val="en-GB"/>
        </w:rPr>
      </w:pPr>
    </w:p>
    <w:p w14:paraId="7D1B3905" w14:textId="77777777" w:rsidR="008437C7" w:rsidRPr="007D6177" w:rsidRDefault="008437C7" w:rsidP="008437C7">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Pr="007D6177" w:rsidRDefault="008437C7" w:rsidP="008437C7">
      <w:pPr>
        <w:rPr>
          <w:lang w:val="en-GB"/>
        </w:rPr>
      </w:pPr>
    </w:p>
    <w:p w14:paraId="56039B7D" w14:textId="77777777" w:rsidR="008437C7" w:rsidRPr="007D6177" w:rsidRDefault="008437C7" w:rsidP="008437C7">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Pr="007D6177" w:rsidRDefault="008437C7" w:rsidP="008437C7">
      <w:pPr>
        <w:pStyle w:val="Heading2"/>
        <w:rPr>
          <w:lang w:val="en-GB"/>
        </w:rPr>
      </w:pPr>
    </w:p>
    <w:p w14:paraId="7DA654C5" w14:textId="77777777" w:rsidR="008437C7" w:rsidRPr="007D6177" w:rsidRDefault="008437C7" w:rsidP="008437C7">
      <w:pPr>
        <w:rPr>
          <w:lang w:val="en-GB"/>
        </w:rPr>
      </w:pPr>
    </w:p>
    <w:p w14:paraId="710F123C" w14:textId="77777777" w:rsidR="008437C7" w:rsidRPr="007D6177" w:rsidRDefault="008437C7" w:rsidP="008437C7">
      <w:pPr>
        <w:pStyle w:val="Heading2"/>
        <w:rPr>
          <w:lang w:val="en-GB"/>
        </w:rPr>
      </w:pPr>
      <w:r w:rsidRPr="007D6177">
        <w:rPr>
          <w:lang w:val="en-GB"/>
        </w:rPr>
        <w:t>Task allocation algorithm</w:t>
      </w:r>
    </w:p>
    <w:p w14:paraId="6A3B6D9F" w14:textId="77777777" w:rsidR="008437C7" w:rsidRPr="007D6177" w:rsidRDefault="008437C7" w:rsidP="008437C7">
      <w:pPr>
        <w:rPr>
          <w:lang w:val="en-GB"/>
        </w:rPr>
      </w:pPr>
      <w:r w:rsidRPr="007D6177">
        <w:rPr>
          <w:lang w:val="en-GB"/>
        </w:rPr>
        <w:t xml:space="preserve">This section is an overview of the AITA algorithm. The complete algorithm can be found in Alejandro Cornejo et Al’s research paper.  </w:t>
      </w:r>
    </w:p>
    <w:p w14:paraId="04E96746" w14:textId="77777777" w:rsidR="008437C7" w:rsidRPr="007D6177" w:rsidRDefault="008437C7" w:rsidP="008437C7">
      <w:pPr>
        <w:pStyle w:val="Heading3"/>
        <w:rPr>
          <w:lang w:val="en-GB"/>
        </w:rPr>
      </w:pPr>
    </w:p>
    <w:p w14:paraId="092B9B3C" w14:textId="77777777" w:rsidR="008437C7" w:rsidRPr="007D6177" w:rsidRDefault="008437C7" w:rsidP="008437C7">
      <w:pPr>
        <w:pStyle w:val="Heading3"/>
        <w:rPr>
          <w:lang w:val="en-GB"/>
        </w:rPr>
      </w:pPr>
      <w:r w:rsidRPr="007D6177">
        <w:rPr>
          <w:lang w:val="en-GB"/>
        </w:rPr>
        <w:t>The binary feedback function</w:t>
      </w:r>
    </w:p>
    <w:p w14:paraId="68EF061D" w14:textId="77777777" w:rsidR="008437C7" w:rsidRPr="007D6177" w:rsidRDefault="008437C7" w:rsidP="008437C7">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34CA8504" w14:textId="77777777" w:rsidR="008437C7" w:rsidRPr="007D6177" w:rsidRDefault="008437C7" w:rsidP="008437C7">
      <w:pPr>
        <w:rPr>
          <w:lang w:val="en-GB"/>
        </w:rPr>
      </w:pPr>
    </w:p>
    <w:p w14:paraId="585DB54E" w14:textId="77777777" w:rsidR="008437C7" w:rsidRPr="007D6177" w:rsidRDefault="008437C7" w:rsidP="008437C7">
      <w:pPr>
        <w:pStyle w:val="Heading3"/>
        <w:rPr>
          <w:lang w:val="en-GB"/>
        </w:rPr>
      </w:pPr>
      <w:r w:rsidRPr="007D6177">
        <w:rPr>
          <w:lang w:val="en-GB"/>
        </w:rPr>
        <w:t>Algorithm</w:t>
      </w:r>
    </w:p>
    <w:p w14:paraId="1E015CC9" w14:textId="77777777" w:rsidR="008437C7" w:rsidRPr="007D6177" w:rsidRDefault="008437C7" w:rsidP="008437C7">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355150A1" w14:textId="77777777" w:rsidR="008437C7" w:rsidRPr="007D6177" w:rsidRDefault="008437C7" w:rsidP="008437C7">
      <w:pPr>
        <w:rPr>
          <w:lang w:val="en-GB"/>
        </w:rPr>
      </w:pPr>
    </w:p>
    <w:p w14:paraId="0B8F0084" w14:textId="77777777" w:rsidR="008437C7" w:rsidRPr="007D6177" w:rsidRDefault="008437C7" w:rsidP="008437C7">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08137B22" w14:textId="77777777" w:rsidR="008437C7" w:rsidRPr="007D6177" w:rsidRDefault="008437C7" w:rsidP="008437C7">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6E677D26" w14:textId="77777777" w:rsidR="008437C7" w:rsidRPr="007D6177" w:rsidRDefault="008437C7" w:rsidP="008437C7">
      <w:pPr>
        <w:rPr>
          <w:i/>
          <w:iCs/>
          <w:lang w:val="en-GB"/>
        </w:rPr>
      </w:pPr>
    </w:p>
    <w:p w14:paraId="133904AE" w14:textId="77777777" w:rsidR="008437C7" w:rsidRPr="007D6177" w:rsidRDefault="008437C7" w:rsidP="008437C7">
      <w:pPr>
        <w:rPr>
          <w:i/>
          <w:iCs/>
          <w:lang w:val="en-GB"/>
        </w:rPr>
      </w:pPr>
      <w:r w:rsidRPr="007D6177">
        <w:rPr>
          <w:lang w:val="en-GB"/>
        </w:rPr>
        <w:t>For more detail, refer to the original paper.</w:t>
      </w:r>
    </w:p>
    <w:p w14:paraId="0D755404" w14:textId="77777777" w:rsidR="008437C7" w:rsidRPr="007D6177" w:rsidRDefault="008437C7" w:rsidP="008437C7">
      <w:pPr>
        <w:rPr>
          <w:i/>
          <w:iCs/>
          <w:lang w:val="en-GB"/>
        </w:rPr>
      </w:pPr>
    </w:p>
    <w:p w14:paraId="6924D7E5" w14:textId="77777777" w:rsidR="008437C7" w:rsidRPr="007D6177" w:rsidRDefault="008437C7" w:rsidP="008437C7">
      <w:pPr>
        <w:rPr>
          <w:lang w:val="en-GB"/>
        </w:rPr>
      </w:pPr>
      <w:r w:rsidRPr="007D6177">
        <w:rPr>
          <w:lang w:val="en-GB"/>
        </w:rPr>
        <w:t>The complete original algorithm is shown in Figure N. Figure N depicts a correction made to the algorithm, explained in the section “correction on the original algorithm TODO”.</w:t>
      </w:r>
    </w:p>
    <w:p w14:paraId="457B601B" w14:textId="77777777" w:rsidR="008437C7" w:rsidRPr="007D6177" w:rsidRDefault="008437C7" w:rsidP="008437C7">
      <w:pPr>
        <w:rPr>
          <w:lang w:val="en-GB"/>
        </w:rPr>
      </w:pPr>
    </w:p>
    <w:p w14:paraId="2922C593" w14:textId="77777777" w:rsidR="008437C7" w:rsidRPr="007D6177" w:rsidRDefault="008437C7" w:rsidP="008437C7">
      <w:pPr>
        <w:pStyle w:val="Heading2"/>
        <w:rPr>
          <w:lang w:val="en-GB"/>
        </w:rPr>
      </w:pPr>
      <w:r w:rsidRPr="007D6177">
        <w:rPr>
          <w:lang w:val="en-GB"/>
        </w:rPr>
        <w:lastRenderedPageBreak/>
        <w:t>Original algorithm correction</w:t>
      </w:r>
    </w:p>
    <w:p w14:paraId="3602631B" w14:textId="77777777" w:rsidR="008437C7" w:rsidRPr="007D6177" w:rsidRDefault="008437C7" w:rsidP="008437C7">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14A0E052" w14:textId="77777777" w:rsidR="008437C7" w:rsidRPr="007D6177" w:rsidRDefault="008437C7" w:rsidP="008437C7">
      <w:pPr>
        <w:rPr>
          <w:lang w:val="en-GB"/>
        </w:rPr>
      </w:pPr>
    </w:p>
    <w:p w14:paraId="7ACA77A3" w14:textId="77777777" w:rsidR="008437C7" w:rsidRPr="007D6177" w:rsidRDefault="008437C7" w:rsidP="008437C7">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7D6177" w:rsidRDefault="008437C7" w:rsidP="008437C7">
      <w:pPr>
        <w:rPr>
          <w:lang w:val="en-GB"/>
        </w:rPr>
      </w:pPr>
    </w:p>
    <w:p w14:paraId="302094EE" w14:textId="77777777" w:rsidR="008437C7" w:rsidRPr="007D6177" w:rsidRDefault="008437C7" w:rsidP="008437C7">
      <w:pPr>
        <w:rPr>
          <w:lang w:val="en-GB"/>
        </w:rPr>
      </w:pPr>
      <w:r w:rsidRPr="007D6177">
        <w:rPr>
          <w:lang w:val="en-GB"/>
        </w:rPr>
        <w:t xml:space="preserve">To overcome this situation, line 3 in figure N has been updated to </w:t>
      </w:r>
    </w:p>
    <w:p w14:paraId="6CFE350A" w14:textId="77777777" w:rsidR="008437C7" w:rsidRPr="007D6177" w:rsidRDefault="008437C7" w:rsidP="008437C7">
      <w:pPr>
        <w:rPr>
          <w:lang w:val="en-GB"/>
        </w:rPr>
      </w:pPr>
    </w:p>
    <w:p w14:paraId="6F45C4E1" w14:textId="77777777" w:rsidR="008437C7" w:rsidRPr="007D6177" w:rsidRDefault="008437C7" w:rsidP="008437C7">
      <w:pPr>
        <w:rPr>
          <w:lang w:val="en-GB"/>
        </w:rPr>
      </w:pPr>
      <w:r w:rsidRPr="007D6177">
        <w:rPr>
          <w:lang w:val="en-GB"/>
        </w:rPr>
        <w:t xml:space="preserve">… </w:t>
      </w:r>
    </w:p>
    <w:p w14:paraId="629EDC81" w14:textId="77777777" w:rsidR="008437C7" w:rsidRPr="007D6177" w:rsidRDefault="008437C7" w:rsidP="008437C7">
      <w:pPr>
        <w:rPr>
          <w:lang w:val="en-GB"/>
        </w:rPr>
      </w:pPr>
    </w:p>
    <w:p w14:paraId="037E28F1" w14:textId="77777777" w:rsidR="008437C7" w:rsidRPr="007D6177" w:rsidRDefault="008437C7" w:rsidP="008437C7">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19F5647E" w14:textId="77777777" w:rsidR="008437C7" w:rsidRPr="007D6177" w:rsidRDefault="008437C7" w:rsidP="008437C7">
      <w:pPr>
        <w:rPr>
          <w:lang w:val="en-GB"/>
        </w:rPr>
      </w:pPr>
    </w:p>
    <w:p w14:paraId="761CFF6D" w14:textId="77777777" w:rsidR="008437C7" w:rsidRPr="007D6177" w:rsidRDefault="008437C7" w:rsidP="008437C7">
      <w:pPr>
        <w:rPr>
          <w:lang w:val="en-GB"/>
        </w:rPr>
      </w:pPr>
      <w:r w:rsidRPr="007D6177">
        <w:rPr>
          <w:lang w:val="en-GB"/>
        </w:rPr>
        <w:t>..</w:t>
      </w:r>
    </w:p>
    <w:p w14:paraId="517FE7A4" w14:textId="77777777" w:rsidR="008437C7" w:rsidRPr="007D6177" w:rsidRDefault="008437C7" w:rsidP="008437C7">
      <w:pPr>
        <w:rPr>
          <w:lang w:val="en-GB"/>
        </w:rPr>
      </w:pPr>
    </w:p>
    <w:p w14:paraId="32E65FE9" w14:textId="77777777" w:rsidR="008437C7" w:rsidRPr="007D6177" w:rsidRDefault="008437C7" w:rsidP="008437C7">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4AFA459C" w14:textId="77777777" w:rsidR="008437C7" w:rsidRPr="007D6177" w:rsidRDefault="008437C7" w:rsidP="008437C7">
      <w:pPr>
        <w:rPr>
          <w:lang w:val="en-GB"/>
        </w:rPr>
      </w:pPr>
    </w:p>
    <w:p w14:paraId="7E4D54F3"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Pr="007D6177" w:rsidRDefault="008437C7" w:rsidP="008437C7">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Pr="007D617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D6177" w:rsidRDefault="008437C7" w:rsidP="008437C7">
      <w:pPr>
        <w:rPr>
          <w:b/>
          <w:bCs/>
          <w:lang w:val="en-GB"/>
        </w:rPr>
      </w:pPr>
      <w:r w:rsidRPr="007D6177">
        <w:rPr>
          <w:b/>
          <w:bCs/>
          <w:lang w:val="en-GB"/>
        </w:rPr>
        <w:lastRenderedPageBreak/>
        <w:t xml:space="preserve">Here, redo the algorithm as I know how it should be, no copy past the algo from pseudo code </w:t>
      </w:r>
    </w:p>
    <w:p w14:paraId="13DD8A04" w14:textId="77777777" w:rsidR="008437C7" w:rsidRPr="007D6177" w:rsidRDefault="008437C7" w:rsidP="008437C7">
      <w:pPr>
        <w:rPr>
          <w:rFonts w:ascii="Times New Roman" w:eastAsia="Times New Roman" w:hAnsi="Times New Roman" w:cs="Times New Roman"/>
          <w:lang w:val="en-GB" w:eastAsia="en-GB"/>
        </w:rPr>
      </w:pPr>
    </w:p>
    <w:p w14:paraId="35046963" w14:textId="77777777" w:rsidR="008437C7" w:rsidRPr="007D6177" w:rsidRDefault="008437C7" w:rsidP="008437C7">
      <w:pPr>
        <w:rPr>
          <w:lang w:val="en-GB"/>
        </w:rPr>
      </w:pPr>
    </w:p>
    <w:p w14:paraId="054BBBB5" w14:textId="77777777" w:rsidR="008437C7" w:rsidRPr="007D6177" w:rsidRDefault="008437C7" w:rsidP="008437C7">
      <w:pPr>
        <w:rPr>
          <w:b/>
          <w:bCs/>
          <w:lang w:val="en-GB"/>
        </w:rPr>
      </w:pPr>
      <w:r w:rsidRPr="007D6177">
        <w:rPr>
          <w:b/>
          <w:bCs/>
          <w:lang w:val="en-GB"/>
        </w:rPr>
        <w:t>Centralized and Distributed</w:t>
      </w:r>
    </w:p>
    <w:p w14:paraId="456CBFD5" w14:textId="77777777" w:rsidR="008437C7" w:rsidRPr="007D6177" w:rsidRDefault="008437C7" w:rsidP="008437C7">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7808273E" w14:textId="77777777" w:rsidR="008437C7" w:rsidRPr="007D6177" w:rsidRDefault="008437C7" w:rsidP="008437C7">
      <w:pPr>
        <w:rPr>
          <w:lang w:val="en-GB"/>
        </w:rPr>
      </w:pPr>
    </w:p>
    <w:p w14:paraId="6BD65FB2" w14:textId="77777777" w:rsidR="008437C7" w:rsidRPr="007D6177" w:rsidRDefault="008437C7" w:rsidP="008437C7">
      <w:pPr>
        <w:rPr>
          <w:b/>
          <w:bCs/>
          <w:lang w:val="en-GB"/>
        </w:rPr>
      </w:pPr>
      <w:r w:rsidRPr="007D6177">
        <w:rPr>
          <w:b/>
          <w:bCs/>
          <w:lang w:val="en-GB"/>
        </w:rPr>
        <w:t>Centralized AITA</w:t>
      </w:r>
    </w:p>
    <w:p w14:paraId="1A221857" w14:textId="77777777" w:rsidR="008437C7" w:rsidRPr="007D6177" w:rsidRDefault="008437C7" w:rsidP="008437C7">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290C9201" w14:textId="77777777" w:rsidR="008437C7" w:rsidRPr="007D6177" w:rsidRDefault="008437C7" w:rsidP="008437C7">
      <w:pPr>
        <w:rPr>
          <w:lang w:val="en-GB"/>
        </w:rPr>
      </w:pPr>
    </w:p>
    <w:p w14:paraId="624A0661" w14:textId="77777777" w:rsidR="008437C7" w:rsidRPr="007D6177" w:rsidRDefault="008437C7" w:rsidP="008437C7">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Pr="007D6177" w:rsidRDefault="008437C7" w:rsidP="008437C7">
      <w:pPr>
        <w:rPr>
          <w:lang w:val="en-GB"/>
        </w:rPr>
      </w:pPr>
    </w:p>
    <w:p w14:paraId="5443DB47" w14:textId="77777777" w:rsidR="008437C7" w:rsidRPr="007D6177" w:rsidRDefault="008437C7" w:rsidP="008437C7">
      <w:pPr>
        <w:rPr>
          <w:color w:val="FF0000"/>
          <w:lang w:val="en-GB"/>
        </w:rPr>
      </w:pPr>
      <w:r w:rsidRPr="007D6177">
        <w:rPr>
          <w:color w:val="FF0000"/>
          <w:lang w:val="en-GB"/>
        </w:rPr>
        <w:t>Talk here about shift error knowledge if not introduced further down?</w:t>
      </w:r>
    </w:p>
    <w:p w14:paraId="4A401446" w14:textId="77777777" w:rsidR="008437C7" w:rsidRPr="007D6177" w:rsidRDefault="008437C7" w:rsidP="008437C7">
      <w:pPr>
        <w:rPr>
          <w:lang w:val="en-GB"/>
        </w:rPr>
      </w:pPr>
    </w:p>
    <w:p w14:paraId="1756A756" w14:textId="77777777" w:rsidR="008437C7" w:rsidRPr="007D6177" w:rsidRDefault="008437C7" w:rsidP="008437C7">
      <w:pPr>
        <w:rPr>
          <w:b/>
          <w:bCs/>
          <w:lang w:val="en-GB"/>
        </w:rPr>
      </w:pPr>
      <w:r w:rsidRPr="007D6177">
        <w:rPr>
          <w:b/>
          <w:bCs/>
          <w:lang w:val="en-GB"/>
        </w:rPr>
        <w:t>Distributed AITA</w:t>
      </w:r>
    </w:p>
    <w:p w14:paraId="725E42EA" w14:textId="77777777" w:rsidR="008437C7" w:rsidRPr="007D6177" w:rsidRDefault="008437C7" w:rsidP="008437C7">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2539FF73" w14:textId="77777777" w:rsidR="008437C7" w:rsidRPr="007D6177" w:rsidRDefault="008437C7" w:rsidP="008437C7">
      <w:pPr>
        <w:rPr>
          <w:lang w:val="en-GB"/>
        </w:rPr>
      </w:pPr>
    </w:p>
    <w:p w14:paraId="3D099CBE" w14:textId="77777777" w:rsidR="008437C7" w:rsidRPr="007D6177" w:rsidRDefault="008437C7" w:rsidP="008437C7">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D6177" w:rsidRDefault="008437C7" w:rsidP="008437C7">
      <w:pPr>
        <w:rPr>
          <w:lang w:val="en-GB"/>
        </w:rPr>
      </w:pPr>
    </w:p>
    <w:p w14:paraId="0553479B" w14:textId="77777777" w:rsidR="008437C7" w:rsidRPr="007D6177" w:rsidRDefault="008437C7" w:rsidP="008437C7">
      <w:pPr>
        <w:rPr>
          <w:lang w:val="en-GB"/>
        </w:rPr>
      </w:pPr>
    </w:p>
    <w:p w14:paraId="66EEBB41" w14:textId="77777777" w:rsidR="008437C7" w:rsidRPr="007D6177" w:rsidRDefault="008437C7" w:rsidP="008437C7">
      <w:pPr>
        <w:pStyle w:val="Heading1"/>
        <w:rPr>
          <w:lang w:val="en-GB"/>
        </w:rPr>
      </w:pPr>
      <w:r w:rsidRPr="007D6177">
        <w:rPr>
          <w:lang w:val="en-GB"/>
        </w:rPr>
        <w:lastRenderedPageBreak/>
        <w:t>RND, GTA and PSI</w:t>
      </w:r>
    </w:p>
    <w:p w14:paraId="6F92A46C" w14:textId="77777777" w:rsidR="008437C7" w:rsidRPr="007D6177" w:rsidRDefault="008437C7" w:rsidP="008437C7">
      <w:pPr>
        <w:rPr>
          <w:lang w:val="en-GB"/>
        </w:rPr>
      </w:pPr>
      <w:r w:rsidRPr="007D6177">
        <w:rPr>
          <w:rStyle w:val="md-plain"/>
          <w:b/>
          <w:bCs/>
          <w:color w:val="DEDEDE"/>
          <w:lang w:val="en-GB"/>
        </w:rPr>
        <w:t>other chapter)</w:t>
      </w:r>
    </w:p>
    <w:p w14:paraId="67BAAE14" w14:textId="77777777" w:rsidR="008437C7" w:rsidRPr="007D6177" w:rsidRDefault="008437C7" w:rsidP="008437C7">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7FB5365D" w14:textId="77777777" w:rsidR="008437C7" w:rsidRPr="007D6177" w:rsidRDefault="008437C7" w:rsidP="008437C7">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4B6A16EE" w14:textId="77777777" w:rsidR="008437C7" w:rsidRPr="007D6177" w:rsidRDefault="008437C7" w:rsidP="008437C7">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D6177" w:rsidRDefault="008437C7" w:rsidP="008437C7">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66565861" w14:textId="77777777" w:rsidR="008437C7" w:rsidRPr="007D6177" w:rsidRDefault="008437C7" w:rsidP="008437C7">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1989718F" w14:textId="77777777" w:rsidR="008437C7" w:rsidRPr="007D6177" w:rsidRDefault="008437C7" w:rsidP="008437C7">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48D63924" w14:textId="77777777" w:rsidR="008437C7" w:rsidRPr="007D6177" w:rsidRDefault="008437C7" w:rsidP="008437C7">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5D5AEAC6" w14:textId="1A38B4AA" w:rsidR="008437C7" w:rsidRPr="007D6177" w:rsidRDefault="008437C7" w:rsidP="008437C7">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sidR="00286445">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4E1918B9" w14:textId="3F89DB98" w:rsidR="008437C7" w:rsidRPr="001B42F8" w:rsidRDefault="008437C7" w:rsidP="001B42F8">
      <w:pPr>
        <w:pStyle w:val="md-end-block"/>
        <w:spacing w:before="0" w:beforeAutospacing="0"/>
        <w:rPr>
          <w:lang w:val="en-GB"/>
        </w:rPr>
      </w:pPr>
      <w:r w:rsidRPr="007D6177">
        <w:rPr>
          <w:rStyle w:val="md-plain"/>
          <w:lang w:val="en-GB"/>
        </w:rPr>
        <w:lastRenderedPageBreak/>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33D65E74" w14:textId="5102F1B6" w:rsidR="008437C7" w:rsidRPr="003770E5" w:rsidRDefault="008437C7" w:rsidP="003770E5">
      <w:pPr>
        <w:pStyle w:val="md-end-block"/>
        <w:spacing w:before="0" w:beforeAutospacing="0"/>
        <w:rPr>
          <w:lang w:val="en-GB"/>
        </w:rPr>
      </w:pPr>
      <w:r w:rsidRPr="007D6177">
        <w:rPr>
          <w:rStyle w:val="md-plain"/>
          <w:lang w:val="en-GB"/>
        </w:rPr>
        <w:t>Each robot of the swarm holds an x value that represents their physiological age</w:t>
      </w:r>
      <w:r w:rsidR="001B42F8">
        <w:rPr>
          <w:rStyle w:val="md-plain"/>
          <w:lang w:val="en-GB"/>
        </w:rPr>
        <w:t xml:space="preserve"> – A value that represent the biological</w:t>
      </w:r>
      <w:r w:rsidR="003770E5">
        <w:rPr>
          <w:rStyle w:val="md-plain"/>
          <w:lang w:val="en-GB"/>
        </w:rPr>
        <w:t xml:space="preserve"> real </w:t>
      </w:r>
      <w:r w:rsidR="001B42F8">
        <w:rPr>
          <w:rStyle w:val="md-plain"/>
          <w:lang w:val="en-GB"/>
        </w:rPr>
        <w:t>state of</w:t>
      </w:r>
      <w:r w:rsidR="003770E5">
        <w:rPr>
          <w:rStyle w:val="md-plain"/>
          <w:lang w:val="en-GB"/>
        </w:rPr>
        <w:t xml:space="preserve">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sidR="003770E5">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sidR="003770E5">
        <w:rPr>
          <w:rStyle w:val="md-plain"/>
          <w:lang w:val="en-GB"/>
        </w:rPr>
        <w:t xml:space="preserve"> on how the local interaction within individual changes the x values</w:t>
      </w:r>
      <w:r w:rsidRPr="007D6177">
        <w:rPr>
          <w:rStyle w:val="md-plain"/>
          <w:lang w:val="en-GB"/>
        </w:rPr>
        <w:t xml:space="preserve">, please refer to the </w:t>
      </w:r>
      <w:r w:rsidR="003770E5">
        <w:rPr>
          <w:rStyle w:val="md-plain"/>
          <w:lang w:val="en-GB"/>
        </w:rPr>
        <w:t xml:space="preserve">original </w:t>
      </w:r>
      <w:r w:rsidRPr="007D6177">
        <w:rPr>
          <w:rStyle w:val="md-plain"/>
          <w:lang w:val="en-GB"/>
        </w:rPr>
        <w:t>paper.</w:t>
      </w:r>
    </w:p>
    <w:p w14:paraId="41F25B89" w14:textId="77777777" w:rsidR="008437C7" w:rsidRPr="007D6177" w:rsidRDefault="008437C7" w:rsidP="008437C7">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D6177" w:rsidRDefault="008437C7" w:rsidP="008437C7">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0517375B" w14:textId="77777777" w:rsidR="008437C7" w:rsidRPr="007D6177" w:rsidRDefault="008437C7" w:rsidP="008437C7">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66B34C10" w14:textId="77777777" w:rsidR="008437C7" w:rsidRPr="007D6177" w:rsidRDefault="008437C7" w:rsidP="008437C7">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D6177" w:rsidRDefault="008437C7" w:rsidP="008437C7">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6BF4846B" w14:textId="77777777" w:rsidR="008437C7" w:rsidRPr="007D6177" w:rsidRDefault="008437C7" w:rsidP="008437C7">
      <w:pPr>
        <w:rPr>
          <w:lang w:val="en-GB"/>
        </w:rPr>
      </w:pPr>
      <w:r w:rsidRPr="007D6177">
        <w:rPr>
          <w:lang w:val="en-GB"/>
        </w:rPr>
        <w:t># First, the highest demand is determined</w:t>
      </w:r>
    </w:p>
    <w:p w14:paraId="1E88FC7A" w14:textId="77777777" w:rsidR="008437C7" w:rsidRPr="007D6177" w:rsidRDefault="008437C7" w:rsidP="008437C7">
      <w:pPr>
        <w:rPr>
          <w:lang w:val="en-GB"/>
        </w:rPr>
      </w:pPr>
      <w:proofErr w:type="spellStart"/>
      <w:r w:rsidRPr="007D6177">
        <w:rPr>
          <w:lang w:val="en-GB"/>
        </w:rPr>
        <w:t>max_demand</w:t>
      </w:r>
      <w:proofErr w:type="spellEnd"/>
      <w:r w:rsidRPr="007D6177">
        <w:rPr>
          <w:lang w:val="en-GB"/>
        </w:rPr>
        <w:t xml:space="preserve"> = max(23, 132, 12)</w:t>
      </w:r>
    </w:p>
    <w:p w14:paraId="084A94B0" w14:textId="77777777" w:rsidR="008437C7" w:rsidRPr="007D6177" w:rsidRDefault="008437C7" w:rsidP="008437C7">
      <w:pPr>
        <w:rPr>
          <w:lang w:val="en-GB"/>
        </w:rPr>
      </w:pPr>
    </w:p>
    <w:p w14:paraId="3036D88A" w14:textId="77777777" w:rsidR="008437C7" w:rsidRPr="007D6177" w:rsidRDefault="008437C7" w:rsidP="008437C7">
      <w:pPr>
        <w:rPr>
          <w:lang w:val="en-GB"/>
        </w:rPr>
      </w:pPr>
      <w:r w:rsidRPr="007D6177">
        <w:rPr>
          <w:lang w:val="en-GB"/>
        </w:rPr>
        <w:t># Then each demand is mapped to the 1-20 system following this equation where x is the input demand:</w:t>
      </w:r>
    </w:p>
    <w:p w14:paraId="431DED3D" w14:textId="77777777" w:rsidR="008437C7" w:rsidRPr="007D6177" w:rsidRDefault="008437C7" w:rsidP="008437C7">
      <w:pPr>
        <w:rPr>
          <w:lang w:val="en-GB"/>
        </w:rPr>
      </w:pPr>
    </w:p>
    <w:p w14:paraId="6E232575" w14:textId="77777777" w:rsidR="008437C7" w:rsidRPr="007D6177" w:rsidRDefault="008437C7" w:rsidP="008437C7">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5560F3B6" w14:textId="77777777" w:rsidR="008437C7" w:rsidRPr="007D6177" w:rsidRDefault="008437C7" w:rsidP="008437C7">
      <w:pPr>
        <w:rPr>
          <w:lang w:val="en-GB"/>
        </w:rPr>
      </w:pPr>
    </w:p>
    <w:p w14:paraId="037270DA" w14:textId="77777777" w:rsidR="008437C7" w:rsidRPr="007D6177" w:rsidRDefault="008437C7" w:rsidP="008437C7">
      <w:pPr>
        <w:rPr>
          <w:lang w:val="en-GB"/>
        </w:rPr>
      </w:pPr>
      <w:r w:rsidRPr="007D6177">
        <w:rPr>
          <w:lang w:val="en-GB"/>
        </w:rPr>
        <w:t>return f(x) if demand &gt; 1</w:t>
      </w:r>
    </w:p>
    <w:p w14:paraId="5860059B" w14:textId="77777777" w:rsidR="008437C7" w:rsidRPr="007D6177" w:rsidRDefault="008437C7" w:rsidP="008437C7">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76C3DDCD" w14:textId="77777777" w:rsidR="008437C7" w:rsidRPr="007D6177" w:rsidRDefault="008437C7" w:rsidP="008437C7">
      <w:pPr>
        <w:rPr>
          <w:lang w:val="en-GB"/>
        </w:rPr>
      </w:pPr>
    </w:p>
    <w:p w14:paraId="53210126" w14:textId="52C28AF2" w:rsidR="008437C7" w:rsidRPr="007D6177" w:rsidRDefault="008437C7" w:rsidP="008437C7">
      <w:pPr>
        <w:rPr>
          <w:lang w:val="en-GB"/>
        </w:rPr>
      </w:pPr>
      <w:r w:rsidRPr="007D6177">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r w:rsidR="001A551A" w:rsidRPr="007D6177">
        <w:rPr>
          <w:lang w:val="en-GB"/>
        </w:rPr>
        <w:t xml:space="preserve"> </w:t>
      </w:r>
    </w:p>
    <w:p w14:paraId="0C5943BA" w14:textId="5787F9EE" w:rsidR="001A551A" w:rsidRPr="007D6177" w:rsidRDefault="001A551A" w:rsidP="008437C7">
      <w:pPr>
        <w:rPr>
          <w:lang w:val="en-GB"/>
        </w:rPr>
      </w:pPr>
    </w:p>
    <w:p w14:paraId="1499DD1F" w14:textId="77777777" w:rsidR="001A551A" w:rsidRPr="007D6177" w:rsidRDefault="001A551A" w:rsidP="001A551A">
      <w:pPr>
        <w:pStyle w:val="Heading2"/>
        <w:rPr>
          <w:sz w:val="24"/>
          <w:szCs w:val="24"/>
          <w:lang w:val="en-GB"/>
        </w:rPr>
      </w:pPr>
      <w:r w:rsidRPr="007D6177">
        <w:rPr>
          <w:sz w:val="24"/>
          <w:szCs w:val="24"/>
          <w:lang w:val="en-GB"/>
        </w:rPr>
        <w:t>PSI starting variables (TODO MOVE TO PSI DEF?)</w:t>
      </w:r>
    </w:p>
    <w:p w14:paraId="6DC498D2" w14:textId="77777777" w:rsidR="001A551A" w:rsidRPr="007D6177" w:rsidRDefault="001A551A" w:rsidP="001A551A">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A2790B9" w14:textId="77777777" w:rsidR="001A551A" w:rsidRPr="007D6177" w:rsidRDefault="001A551A" w:rsidP="001A551A">
      <w:pPr>
        <w:rPr>
          <w:lang w:val="en-GB"/>
        </w:rPr>
      </w:pPr>
    </w:p>
    <w:p w14:paraId="4AE7DA5B" w14:textId="77777777" w:rsidR="001A551A" w:rsidRPr="007D6177" w:rsidRDefault="001A551A" w:rsidP="001A551A">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1A551A" w:rsidRPr="007D6177" w14:paraId="2A65B351" w14:textId="77777777" w:rsidTr="005319E2">
        <w:tc>
          <w:tcPr>
            <w:tcW w:w="1701" w:type="dxa"/>
          </w:tcPr>
          <w:p w14:paraId="3BB0A409" w14:textId="77777777" w:rsidR="001A551A" w:rsidRPr="007D6177" w:rsidRDefault="001A551A" w:rsidP="005319E2">
            <w:pPr>
              <w:rPr>
                <w:lang w:val="en-GB"/>
              </w:rPr>
            </w:pPr>
            <w:proofErr w:type="spellStart"/>
            <w:r w:rsidRPr="007D6177">
              <w:rPr>
                <w:lang w:val="en-GB"/>
              </w:rPr>
              <w:t>Xmin</w:t>
            </w:r>
            <w:proofErr w:type="spellEnd"/>
          </w:p>
        </w:tc>
        <w:tc>
          <w:tcPr>
            <w:tcW w:w="1016" w:type="dxa"/>
          </w:tcPr>
          <w:p w14:paraId="0291B1FC" w14:textId="77777777" w:rsidR="001A551A" w:rsidRPr="007D6177" w:rsidRDefault="001A551A" w:rsidP="005319E2">
            <w:pPr>
              <w:rPr>
                <w:lang w:val="en-GB"/>
              </w:rPr>
            </w:pPr>
            <w:r w:rsidRPr="007D6177">
              <w:rPr>
                <w:lang w:val="en-GB"/>
              </w:rPr>
              <w:t>0</w:t>
            </w:r>
          </w:p>
        </w:tc>
      </w:tr>
      <w:tr w:rsidR="001A551A" w:rsidRPr="007D6177" w14:paraId="28395ACD" w14:textId="77777777" w:rsidTr="005319E2">
        <w:tc>
          <w:tcPr>
            <w:tcW w:w="1701" w:type="dxa"/>
          </w:tcPr>
          <w:p w14:paraId="1A9CE8B2" w14:textId="77777777" w:rsidR="001A551A" w:rsidRPr="007D6177" w:rsidRDefault="001A551A" w:rsidP="005319E2">
            <w:pPr>
              <w:rPr>
                <w:lang w:val="en-GB"/>
              </w:rPr>
            </w:pPr>
            <w:proofErr w:type="spellStart"/>
            <w:r w:rsidRPr="007D6177">
              <w:rPr>
                <w:lang w:val="en-GB"/>
              </w:rPr>
              <w:t>Xmax</w:t>
            </w:r>
            <w:proofErr w:type="spellEnd"/>
            <w:r w:rsidRPr="007D6177">
              <w:rPr>
                <w:lang w:val="en-GB"/>
              </w:rPr>
              <w:t xml:space="preserve"> </w:t>
            </w:r>
          </w:p>
        </w:tc>
        <w:tc>
          <w:tcPr>
            <w:tcW w:w="1016" w:type="dxa"/>
          </w:tcPr>
          <w:p w14:paraId="1097BCF9" w14:textId="77777777" w:rsidR="001A551A" w:rsidRPr="007D6177" w:rsidRDefault="001A551A" w:rsidP="005319E2">
            <w:pPr>
              <w:rPr>
                <w:lang w:val="en-GB"/>
              </w:rPr>
            </w:pPr>
            <w:r w:rsidRPr="007D6177">
              <w:rPr>
                <w:lang w:val="en-GB"/>
              </w:rPr>
              <w:t>512</w:t>
            </w:r>
          </w:p>
        </w:tc>
      </w:tr>
      <w:tr w:rsidR="001A551A" w:rsidRPr="007D6177" w14:paraId="59F4F0AB" w14:textId="77777777" w:rsidTr="005319E2">
        <w:tc>
          <w:tcPr>
            <w:tcW w:w="1701" w:type="dxa"/>
          </w:tcPr>
          <w:p w14:paraId="3B5D22BF" w14:textId="77777777" w:rsidR="001A551A" w:rsidRPr="007D6177" w:rsidRDefault="001A551A" w:rsidP="005319E2">
            <w:pPr>
              <w:rPr>
                <w:lang w:val="en-GB"/>
              </w:rPr>
            </w:pPr>
            <w:r w:rsidRPr="007D6177">
              <w:rPr>
                <w:lang w:val="en-GB"/>
              </w:rPr>
              <w:t>Noise on x</w:t>
            </w:r>
          </w:p>
        </w:tc>
        <w:tc>
          <w:tcPr>
            <w:tcW w:w="1016" w:type="dxa"/>
          </w:tcPr>
          <w:p w14:paraId="7F0ABCAB" w14:textId="77777777" w:rsidR="001A551A" w:rsidRPr="007D6177" w:rsidRDefault="001A551A" w:rsidP="005319E2">
            <w:pPr>
              <w:rPr>
                <w:lang w:val="en-GB"/>
              </w:rPr>
            </w:pPr>
            <w:r w:rsidRPr="007D6177">
              <w:rPr>
                <w:lang w:val="en-GB"/>
              </w:rPr>
              <w:t>0</w:t>
            </w:r>
          </w:p>
        </w:tc>
      </w:tr>
      <w:tr w:rsidR="001A551A" w:rsidRPr="007D6177" w14:paraId="4A9046DF" w14:textId="77777777" w:rsidTr="005319E2">
        <w:tc>
          <w:tcPr>
            <w:tcW w:w="1701" w:type="dxa"/>
          </w:tcPr>
          <w:p w14:paraId="24C1B666" w14:textId="77777777" w:rsidR="001A551A" w:rsidRPr="007D6177" w:rsidRDefault="001A551A" w:rsidP="005319E2">
            <w:pPr>
              <w:rPr>
                <w:lang w:val="en-GB"/>
              </w:rPr>
            </w:pPr>
            <w:r w:rsidRPr="007D6177">
              <w:rPr>
                <w:lang w:val="en-GB"/>
              </w:rPr>
              <w:t>Phi</w:t>
            </w:r>
          </w:p>
        </w:tc>
        <w:tc>
          <w:tcPr>
            <w:tcW w:w="1016" w:type="dxa"/>
          </w:tcPr>
          <w:p w14:paraId="367F3E92" w14:textId="77777777" w:rsidR="001A551A" w:rsidRPr="007D6177" w:rsidRDefault="001A551A" w:rsidP="005319E2">
            <w:pPr>
              <w:rPr>
                <w:lang w:val="en-GB"/>
              </w:rPr>
            </w:pPr>
            <w:r w:rsidRPr="007D6177">
              <w:rPr>
                <w:lang w:val="en-GB"/>
              </w:rPr>
              <w:t>1</w:t>
            </w:r>
          </w:p>
        </w:tc>
      </w:tr>
      <w:tr w:rsidR="001A551A" w:rsidRPr="007D6177" w14:paraId="0AFA5838" w14:textId="77777777" w:rsidTr="005319E2">
        <w:tc>
          <w:tcPr>
            <w:tcW w:w="1701" w:type="dxa"/>
          </w:tcPr>
          <w:p w14:paraId="1BFBBF11" w14:textId="77777777" w:rsidR="001A551A" w:rsidRPr="007D6177" w:rsidRDefault="001A551A" w:rsidP="005319E2">
            <w:pPr>
              <w:rPr>
                <w:lang w:val="en-GB"/>
              </w:rPr>
            </w:pPr>
          </w:p>
        </w:tc>
        <w:tc>
          <w:tcPr>
            <w:tcW w:w="1016" w:type="dxa"/>
          </w:tcPr>
          <w:p w14:paraId="23DDB1CA" w14:textId="77777777" w:rsidR="001A551A" w:rsidRPr="007D6177" w:rsidRDefault="001A551A" w:rsidP="005319E2">
            <w:pPr>
              <w:rPr>
                <w:lang w:val="en-GB"/>
              </w:rPr>
            </w:pPr>
          </w:p>
        </w:tc>
      </w:tr>
      <w:tr w:rsidR="001A551A" w:rsidRPr="007D6177" w14:paraId="20013A94" w14:textId="77777777" w:rsidTr="005319E2">
        <w:tc>
          <w:tcPr>
            <w:tcW w:w="1701" w:type="dxa"/>
          </w:tcPr>
          <w:p w14:paraId="41171AE9" w14:textId="77777777" w:rsidR="001A551A" w:rsidRPr="007D6177" w:rsidRDefault="001A551A" w:rsidP="005319E2">
            <w:pPr>
              <w:rPr>
                <w:lang w:val="en-GB"/>
              </w:rPr>
            </w:pPr>
          </w:p>
        </w:tc>
        <w:tc>
          <w:tcPr>
            <w:tcW w:w="1016" w:type="dxa"/>
          </w:tcPr>
          <w:p w14:paraId="2E7029D2" w14:textId="77777777" w:rsidR="001A551A" w:rsidRPr="007D6177" w:rsidRDefault="001A551A" w:rsidP="005319E2">
            <w:pPr>
              <w:rPr>
                <w:lang w:val="en-GB"/>
              </w:rPr>
            </w:pPr>
          </w:p>
        </w:tc>
      </w:tr>
      <w:tr w:rsidR="001A551A" w:rsidRPr="007D6177" w14:paraId="7D2E8092" w14:textId="77777777" w:rsidTr="005319E2">
        <w:tc>
          <w:tcPr>
            <w:tcW w:w="1701" w:type="dxa"/>
          </w:tcPr>
          <w:p w14:paraId="6A30F8B5" w14:textId="77777777" w:rsidR="001A551A" w:rsidRPr="007D6177" w:rsidRDefault="001A551A" w:rsidP="005319E2">
            <w:pPr>
              <w:rPr>
                <w:lang w:val="en-GB"/>
              </w:rPr>
            </w:pPr>
          </w:p>
        </w:tc>
        <w:tc>
          <w:tcPr>
            <w:tcW w:w="1016" w:type="dxa"/>
          </w:tcPr>
          <w:p w14:paraId="73C239C0" w14:textId="77777777" w:rsidR="001A551A" w:rsidRPr="007D6177" w:rsidRDefault="001A551A" w:rsidP="005319E2">
            <w:pPr>
              <w:rPr>
                <w:lang w:val="en-GB"/>
              </w:rPr>
            </w:pPr>
          </w:p>
        </w:tc>
      </w:tr>
      <w:tr w:rsidR="001A551A" w:rsidRPr="007D6177" w14:paraId="332B754D" w14:textId="77777777" w:rsidTr="005319E2">
        <w:tc>
          <w:tcPr>
            <w:tcW w:w="1701" w:type="dxa"/>
          </w:tcPr>
          <w:p w14:paraId="7C074AC2" w14:textId="77777777" w:rsidR="001A551A" w:rsidRPr="007D6177" w:rsidRDefault="001A551A" w:rsidP="005319E2">
            <w:pPr>
              <w:rPr>
                <w:lang w:val="en-GB"/>
              </w:rPr>
            </w:pPr>
          </w:p>
        </w:tc>
        <w:tc>
          <w:tcPr>
            <w:tcW w:w="1016" w:type="dxa"/>
          </w:tcPr>
          <w:p w14:paraId="3ECC0012" w14:textId="77777777" w:rsidR="001A551A" w:rsidRPr="007D6177" w:rsidRDefault="001A551A" w:rsidP="005319E2">
            <w:pPr>
              <w:rPr>
                <w:lang w:val="en-GB"/>
              </w:rPr>
            </w:pPr>
          </w:p>
        </w:tc>
      </w:tr>
      <w:tr w:rsidR="001A551A" w:rsidRPr="007D6177" w14:paraId="23D5430B" w14:textId="77777777" w:rsidTr="005319E2">
        <w:tc>
          <w:tcPr>
            <w:tcW w:w="1701" w:type="dxa"/>
          </w:tcPr>
          <w:p w14:paraId="253FDEBF" w14:textId="77777777" w:rsidR="001A551A" w:rsidRPr="007D6177" w:rsidRDefault="001A551A" w:rsidP="005319E2">
            <w:pPr>
              <w:rPr>
                <w:lang w:val="en-GB"/>
              </w:rPr>
            </w:pPr>
          </w:p>
        </w:tc>
        <w:tc>
          <w:tcPr>
            <w:tcW w:w="1016" w:type="dxa"/>
          </w:tcPr>
          <w:p w14:paraId="1E50FBB6" w14:textId="77777777" w:rsidR="001A551A" w:rsidRPr="007D6177" w:rsidRDefault="001A551A" w:rsidP="005319E2">
            <w:pPr>
              <w:rPr>
                <w:lang w:val="en-GB"/>
              </w:rPr>
            </w:pPr>
          </w:p>
        </w:tc>
      </w:tr>
      <w:tr w:rsidR="001A551A" w:rsidRPr="007D6177" w14:paraId="32905E26" w14:textId="77777777" w:rsidTr="005319E2">
        <w:tc>
          <w:tcPr>
            <w:tcW w:w="1701" w:type="dxa"/>
          </w:tcPr>
          <w:p w14:paraId="4779D33D" w14:textId="77777777" w:rsidR="001A551A" w:rsidRPr="007D6177" w:rsidRDefault="001A551A" w:rsidP="005319E2">
            <w:pPr>
              <w:rPr>
                <w:lang w:val="en-GB"/>
              </w:rPr>
            </w:pPr>
          </w:p>
        </w:tc>
        <w:tc>
          <w:tcPr>
            <w:tcW w:w="1016" w:type="dxa"/>
          </w:tcPr>
          <w:p w14:paraId="27A9A7A0" w14:textId="77777777" w:rsidR="001A551A" w:rsidRPr="007D6177" w:rsidRDefault="001A551A" w:rsidP="005319E2">
            <w:pPr>
              <w:rPr>
                <w:lang w:val="en-GB"/>
              </w:rPr>
            </w:pPr>
          </w:p>
        </w:tc>
      </w:tr>
    </w:tbl>
    <w:p w14:paraId="168C049E" w14:textId="77777777" w:rsidR="001A551A" w:rsidRPr="007D6177" w:rsidRDefault="001A551A" w:rsidP="008437C7">
      <w:pPr>
        <w:rPr>
          <w:lang w:val="en-GB"/>
        </w:rPr>
      </w:pPr>
    </w:p>
    <w:p w14:paraId="3435FC6D" w14:textId="77777777" w:rsidR="008437C7" w:rsidRPr="007D6177" w:rsidRDefault="008437C7" w:rsidP="008437C7">
      <w:pPr>
        <w:pStyle w:val="Heading1"/>
        <w:rPr>
          <w:lang w:val="en-GB"/>
        </w:rPr>
      </w:pPr>
    </w:p>
    <w:p w14:paraId="1621B179" w14:textId="77777777" w:rsidR="008437C7" w:rsidRPr="007D6177" w:rsidRDefault="008437C7" w:rsidP="008437C7">
      <w:pPr>
        <w:rPr>
          <w:lang w:val="en-GB"/>
        </w:rPr>
      </w:pPr>
      <w:r w:rsidRPr="007D6177">
        <w:rPr>
          <w:lang w:val="en-GB"/>
        </w:rPr>
        <w:t>##### Condition under which a worker can be attributed a new task</w:t>
      </w:r>
    </w:p>
    <w:p w14:paraId="25A23A90" w14:textId="77777777" w:rsidR="008437C7" w:rsidRPr="007D6177" w:rsidRDefault="008437C7" w:rsidP="008437C7">
      <w:pPr>
        <w:rPr>
          <w:lang w:val="en-GB"/>
        </w:rPr>
      </w:pPr>
    </w:p>
    <w:p w14:paraId="5BAD645A" w14:textId="77777777" w:rsidR="008437C7" w:rsidRPr="007D6177" w:rsidRDefault="008437C7" w:rsidP="008437C7">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50F3691B" w14:textId="77777777" w:rsidR="00C23E49" w:rsidRPr="007D6177" w:rsidRDefault="00C23E49">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25EFB9D2" w14:textId="25140674" w:rsidR="008437C7" w:rsidRPr="007D6177" w:rsidRDefault="008437C7" w:rsidP="008437C7">
      <w:pPr>
        <w:pStyle w:val="Heading1"/>
        <w:rPr>
          <w:lang w:val="en-GB"/>
        </w:rPr>
      </w:pPr>
      <w:r w:rsidRPr="007D6177">
        <w:rPr>
          <w:lang w:val="en-GB"/>
        </w:rPr>
        <w:lastRenderedPageBreak/>
        <w:t>Experiments</w:t>
      </w:r>
    </w:p>
    <w:p w14:paraId="0C485B39" w14:textId="6CD88375" w:rsidR="00C23E49" w:rsidRPr="007D6177" w:rsidRDefault="00C23E49" w:rsidP="00C23E49">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593BF922" w14:textId="77777777" w:rsidR="008437C7" w:rsidRPr="007D6177" w:rsidRDefault="008437C7" w:rsidP="008437C7">
      <w:pPr>
        <w:rPr>
          <w:lang w:val="en-GB"/>
        </w:rPr>
      </w:pPr>
    </w:p>
    <w:p w14:paraId="4F5B2CA4" w14:textId="3ABBA2DA" w:rsidR="008437C7" w:rsidRPr="007D6177" w:rsidRDefault="008437C7" w:rsidP="008437C7">
      <w:pPr>
        <w:pStyle w:val="Heading2"/>
        <w:rPr>
          <w:lang w:val="en-GB"/>
        </w:rPr>
      </w:pPr>
      <w:r w:rsidRPr="007D6177">
        <w:rPr>
          <w:lang w:val="en-GB"/>
        </w:rPr>
        <w:t>Environment</w:t>
      </w:r>
    </w:p>
    <w:p w14:paraId="77CC6F55" w14:textId="6526A5CE" w:rsidR="008437C7" w:rsidRPr="007D6177" w:rsidRDefault="0059594F" w:rsidP="008437C7">
      <w:pPr>
        <w:rPr>
          <w:lang w:val="en-GB"/>
        </w:rPr>
      </w:pPr>
      <w:r w:rsidRPr="007D6177">
        <w:rPr>
          <w:lang w:val="en-GB"/>
        </w:rPr>
        <w:t xml:space="preserve">The different task allocation methods, CAITA, DAITA, PSI, RND, and GTA, are tested and experimented on in an agent-based simulation </w:t>
      </w:r>
      <w:r w:rsidR="008437C7" w:rsidRPr="007D6177">
        <w:rPr>
          <w:lang w:val="en-GB"/>
        </w:rPr>
        <w:t xml:space="preserve">built by Alexandre Vanini </w:t>
      </w:r>
      <w:r w:rsidR="00C23E49" w:rsidRPr="007D6177">
        <w:rPr>
          <w:lang w:val="en-GB"/>
        </w:rPr>
        <w:t>written</w:t>
      </w:r>
      <w:r w:rsidR="008437C7" w:rsidRPr="007D6177">
        <w:rPr>
          <w:lang w:val="en-GB"/>
        </w:rPr>
        <w:t xml:space="preserve">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w:t>
      </w:r>
      <w:r w:rsidR="007C056F" w:rsidRPr="007D6177">
        <w:rPr>
          <w:lang w:val="en-GB"/>
        </w:rPr>
        <w:t xml:space="preserve"> and also serves as an information place/centre for the robot’s using CAITA’s algorithm to report their status</w:t>
      </w:r>
      <w:r w:rsidR="008437C7" w:rsidRPr="007D6177">
        <w:rPr>
          <w:lang w:val="en-GB"/>
        </w:rPr>
        <w:t>.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w:t>
      </w:r>
      <w:r w:rsidR="007C056F" w:rsidRPr="007D6177">
        <w:rPr>
          <w:lang w:val="en-GB"/>
        </w:rPr>
        <w:t xml:space="preserve">the </w:t>
      </w:r>
      <w:r w:rsidR="008437C7" w:rsidRPr="007D6177">
        <w:rPr>
          <w:lang w:val="en-GB"/>
        </w:rPr>
        <w:t xml:space="preserve">uniform distribution is chosen so that the distribution of resources in the arena does not play a role in the effective performances of the </w:t>
      </w:r>
      <w:r w:rsidR="007C056F" w:rsidRPr="007D6177">
        <w:rPr>
          <w:lang w:val="en-GB"/>
        </w:rPr>
        <w:t xml:space="preserve">different </w:t>
      </w:r>
      <w:r w:rsidR="008437C7" w:rsidRPr="007D6177">
        <w:rPr>
          <w:lang w:val="en-GB"/>
        </w:rPr>
        <w:t xml:space="preserve">TAs). The topology of the world is a </w:t>
      </w:r>
      <w:r w:rsidR="007C056F" w:rsidRPr="007D6177">
        <w:rPr>
          <w:lang w:val="en-GB"/>
        </w:rPr>
        <w:t xml:space="preserve">rectangle </w:t>
      </w:r>
      <w:r w:rsidR="008437C7" w:rsidRPr="007D6177">
        <w:rPr>
          <w:lang w:val="en-GB"/>
        </w:rPr>
        <w:t>box bound</w:t>
      </w:r>
      <w:r w:rsidR="007C056F" w:rsidRPr="007D6177">
        <w:rPr>
          <w:lang w:val="en-GB"/>
        </w:rPr>
        <w:t>ed</w:t>
      </w:r>
      <w:r w:rsidR="008437C7" w:rsidRPr="007D6177">
        <w:rPr>
          <w:lang w:val="en-GB"/>
        </w:rPr>
        <w:t xml:space="preserve"> in all its directions.</w:t>
      </w:r>
    </w:p>
    <w:p w14:paraId="78D81553" w14:textId="77777777" w:rsidR="008437C7" w:rsidRPr="007D6177" w:rsidRDefault="008437C7" w:rsidP="008437C7">
      <w:pPr>
        <w:rPr>
          <w:lang w:val="en-GB"/>
        </w:rPr>
      </w:pPr>
    </w:p>
    <w:p w14:paraId="14B6FE53" w14:textId="32A17FBD" w:rsidR="008437C7" w:rsidRPr="007D6177" w:rsidRDefault="008437C7" w:rsidP="008437C7">
      <w:pPr>
        <w:rPr>
          <w:lang w:val="en-GB"/>
        </w:rPr>
      </w:pPr>
      <w:r w:rsidRPr="007D6177">
        <w:rPr>
          <w:lang w:val="en-GB"/>
        </w:rPr>
        <w:t xml:space="preserve">Workers can carry out four kinds of tasks depending on the demand of the colony: Firstly, the idle task – which consists of </w:t>
      </w:r>
      <w:r w:rsidR="007C056F" w:rsidRPr="007D6177">
        <w:rPr>
          <w:lang w:val="en-GB"/>
        </w:rPr>
        <w:t>being at rest</w:t>
      </w:r>
      <w:r w:rsidRPr="007D6177">
        <w:rPr>
          <w:lang w:val="en-GB"/>
        </w:rPr>
        <w:t xml:space="preserve"> in the nest </w:t>
      </w:r>
      <w:r w:rsidR="007C056F" w:rsidRPr="007D6177">
        <w:rPr>
          <w:lang w:val="en-GB"/>
        </w:rPr>
        <w:t xml:space="preserve">(not moving) waiting to be attributed a task. </w:t>
      </w:r>
      <w:r w:rsidRPr="007D6177">
        <w:rPr>
          <w:lang w:val="en-GB"/>
        </w:rPr>
        <w:t>Workers carrying out the idle task are shown in black</w:t>
      </w:r>
      <w:r w:rsidR="007C056F" w:rsidRPr="007D6177">
        <w:rPr>
          <w:lang w:val="en-GB"/>
        </w:rPr>
        <w:t>, see Figure N</w:t>
      </w:r>
      <w:r w:rsidRPr="007D6177">
        <w:rPr>
          <w:lang w:val="en-GB"/>
        </w:rPr>
        <w:t xml:space="preserve">.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w:t>
      </w:r>
      <w:r w:rsidR="007C056F" w:rsidRPr="007D6177">
        <w:rPr>
          <w:lang w:val="en-GB"/>
        </w:rPr>
        <w:t>nest processing</w:t>
      </w:r>
      <w:r w:rsidRPr="007D6177">
        <w:rPr>
          <w:lang w:val="en-GB"/>
        </w:rPr>
        <w:t xml:space="preserve"> task are shown in green. Finally, the cleaners collect the resources deposed in the transit area and move them to the waste area. Once a resource reaches </w:t>
      </w:r>
      <w:r w:rsidR="007C056F" w:rsidRPr="007D6177">
        <w:rPr>
          <w:lang w:val="en-GB"/>
        </w:rPr>
        <w:t>the waste area</w:t>
      </w:r>
      <w:r w:rsidRPr="007D6177">
        <w:rPr>
          <w:lang w:val="en-GB"/>
        </w:rPr>
        <w:t xml:space="preserve">, it is considered fully processed and will not be </w:t>
      </w:r>
      <w:r w:rsidR="007C056F" w:rsidRPr="007D6177">
        <w:rPr>
          <w:lang w:val="en-GB"/>
        </w:rPr>
        <w:t>moved</w:t>
      </w:r>
      <w:r w:rsidRPr="007D6177">
        <w:rPr>
          <w:lang w:val="en-GB"/>
        </w:rPr>
        <w:t xml:space="preserve"> any further. Workers carrying out the cleaning task are shown in blue. </w:t>
      </w:r>
    </w:p>
    <w:p w14:paraId="4B4782A7" w14:textId="77777777" w:rsidR="008437C7" w:rsidRPr="007D6177" w:rsidRDefault="008437C7" w:rsidP="008437C7">
      <w:pPr>
        <w:rPr>
          <w:lang w:val="en-GB"/>
        </w:rPr>
      </w:pPr>
    </w:p>
    <w:p w14:paraId="48AEFF69" w14:textId="39E826CF" w:rsidR="007C056F" w:rsidRPr="007D6177" w:rsidRDefault="008437C7" w:rsidP="008437C7">
      <w:pPr>
        <w:rPr>
          <w:lang w:val="en-GB"/>
        </w:rPr>
      </w:pPr>
      <w:r w:rsidRPr="007D6177">
        <w:rPr>
          <w:lang w:val="en-GB"/>
        </w:rPr>
        <w:t xml:space="preserve">Moreover, each time a resource is carried out by a worker and processed, it changes </w:t>
      </w:r>
      <w:r w:rsidR="007C056F" w:rsidRPr="007D6177">
        <w:rPr>
          <w:lang w:val="en-GB"/>
        </w:rPr>
        <w:t xml:space="preserve">its colour and </w:t>
      </w:r>
      <w:r w:rsidRPr="007D6177">
        <w:rPr>
          <w:lang w:val="en-GB"/>
        </w:rPr>
        <w:t xml:space="preserve">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w:t>
      </w:r>
      <w:r w:rsidR="007C056F" w:rsidRPr="007D6177">
        <w:rPr>
          <w:lang w:val="en-GB"/>
        </w:rPr>
        <w:t xml:space="preserve"> a forager will only be able to sense the resources of type </w:t>
      </w:r>
      <w:r w:rsidR="007C056F" w:rsidRPr="007D6177">
        <w:rPr>
          <w:i/>
          <w:iCs/>
          <w:lang w:val="en-GB"/>
        </w:rPr>
        <w:t>foraging</w:t>
      </w:r>
      <w:r w:rsidR="007C056F" w:rsidRPr="007D6177">
        <w:rPr>
          <w:lang w:val="en-GB"/>
        </w:rPr>
        <w:t xml:space="preserve"> and a robot performing the cleaning task will only be able to sense resources of type </w:t>
      </w:r>
      <w:r w:rsidR="007C056F" w:rsidRPr="007D6177">
        <w:rPr>
          <w:i/>
          <w:iCs/>
          <w:lang w:val="en-GB"/>
        </w:rPr>
        <w:t>waste</w:t>
      </w:r>
      <w:r w:rsidR="007C056F" w:rsidRPr="007D6177">
        <w:rPr>
          <w:lang w:val="en-GB"/>
        </w:rPr>
        <w:t>.</w:t>
      </w:r>
    </w:p>
    <w:p w14:paraId="7DDF80C3" w14:textId="77777777" w:rsidR="008437C7" w:rsidRPr="007D6177" w:rsidRDefault="008437C7" w:rsidP="008437C7">
      <w:pPr>
        <w:rPr>
          <w:lang w:val="en-GB"/>
        </w:rPr>
      </w:pPr>
    </w:p>
    <w:p w14:paraId="025BB779" w14:textId="127532F7" w:rsidR="008437C7" w:rsidRPr="007D6177" w:rsidRDefault="008437C7" w:rsidP="008437C7">
      <w:pPr>
        <w:rPr>
          <w:lang w:val="en-GB"/>
        </w:rPr>
      </w:pPr>
      <w:r w:rsidRPr="007D6177">
        <w:rPr>
          <w:lang w:val="en-GB"/>
        </w:rPr>
        <w:t>This set of tasks (foraging, nest processing, and cleaning</w:t>
      </w:r>
      <w:r w:rsidR="00D47E9C" w:rsidRPr="007D6177">
        <w:rPr>
          <w:lang w:val="en-GB"/>
        </w:rPr>
        <w:t>. Idle is omitted as it is more a state than a task</w:t>
      </w:r>
      <w:r w:rsidRPr="007D6177">
        <w:rPr>
          <w:lang w:val="en-GB"/>
        </w:rPr>
        <w:t xml:space="preserve">) are </w:t>
      </w:r>
      <w:r w:rsidR="00D47E9C" w:rsidRPr="007D6177">
        <w:rPr>
          <w:lang w:val="en-GB"/>
        </w:rPr>
        <w:t>3</w:t>
      </w:r>
      <w:r w:rsidRPr="007D6177">
        <w:rPr>
          <w:lang w:val="en-GB"/>
        </w:rPr>
        <w:t xml:space="preserve">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 xml:space="preserve">move to the transit area. This three dependent task setup can easily relate to real-life like tasks such as collecting warehouse supplies and carrying them out to other parts of a hangar in </w:t>
      </w:r>
      <w:r w:rsidR="001A551A" w:rsidRPr="007D6177">
        <w:rPr>
          <w:lang w:val="en-GB"/>
        </w:rPr>
        <w:t xml:space="preserve">the </w:t>
      </w:r>
      <w:r w:rsidRPr="007D6177">
        <w:rPr>
          <w:lang w:val="en-GB"/>
        </w:rPr>
        <w:t xml:space="preserve">transit </w:t>
      </w:r>
      <w:r w:rsidR="001A551A" w:rsidRPr="007D6177">
        <w:rPr>
          <w:lang w:val="en-GB"/>
        </w:rPr>
        <w:t>area</w:t>
      </w:r>
      <w:r w:rsidRPr="007D6177">
        <w:rPr>
          <w:lang w:val="en-GB"/>
        </w:rPr>
        <w:t xml:space="preserve"> to be processed. Note that: this set of task is not representative or limiting the application of the AITA algorithm, but </w:t>
      </w:r>
      <w:r w:rsidR="001A551A" w:rsidRPr="007D6177">
        <w:rPr>
          <w:lang w:val="en-GB"/>
        </w:rPr>
        <w:t xml:space="preserve">is </w:t>
      </w:r>
      <w:r w:rsidRPr="007D6177">
        <w:rPr>
          <w:lang w:val="en-GB"/>
        </w:rPr>
        <w:t>only highlighting the performances of this algorithm compared to other</w:t>
      </w:r>
      <w:r w:rsidR="001A551A" w:rsidRPr="007D6177">
        <w:rPr>
          <w:lang w:val="en-GB"/>
        </w:rPr>
        <w:t xml:space="preserve"> methods</w:t>
      </w:r>
      <w:r w:rsidRPr="007D6177">
        <w:rPr>
          <w:lang w:val="en-GB"/>
        </w:rPr>
        <w:t xml:space="preserve"> in a specific environment.</w:t>
      </w:r>
    </w:p>
    <w:p w14:paraId="139A4F89" w14:textId="77777777" w:rsidR="008437C7" w:rsidRPr="007D6177" w:rsidRDefault="008437C7" w:rsidP="008437C7">
      <w:pPr>
        <w:rPr>
          <w:color w:val="000000" w:themeColor="text1"/>
          <w:lang w:val="en-GB"/>
        </w:rPr>
      </w:pPr>
    </w:p>
    <w:p w14:paraId="21EA058D" w14:textId="77777777" w:rsidR="008437C7" w:rsidRPr="007D6177" w:rsidRDefault="008437C7" w:rsidP="008437C7">
      <w:pPr>
        <w:rPr>
          <w:lang w:val="en-GB"/>
        </w:rPr>
      </w:pPr>
      <w:r w:rsidRPr="007D6177">
        <w:rPr>
          <w:noProof/>
          <w:lang w:val="en-GB"/>
        </w:rPr>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D6177" w:rsidRDefault="008437C7" w:rsidP="008437C7">
      <w:pPr>
        <w:rPr>
          <w:lang w:val="en-GB"/>
        </w:rPr>
      </w:pPr>
    </w:p>
    <w:p w14:paraId="22633BA2" w14:textId="77777777" w:rsidR="008437C7" w:rsidRPr="007D6177" w:rsidRDefault="008437C7" w:rsidP="008437C7">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53F38653" w14:textId="77777777" w:rsidR="008437C7" w:rsidRPr="007D6177" w:rsidRDefault="008437C7" w:rsidP="008437C7">
      <w:pPr>
        <w:pStyle w:val="Heading3"/>
        <w:rPr>
          <w:lang w:val="en-GB"/>
        </w:rPr>
      </w:pPr>
    </w:p>
    <w:p w14:paraId="4074FB23" w14:textId="77777777" w:rsidR="008437C7" w:rsidRPr="007D6177" w:rsidRDefault="008437C7" w:rsidP="008437C7">
      <w:pPr>
        <w:pStyle w:val="Heading2"/>
        <w:rPr>
          <w:lang w:val="en-GB"/>
        </w:rPr>
      </w:pPr>
      <w:r w:rsidRPr="007D6177">
        <w:rPr>
          <w:lang w:val="en-GB"/>
        </w:rPr>
        <w:t>Environment setting</w:t>
      </w:r>
    </w:p>
    <w:p w14:paraId="62D35783" w14:textId="2AE41E76" w:rsidR="008437C7" w:rsidRPr="007D6177" w:rsidRDefault="008437C7" w:rsidP="008437C7">
      <w:pPr>
        <w:rPr>
          <w:lang w:val="en-GB"/>
        </w:rPr>
      </w:pPr>
      <w:r w:rsidRPr="007D6177">
        <w:rPr>
          <w:lang w:val="en-GB"/>
        </w:rPr>
        <w:t xml:space="preserve">In order for the experiment to be as fair as possible and to make sure each task allocation </w:t>
      </w:r>
      <w:r w:rsidR="001A551A" w:rsidRPr="007D6177">
        <w:rPr>
          <w:lang w:val="en-GB"/>
        </w:rPr>
        <w:t>method</w:t>
      </w:r>
      <w:r w:rsidRPr="007D6177">
        <w:rPr>
          <w:lang w:val="en-GB"/>
        </w:rPr>
        <w:t xml:space="preserve"> is given the same chance at succeeding, the environment is framed with a set of assumption an variables. Firstly, the environment assumes that all the simulated </w:t>
      </w:r>
      <w:r w:rsidR="001A551A" w:rsidRPr="007D6177">
        <w:rPr>
          <w:lang w:val="en-GB"/>
        </w:rPr>
        <w:t>agents</w:t>
      </w:r>
      <w:r w:rsidRPr="007D6177">
        <w:rPr>
          <w:lang w:val="en-GB"/>
        </w:rPr>
        <w:t xml:space="preserve"> are a set of homogeneous </w:t>
      </w:r>
      <w:proofErr w:type="spellStart"/>
      <w:r w:rsidRPr="007D6177">
        <w:rPr>
          <w:lang w:val="en-GB"/>
        </w:rPr>
        <w:t>Thymio</w:t>
      </w:r>
      <w:proofErr w:type="spellEnd"/>
      <w:r w:rsidRPr="007D6177">
        <w:rPr>
          <w:lang w:val="en-GB"/>
        </w:rPr>
        <w:t>-II robots [link?] (a pre-built ready-to-use robot equipped with</w:t>
      </w:r>
      <w:r w:rsidR="001A551A" w:rsidRPr="007D6177">
        <w:rPr>
          <w:lang w:val="en-GB"/>
        </w:rPr>
        <w:t xml:space="preserve"> </w:t>
      </w:r>
      <w:r w:rsidRPr="007D6177">
        <w:rPr>
          <w:lang w:val="en-GB"/>
        </w:rPr>
        <w:t xml:space="preserve">built-in sensors and communication system). </w:t>
      </w:r>
      <w:r w:rsidR="001A551A" w:rsidRPr="007D6177">
        <w:rPr>
          <w:lang w:val="en-GB"/>
        </w:rPr>
        <w:t xml:space="preserve">Using a </w:t>
      </w:r>
      <w:r w:rsidRPr="007D6177">
        <w:rPr>
          <w:lang w:val="en-GB"/>
        </w:rPr>
        <w:t xml:space="preserve">set of homogenous robots means that  all the robots are the same, share the same capabilities and skills. Moreover, all the robots have the same navigation and </w:t>
      </w:r>
      <w:r w:rsidR="001A551A" w:rsidRPr="007D6177">
        <w:rPr>
          <w:lang w:val="en-GB"/>
        </w:rPr>
        <w:t>object</w:t>
      </w:r>
      <w:r w:rsidRPr="007D6177">
        <w:rPr>
          <w:lang w:val="en-GB"/>
        </w:rPr>
        <w:t xml:space="preserve"> avoidance system. A robot is able to somewhat precisely move to a given coordinate in the plan during the simulation.</w:t>
      </w:r>
    </w:p>
    <w:p w14:paraId="60D128B6" w14:textId="77777777" w:rsidR="008437C7" w:rsidRPr="007D6177" w:rsidRDefault="008437C7" w:rsidP="008437C7">
      <w:pPr>
        <w:rPr>
          <w:lang w:val="en-GB"/>
        </w:rPr>
      </w:pPr>
    </w:p>
    <w:p w14:paraId="5313AC14" w14:textId="698BDE0C" w:rsidR="008437C7" w:rsidRPr="007D6177" w:rsidRDefault="008437C7" w:rsidP="008437C7">
      <w:pPr>
        <w:rPr>
          <w:lang w:val="en-GB"/>
        </w:rPr>
      </w:pPr>
      <w:r w:rsidRPr="007D6177">
        <w:rPr>
          <w:lang w:val="en-GB"/>
        </w:rPr>
        <w:t>For the CAITA system, the communication has no overhead and happen</w:t>
      </w:r>
      <w:r w:rsidR="001A551A" w:rsidRPr="007D6177">
        <w:rPr>
          <w:lang w:val="en-GB"/>
        </w:rPr>
        <w:t>s</w:t>
      </w:r>
      <w:r w:rsidRPr="007D6177">
        <w:rPr>
          <w:lang w:val="en-GB"/>
        </w:rPr>
        <w:t xml:space="preserve">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w:t>
      </w:r>
      <w:r w:rsidR="001A551A" w:rsidRPr="007D6177">
        <w:rPr>
          <w:lang w:val="en-GB"/>
        </w:rPr>
        <w:t xml:space="preserve">As for CAITA, </w:t>
      </w:r>
      <w:r w:rsidRPr="007D6177">
        <w:rPr>
          <w:lang w:val="en-GB"/>
        </w:rPr>
        <w:t xml:space="preserve">The DAITA system assumes a instant communication transmission time when sharing its information to someone. Unlike </w:t>
      </w:r>
      <w:r w:rsidRPr="007D6177">
        <w:rPr>
          <w:lang w:val="en-GB"/>
        </w:rPr>
        <w:lastRenderedPageBreak/>
        <w:t>CAITA, robots in DAITA cannot receive a packet information from each robot at the same time. Indeed, since this time it is the robot</w:t>
      </w:r>
      <w:r w:rsidR="001A551A" w:rsidRPr="007D6177">
        <w:rPr>
          <w:lang w:val="en-GB"/>
        </w:rPr>
        <w:t xml:space="preserve">s </w:t>
      </w:r>
      <w:r w:rsidRPr="007D6177">
        <w:rPr>
          <w:lang w:val="en-GB"/>
        </w:rPr>
        <w:t>that receive the packet and not a</w:t>
      </w:r>
      <w:r w:rsidR="001A551A" w:rsidRPr="007D6177">
        <w:rPr>
          <w:lang w:val="en-GB"/>
        </w:rPr>
        <w:t>n</w:t>
      </w:r>
      <w:r w:rsidRPr="007D6177">
        <w:rPr>
          <w:lang w:val="en-GB"/>
        </w:rPr>
        <w:t xml:space="preserve">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34BD4C90" w14:textId="77777777" w:rsidR="008437C7" w:rsidRPr="007D6177" w:rsidRDefault="008437C7" w:rsidP="008437C7">
      <w:pPr>
        <w:rPr>
          <w:lang w:val="en-GB"/>
        </w:rPr>
      </w:pPr>
    </w:p>
    <w:p w14:paraId="5D2F0D39" w14:textId="77777777" w:rsidR="008437C7" w:rsidRPr="007D6177" w:rsidRDefault="008437C7" w:rsidP="008437C7">
      <w:pPr>
        <w:rPr>
          <w:lang w:val="en-GB"/>
        </w:rPr>
      </w:pPr>
      <w:r w:rsidRPr="007D6177">
        <w:rPr>
          <w:lang w:val="en-GB"/>
        </w:rPr>
        <w:t>TODO signal reception graph.</w:t>
      </w:r>
    </w:p>
    <w:p w14:paraId="711B2689" w14:textId="77777777" w:rsidR="008437C7" w:rsidRPr="007D6177" w:rsidRDefault="008437C7" w:rsidP="008437C7">
      <w:pPr>
        <w:rPr>
          <w:lang w:val="en-GB"/>
        </w:rPr>
      </w:pPr>
    </w:p>
    <w:p w14:paraId="39A24603" w14:textId="77777777" w:rsidR="008437C7" w:rsidRPr="007D6177" w:rsidRDefault="008437C7" w:rsidP="008437C7">
      <w:pPr>
        <w:rPr>
          <w:b/>
          <w:bCs/>
          <w:lang w:val="en-GB"/>
        </w:rPr>
      </w:pPr>
      <w:r w:rsidRPr="007D6177">
        <w:rPr>
          <w:b/>
          <w:bCs/>
          <w:lang w:val="en-GB"/>
        </w:rPr>
        <w:t>TITLE about variable that one can act on?</w:t>
      </w:r>
    </w:p>
    <w:p w14:paraId="5C2187AE" w14:textId="77777777" w:rsidR="001A551A" w:rsidRPr="007D6177" w:rsidRDefault="008437C7" w:rsidP="001A551A">
      <w:pPr>
        <w:rPr>
          <w:lang w:val="en-GB"/>
        </w:rPr>
      </w:pPr>
      <w:r w:rsidRPr="007D6177">
        <w:rPr>
          <w:lang w:val="en-GB"/>
        </w:rPr>
        <w:t>A set of specific variable can be change</w:t>
      </w:r>
      <w:r w:rsidR="001A551A" w:rsidRPr="007D6177">
        <w:rPr>
          <w:lang w:val="en-GB"/>
        </w:rPr>
        <w:t>d</w:t>
      </w:r>
      <w:r w:rsidRPr="007D6177">
        <w:rPr>
          <w:lang w:val="en-GB"/>
        </w:rPr>
        <w:t xml:space="preserve"> prior to run a simulation, and it is expected that each of these variables have high impact on the system depending on their value</w:t>
      </w:r>
      <w:r w:rsidR="001A551A" w:rsidRPr="007D6177">
        <w:rPr>
          <w:lang w:val="en-GB"/>
        </w:rPr>
        <w:t xml:space="preserve">: </w:t>
      </w:r>
    </w:p>
    <w:p w14:paraId="30F98769" w14:textId="63C5DF71" w:rsidR="008437C7" w:rsidRPr="007D6177" w:rsidRDefault="008437C7" w:rsidP="001A551A">
      <w:pPr>
        <w:pStyle w:val="ListParagraph"/>
        <w:numPr>
          <w:ilvl w:val="0"/>
          <w:numId w:val="8"/>
        </w:numPr>
        <w:rPr>
          <w:lang w:val="en-GB"/>
        </w:rPr>
      </w:pPr>
      <w:r w:rsidRPr="007D6177">
        <w:rPr>
          <w:lang w:val="en-GB"/>
        </w:rPr>
        <w:t>The number of robots</w:t>
      </w:r>
    </w:p>
    <w:p w14:paraId="6FCC8A0E" w14:textId="77777777" w:rsidR="008437C7" w:rsidRPr="007D6177" w:rsidRDefault="008437C7" w:rsidP="008437C7">
      <w:pPr>
        <w:pStyle w:val="ListParagraph"/>
        <w:numPr>
          <w:ilvl w:val="0"/>
          <w:numId w:val="8"/>
        </w:numPr>
        <w:rPr>
          <w:lang w:val="en-GB"/>
        </w:rPr>
      </w:pPr>
      <w:r w:rsidRPr="007D6177">
        <w:rPr>
          <w:lang w:val="en-GB"/>
        </w:rPr>
        <w:t>The noise / the probability of communication failure</w:t>
      </w:r>
    </w:p>
    <w:p w14:paraId="14D91CCC" w14:textId="77777777" w:rsidR="008437C7" w:rsidRPr="007D6177" w:rsidRDefault="008437C7" w:rsidP="008437C7">
      <w:pPr>
        <w:pStyle w:val="ListParagraph"/>
        <w:numPr>
          <w:ilvl w:val="0"/>
          <w:numId w:val="8"/>
        </w:numPr>
        <w:rPr>
          <w:lang w:val="en-GB"/>
        </w:rPr>
      </w:pPr>
      <w:r w:rsidRPr="007D6177">
        <w:rPr>
          <w:lang w:val="en-GB"/>
        </w:rPr>
        <w:t>The communication range</w:t>
      </w:r>
    </w:p>
    <w:p w14:paraId="68326C30" w14:textId="77777777" w:rsidR="008437C7" w:rsidRPr="007D6177" w:rsidRDefault="008437C7" w:rsidP="008437C7">
      <w:pPr>
        <w:pStyle w:val="ListParagraph"/>
        <w:numPr>
          <w:ilvl w:val="0"/>
          <w:numId w:val="8"/>
        </w:numPr>
        <w:rPr>
          <w:lang w:val="en-GB"/>
        </w:rPr>
      </w:pPr>
      <w:r w:rsidRPr="007D6177">
        <w:rPr>
          <w:lang w:val="en-GB"/>
        </w:rPr>
        <w:t>The demand for each task</w:t>
      </w:r>
    </w:p>
    <w:p w14:paraId="474CAB19" w14:textId="6C42ADA3" w:rsidR="008437C7" w:rsidRPr="007D6177" w:rsidRDefault="008437C7" w:rsidP="008437C7">
      <w:pPr>
        <w:pStyle w:val="ListParagraph"/>
        <w:numPr>
          <w:ilvl w:val="0"/>
          <w:numId w:val="8"/>
        </w:numPr>
        <w:rPr>
          <w:lang w:val="en-GB"/>
        </w:rPr>
      </w:pPr>
      <w:r w:rsidRPr="007D6177">
        <w:rPr>
          <w:lang w:val="en-GB"/>
        </w:rPr>
        <w:t xml:space="preserve">Increase of demand in the foraging task </w:t>
      </w:r>
    </w:p>
    <w:p w14:paraId="634CC5B5" w14:textId="77777777" w:rsidR="008437C7" w:rsidRPr="007D6177" w:rsidRDefault="008437C7" w:rsidP="008437C7">
      <w:pPr>
        <w:rPr>
          <w:rFonts w:asciiTheme="majorHAnsi" w:eastAsiaTheme="majorEastAsia" w:hAnsiTheme="majorHAnsi" w:cstheme="majorBidi"/>
          <w:color w:val="2F5496" w:themeColor="accent1" w:themeShade="BF"/>
          <w:sz w:val="26"/>
          <w:szCs w:val="26"/>
          <w:lang w:val="en-GB"/>
        </w:rPr>
      </w:pPr>
    </w:p>
    <w:p w14:paraId="2D83F786" w14:textId="77777777" w:rsidR="0059594F" w:rsidRPr="007D6177" w:rsidRDefault="008437C7" w:rsidP="00333690">
      <w:pPr>
        <w:rPr>
          <w:lang w:val="en-GB"/>
        </w:rPr>
      </w:pPr>
      <w:r w:rsidRPr="007D6177">
        <w:rPr>
          <w:rFonts w:asciiTheme="majorHAnsi" w:eastAsiaTheme="majorEastAsia" w:hAnsiTheme="majorHAnsi" w:cstheme="majorBidi"/>
          <w:color w:val="2F5496" w:themeColor="accent1" w:themeShade="BF"/>
          <w:sz w:val="26"/>
          <w:szCs w:val="26"/>
          <w:lang w:val="en-GB"/>
        </w:rPr>
        <w:t>What do I want to experiment? -&gt; Yes and no..</w:t>
      </w:r>
    </w:p>
    <w:p w14:paraId="5FAD2549" w14:textId="2D7B4C26" w:rsidR="008437C7" w:rsidRPr="007D6177" w:rsidRDefault="008437C7" w:rsidP="008437C7">
      <w:pPr>
        <w:rPr>
          <w:lang w:val="en-GB"/>
        </w:rPr>
      </w:pPr>
      <w:r w:rsidRPr="007D6177">
        <w:rPr>
          <w:lang w:val="en-GB"/>
        </w:rPr>
        <w:t>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C61F77" w:rsidRPr="007D6177">
        <w:rPr>
          <w:lang w:val="en-GB"/>
        </w:rPr>
        <w:t xml:space="preserve"> Along with this five categories, the systems are tested upon </w:t>
      </w:r>
      <w:proofErr w:type="spellStart"/>
      <w:r w:rsidR="00C61F77" w:rsidRPr="007D6177">
        <w:rPr>
          <w:lang w:val="en-GB"/>
        </w:rPr>
        <w:t>Alejendro</w:t>
      </w:r>
      <w:proofErr w:type="spellEnd"/>
      <w:r w:rsidR="00C61F77" w:rsidRPr="007D6177">
        <w:rPr>
          <w:lang w:val="en-GB"/>
        </w:rPr>
        <w:t xml:space="preserve"> TODO’s metric of stable task allocation system – the </w:t>
      </w:r>
      <w:r w:rsidR="00CF2458" w:rsidRPr="007D6177">
        <w:rPr>
          <w:lang w:val="en-GB"/>
        </w:rPr>
        <w:t>minimalization</w:t>
      </w:r>
      <w:r w:rsidR="00C61F77" w:rsidRPr="007D6177">
        <w:rPr>
          <w:lang w:val="en-GB"/>
        </w:rPr>
        <w:t xml:space="preserve"> of the squared </w:t>
      </w:r>
      <w:r w:rsidR="00C61F77" w:rsidRPr="007D6177">
        <w:rPr>
          <w:lang w:val="en-GB" w:eastAsia="en-GB"/>
        </w:rPr>
        <w:t>difference between the energy demands and the energy supplied, and their energy consumption</w:t>
      </w:r>
      <w:r w:rsidR="004F673F" w:rsidRPr="007D6177">
        <w:rPr>
          <w:lang w:val="en-GB"/>
        </w:rPr>
        <w:t xml:space="preserve">. </w:t>
      </w:r>
    </w:p>
    <w:p w14:paraId="5A426DC4" w14:textId="492915AB" w:rsidR="004F673F" w:rsidRPr="007D6177" w:rsidRDefault="004F673F" w:rsidP="008437C7">
      <w:pPr>
        <w:rPr>
          <w:lang w:val="en-GB"/>
        </w:rPr>
      </w:pPr>
    </w:p>
    <w:p w14:paraId="2CD1BE53" w14:textId="5ED14CE4" w:rsidR="00231768" w:rsidRPr="007D6177" w:rsidRDefault="004F673F" w:rsidP="00231768">
      <w:pPr>
        <w:rPr>
          <w:color w:val="000000" w:themeColor="text1"/>
          <w:lang w:val="en-GB"/>
        </w:rPr>
      </w:pPr>
      <w:r w:rsidRPr="007D6177">
        <w:rPr>
          <w:color w:val="000000" w:themeColor="text1"/>
          <w:lang w:val="en-GB"/>
        </w:rPr>
        <w:t>In order to evaluate the performance</w:t>
      </w:r>
      <w:r w:rsidR="009309C9" w:rsidRPr="007D6177">
        <w:rPr>
          <w:color w:val="000000" w:themeColor="text1"/>
          <w:lang w:val="en-GB"/>
        </w:rPr>
        <w:t>s</w:t>
      </w:r>
      <w:r w:rsidRPr="007D6177">
        <w:rPr>
          <w:color w:val="000000" w:themeColor="text1"/>
          <w:lang w:val="en-GB"/>
        </w:rPr>
        <w:t xml:space="preserve"> of the proposed methods upon the defined categories, </w:t>
      </w:r>
      <w:r w:rsidR="009309C9" w:rsidRPr="007D6177">
        <w:rPr>
          <w:color w:val="000000" w:themeColor="text1"/>
          <w:lang w:val="en-GB"/>
        </w:rPr>
        <w:t xml:space="preserve">different metrics are taken into consideration; The task completion rate, </w:t>
      </w:r>
      <w:r w:rsidR="008437C7" w:rsidRPr="007D6177">
        <w:rPr>
          <w:color w:val="000000" w:themeColor="text1"/>
          <w:lang w:val="en-GB"/>
        </w:rPr>
        <w:t>the total covered distance for all robots, the distribution of robots in the different classes of workers</w:t>
      </w:r>
      <w:r w:rsidR="009309C9" w:rsidRPr="007D6177">
        <w:rPr>
          <w:color w:val="000000" w:themeColor="text1"/>
          <w:lang w:val="en-GB"/>
        </w:rPr>
        <w:t xml:space="preserve">, the number of task switch per robot and the demand and the energy supplied for each task. </w:t>
      </w:r>
      <w:r w:rsidR="008437C7" w:rsidRPr="007D6177">
        <w:rPr>
          <w:color w:val="000000" w:themeColor="text1"/>
          <w:lang w:val="en-GB"/>
        </w:rPr>
        <w:t>For</w:t>
      </w:r>
      <w:r w:rsidR="009309C9" w:rsidRPr="007D6177">
        <w:rPr>
          <w:color w:val="000000" w:themeColor="text1"/>
          <w:lang w:val="en-GB"/>
        </w:rPr>
        <w:t xml:space="preserve"> </w:t>
      </w:r>
      <w:r w:rsidR="008437C7" w:rsidRPr="007D6177">
        <w:rPr>
          <w:color w:val="000000" w:themeColor="text1"/>
          <w:lang w:val="en-GB"/>
        </w:rPr>
        <w:t>systems that have a distributed communication (DAITA, GTA, and PSI), the average sensed demand by each worker is also compared to what the real demand for each task is.</w:t>
      </w:r>
      <w:r w:rsidR="009309C9" w:rsidRPr="007D6177">
        <w:rPr>
          <w:color w:val="000000" w:themeColor="text1"/>
          <w:lang w:val="en-GB"/>
        </w:rPr>
        <w:t xml:space="preserve"> For CAITA, the demand sensed by the information centre is compared to the current environment as well as for the robot currently assigned to a specific task. </w:t>
      </w:r>
      <w:r w:rsidR="00231768" w:rsidRPr="007D6177">
        <w:rPr>
          <w:color w:val="000000" w:themeColor="text1"/>
          <w:lang w:val="en-GB"/>
        </w:rPr>
        <w:t xml:space="preserve">Each experiments is run 5 times and averaged to give the fairest outcome compared to a single run. </w:t>
      </w:r>
    </w:p>
    <w:p w14:paraId="716C9173" w14:textId="057F49ED" w:rsidR="008437C7" w:rsidRPr="007D6177" w:rsidRDefault="008437C7" w:rsidP="008437C7">
      <w:pPr>
        <w:rPr>
          <w:lang w:val="en-GB"/>
        </w:rPr>
      </w:pPr>
    </w:p>
    <w:p w14:paraId="6D14EC80" w14:textId="77777777" w:rsidR="008437C7" w:rsidRPr="007D6177" w:rsidRDefault="008437C7" w:rsidP="008437C7">
      <w:pPr>
        <w:rPr>
          <w:color w:val="FF0000"/>
          <w:lang w:val="en-GB"/>
        </w:rPr>
      </w:pPr>
    </w:p>
    <w:p w14:paraId="56C1DC51" w14:textId="77777777" w:rsidR="008437C7" w:rsidRPr="007D6177" w:rsidRDefault="008437C7" w:rsidP="008437C7">
      <w:pPr>
        <w:pStyle w:val="Heading3"/>
        <w:rPr>
          <w:lang w:val="en-GB"/>
        </w:rPr>
      </w:pPr>
    </w:p>
    <w:p w14:paraId="662DE5F7" w14:textId="77777777" w:rsidR="008437C7" w:rsidRPr="007D6177" w:rsidRDefault="008437C7" w:rsidP="008437C7">
      <w:pPr>
        <w:pStyle w:val="Heading2"/>
        <w:rPr>
          <w:lang w:val="en-GB"/>
        </w:rPr>
      </w:pPr>
      <w:r w:rsidRPr="007D6177">
        <w:rPr>
          <w:lang w:val="en-GB"/>
        </w:rPr>
        <w:t>Experiments on parameters settings</w:t>
      </w:r>
    </w:p>
    <w:p w14:paraId="09DC2D12" w14:textId="5C19B5BD" w:rsidR="008437C7" w:rsidRPr="007D6177" w:rsidRDefault="008437C7" w:rsidP="008437C7">
      <w:pPr>
        <w:rPr>
          <w:lang w:val="en-GB"/>
        </w:rPr>
      </w:pPr>
      <w:r w:rsidRPr="007D6177">
        <w:rPr>
          <w:lang w:val="en-GB"/>
        </w:rPr>
        <w:t xml:space="preserve">In order to best see the robustness and reliability of the CAITA and DAITA system, but also to choose variables that </w:t>
      </w:r>
      <w:r w:rsidR="009309C9" w:rsidRPr="007D6177">
        <w:rPr>
          <w:lang w:val="en-GB"/>
        </w:rPr>
        <w:t>are</w:t>
      </w:r>
      <w:r w:rsidRPr="007D6177">
        <w:rPr>
          <w:lang w:val="en-GB"/>
        </w:rPr>
        <w:t xml:space="preserve"> be the same </w:t>
      </w:r>
      <w:r w:rsidR="009309C9" w:rsidRPr="007D6177">
        <w:rPr>
          <w:lang w:val="en-GB"/>
        </w:rPr>
        <w:t>for every task allocation methods</w:t>
      </w:r>
      <w:r w:rsidRPr="007D6177">
        <w:rPr>
          <w:lang w:val="en-GB"/>
        </w:rPr>
        <w:t>, test</w:t>
      </w:r>
      <w:r w:rsidR="009309C9" w:rsidRPr="007D6177">
        <w:rPr>
          <w:lang w:val="en-GB"/>
        </w:rPr>
        <w:t>s</w:t>
      </w:r>
      <w:r w:rsidRPr="007D6177">
        <w:rPr>
          <w:lang w:val="en-GB"/>
        </w:rPr>
        <w:t xml:space="preserve"> </w:t>
      </w:r>
      <w:r w:rsidR="009309C9" w:rsidRPr="007D6177">
        <w:rPr>
          <w:lang w:val="en-GB"/>
        </w:rPr>
        <w:t>upon</w:t>
      </w:r>
      <w:r w:rsidRPr="007D6177">
        <w:rPr>
          <w:lang w:val="en-GB"/>
        </w:rPr>
        <w:t xml:space="preserve"> communication failure/noise and change in the communication range</w:t>
      </w:r>
      <w:r w:rsidR="009309C9" w:rsidRPr="007D6177">
        <w:rPr>
          <w:lang w:val="en-GB"/>
        </w:rPr>
        <w:t xml:space="preserve"> have been conducted</w:t>
      </w:r>
      <w:r w:rsidRPr="007D6177">
        <w:rPr>
          <w:lang w:val="en-GB"/>
        </w:rPr>
        <w:t>.</w:t>
      </w:r>
    </w:p>
    <w:p w14:paraId="153E2102" w14:textId="02C5AE79" w:rsidR="008437C7" w:rsidRPr="007D6177" w:rsidRDefault="008437C7" w:rsidP="008437C7">
      <w:pPr>
        <w:pStyle w:val="Heading3"/>
        <w:rPr>
          <w:lang w:val="en-GB"/>
        </w:rPr>
      </w:pPr>
      <w:r w:rsidRPr="007D6177">
        <w:rPr>
          <w:lang w:val="en-GB"/>
        </w:rPr>
        <w:lastRenderedPageBreak/>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0B8516FB" w14:textId="29243A7C" w:rsidR="008437C7" w:rsidRPr="007D6177" w:rsidRDefault="008437C7" w:rsidP="008437C7">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r w:rsidR="002E5AFF" w:rsidRPr="007D6177">
        <w:rPr>
          <w:lang w:val="en-GB"/>
        </w:rPr>
        <w:t xml:space="preserve"> </w:t>
      </w:r>
      <w:r w:rsidR="002E5AFF" w:rsidRPr="007D6177">
        <w:rPr>
          <w:color w:val="FF0000"/>
          <w:lang w:val="en-GB"/>
        </w:rPr>
        <w:t>WHAT is the starting need ?</w:t>
      </w:r>
    </w:p>
    <w:p w14:paraId="0BCF5914" w14:textId="77777777" w:rsidR="008437C7" w:rsidRPr="007D6177" w:rsidRDefault="008437C7" w:rsidP="008437C7">
      <w:pPr>
        <w:rPr>
          <w:lang w:val="en-GB"/>
        </w:rPr>
      </w:pPr>
    </w:p>
    <w:p w14:paraId="2C990917" w14:textId="77777777" w:rsidR="008437C7" w:rsidRPr="007D6177" w:rsidRDefault="008437C7" w:rsidP="008437C7">
      <w:pPr>
        <w:rPr>
          <w:b/>
          <w:bCs/>
          <w:lang w:val="en-GB"/>
        </w:rPr>
      </w:pPr>
      <w:r w:rsidRPr="007D6177">
        <w:rPr>
          <w:b/>
          <w:bCs/>
          <w:lang w:val="en-GB"/>
        </w:rPr>
        <w:t>Noise DAITA</w:t>
      </w:r>
    </w:p>
    <w:p w14:paraId="05FE935F" w14:textId="77777777" w:rsidR="008437C7" w:rsidRPr="007D6177" w:rsidRDefault="008437C7" w:rsidP="008437C7">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12685917" w14:textId="77777777" w:rsidR="008437C7" w:rsidRPr="007D6177" w:rsidRDefault="008437C7" w:rsidP="008437C7">
      <w:pPr>
        <w:rPr>
          <w:lang w:val="en-GB"/>
        </w:rPr>
      </w:pPr>
    </w:p>
    <w:p w14:paraId="482E75F6" w14:textId="77777777" w:rsidR="008437C7" w:rsidRPr="007D6177" w:rsidRDefault="008437C7" w:rsidP="008437C7">
      <w:pPr>
        <w:jc w:val="center"/>
        <w:rPr>
          <w:lang w:val="en-GB"/>
        </w:rPr>
      </w:pPr>
      <w:r w:rsidRPr="007D6177">
        <w:rPr>
          <w:noProof/>
          <w:lang w:val="en-GB"/>
        </w:rPr>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32F72079" w:rsidR="008437C7" w:rsidRPr="007D6177" w:rsidRDefault="008437C7" w:rsidP="008437C7">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00F1179E" w:rsidRPr="007D6177">
        <w:rPr>
          <w:lang w:val="en-GB"/>
        </w:rPr>
        <w:t>swarm’s perception error e of the actual environment</w:t>
      </w:r>
      <w:r w:rsidRPr="007D6177">
        <w:rPr>
          <w:color w:val="000000" w:themeColor="text1"/>
          <w:lang w:val="en-GB"/>
        </w:rPr>
        <w:t>:</w:t>
      </w:r>
    </w:p>
    <w:p w14:paraId="210C5C39" w14:textId="77777777" w:rsidR="008437C7" w:rsidRPr="007D6177" w:rsidRDefault="008437C7" w:rsidP="008437C7">
      <w:pPr>
        <w:rPr>
          <w:color w:val="000000" w:themeColor="text1"/>
          <w:lang w:val="en-GB"/>
        </w:rPr>
      </w:pPr>
    </w:p>
    <w:p w14:paraId="723AAC94" w14:textId="77777777" w:rsidR="008437C7" w:rsidRPr="007D6177" w:rsidRDefault="008437C7" w:rsidP="008437C7">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4FFB9A9B" w14:textId="77777777" w:rsidR="008437C7" w:rsidRPr="007D6177" w:rsidRDefault="008437C7" w:rsidP="008437C7">
      <w:pPr>
        <w:rPr>
          <w:rFonts w:eastAsiaTheme="minorEastAsia"/>
          <w:color w:val="000000" w:themeColor="text1"/>
          <w:lang w:val="en-GB"/>
        </w:rPr>
      </w:pPr>
    </w:p>
    <w:p w14:paraId="02671B6E"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48940CBF" w14:textId="77777777" w:rsidR="008437C7" w:rsidRPr="007D6177" w:rsidRDefault="008437C7" w:rsidP="008437C7">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72B9E7A8" w14:textId="77777777" w:rsidR="008437C7" w:rsidRPr="007D6177" w:rsidRDefault="008437C7" w:rsidP="008437C7">
      <w:pPr>
        <w:rPr>
          <w:color w:val="FF0000"/>
          <w:lang w:val="en-GB"/>
        </w:rPr>
      </w:pPr>
    </w:p>
    <w:p w14:paraId="60F91AEE" w14:textId="6168A00B" w:rsidR="008437C7" w:rsidRPr="007D6177" w:rsidRDefault="008437C7" w:rsidP="008437C7">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w:t>
      </w:r>
      <w:r w:rsidRPr="007D6177">
        <w:rPr>
          <w:lang w:val="en-GB"/>
        </w:rPr>
        <w:lastRenderedPageBreak/>
        <w:t xml:space="preserve">an averaged error of </w:t>
      </w:r>
      <w:r w:rsidRPr="007D6177">
        <w:rPr>
          <w:color w:val="FF0000"/>
          <w:lang w:val="en-GB"/>
        </w:rPr>
        <w:t xml:space="preserve">TODO </w:t>
      </w:r>
      <w:r w:rsidRPr="007D6177">
        <w:rPr>
          <w:lang w:val="en-GB"/>
        </w:rPr>
        <w:t>N, X, A for Pnoise = 0, 0.3, and 0.7 respectively. These slight variation</w:t>
      </w:r>
      <w:r w:rsidR="00F1179E" w:rsidRPr="007D6177">
        <w:rPr>
          <w:lang w:val="en-GB"/>
        </w:rPr>
        <w:t>s</w:t>
      </w:r>
      <w:r w:rsidRPr="007D6177">
        <w:rPr>
          <w:lang w:val="en-GB"/>
        </w:rPr>
        <w:t xml:space="preserve">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4F8B02E3" w14:textId="77777777" w:rsidR="008437C7" w:rsidRPr="007D6177" w:rsidRDefault="008437C7" w:rsidP="008437C7">
      <w:pPr>
        <w:rPr>
          <w:lang w:val="en-GB"/>
        </w:rPr>
      </w:pPr>
    </w:p>
    <w:p w14:paraId="22FAA3EB" w14:textId="60D4C28A" w:rsidR="008437C7" w:rsidRPr="007D6177" w:rsidRDefault="008437C7" w:rsidP="008437C7">
      <w:pPr>
        <w:rPr>
          <w:lang w:val="en-GB"/>
        </w:rPr>
      </w:pPr>
      <w:r w:rsidRPr="007D6177">
        <w:rPr>
          <w:lang w:val="en-GB"/>
        </w:rPr>
        <w:t>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w:t>
      </w:r>
      <w:r w:rsidR="00F1179E" w:rsidRPr="007D6177">
        <w:rPr>
          <w:lang w:val="en-GB"/>
        </w:rPr>
        <w:t xml:space="preserve"> per </w:t>
      </w:r>
      <w:r w:rsidRPr="007D6177">
        <w:rPr>
          <w:lang w:val="en-GB"/>
        </w:rPr>
        <w:t xml:space="preserve">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w:t>
      </w:r>
      <w:r w:rsidR="00F1179E" w:rsidRPr="007D6177">
        <w:rPr>
          <w:lang w:val="en-GB"/>
        </w:rPr>
        <w:t xml:space="preserve">per </w:t>
      </w:r>
      <w:r w:rsidRPr="007D6177">
        <w:rPr>
          <w:lang w:val="en-GB"/>
        </w:rPr>
        <w:t xml:space="preserve">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w:t>
      </w:r>
      <w:r w:rsidR="00F1179E" w:rsidRPr="007D6177">
        <w:rPr>
          <w:lang w:val="en-GB"/>
        </w:rPr>
        <w:t xml:space="preserve">the system </w:t>
      </w:r>
      <w:r w:rsidRPr="007D6177">
        <w:rPr>
          <w:lang w:val="en-GB"/>
        </w:rPr>
        <w:t>finishes before the other</w:t>
      </w:r>
      <w:r w:rsidR="00F1179E" w:rsidRPr="007D6177">
        <w:rPr>
          <w:lang w:val="en-GB"/>
        </w:rPr>
        <w:t xml:space="preserve">s. </w:t>
      </w:r>
      <w:r w:rsidRPr="007D6177">
        <w:rPr>
          <w:lang w:val="en-GB"/>
        </w:rPr>
        <w:t xml:space="preserve">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046F45F7" w14:textId="77777777" w:rsidR="008437C7" w:rsidRPr="007D6177" w:rsidRDefault="008437C7" w:rsidP="008437C7">
      <w:pPr>
        <w:rPr>
          <w:lang w:val="en-GB"/>
        </w:rPr>
      </w:pPr>
    </w:p>
    <w:p w14:paraId="3BDBD52B" w14:textId="77777777" w:rsidR="008437C7" w:rsidRPr="007D6177" w:rsidRDefault="008437C7" w:rsidP="008437C7">
      <w:pPr>
        <w:rPr>
          <w:lang w:val="en-GB"/>
        </w:rPr>
      </w:pPr>
      <w:r w:rsidRPr="007D6177">
        <w:rPr>
          <w:noProof/>
          <w:lang w:val="en-GB"/>
        </w:rPr>
        <w:lastRenderedPageBreak/>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Pr="007D6177" w:rsidRDefault="008437C7" w:rsidP="008437C7">
      <w:pPr>
        <w:rPr>
          <w:lang w:val="en-GB"/>
        </w:rPr>
        <w:sectPr w:rsidR="008437C7" w:rsidRPr="007D6177">
          <w:pgSz w:w="11906" w:h="16838"/>
          <w:pgMar w:top="1440" w:right="1440" w:bottom="1440" w:left="1440" w:header="708" w:footer="708" w:gutter="0"/>
          <w:cols w:space="708"/>
          <w:docGrid w:linePitch="360"/>
        </w:sectPr>
      </w:pPr>
    </w:p>
    <w:p w14:paraId="06546E93" w14:textId="77777777" w:rsidR="008437C7" w:rsidRPr="007D6177" w:rsidRDefault="008437C7" w:rsidP="008437C7">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rsidRPr="007D6177" w14:paraId="0A21E04B" w14:textId="77777777" w:rsidTr="009E6485">
        <w:tc>
          <w:tcPr>
            <w:tcW w:w="4962" w:type="dxa"/>
          </w:tcPr>
          <w:p w14:paraId="7022BFDC" w14:textId="77777777" w:rsidR="008437C7" w:rsidRPr="007D6177" w:rsidRDefault="008437C7" w:rsidP="009E6485">
            <w:pPr>
              <w:rPr>
                <w:lang w:val="en-GB"/>
              </w:rPr>
            </w:pPr>
            <w:r w:rsidRPr="007D6177">
              <w:rPr>
                <w:noProof/>
                <w:lang w:val="en-GB"/>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Pr="007D6177" w:rsidRDefault="008437C7" w:rsidP="009E6485">
            <w:pPr>
              <w:rPr>
                <w:lang w:val="en-GB"/>
              </w:rPr>
            </w:pPr>
            <w:r w:rsidRPr="007D6177">
              <w:rPr>
                <w:noProof/>
                <w:lang w:val="en-GB"/>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Pr="007D6177" w:rsidRDefault="008437C7" w:rsidP="009E6485">
            <w:pPr>
              <w:rPr>
                <w:lang w:val="en-GB"/>
              </w:rPr>
            </w:pPr>
            <w:r w:rsidRPr="007D6177">
              <w:rPr>
                <w:noProof/>
                <w:lang w:val="en-GB"/>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48DBACCA" w14:textId="77777777" w:rsidTr="009E6485">
        <w:tc>
          <w:tcPr>
            <w:tcW w:w="4962" w:type="dxa"/>
          </w:tcPr>
          <w:p w14:paraId="50A66158" w14:textId="77777777" w:rsidR="008437C7" w:rsidRPr="007D6177" w:rsidRDefault="008437C7" w:rsidP="009E6485">
            <w:pPr>
              <w:rPr>
                <w:lang w:val="en-GB"/>
              </w:rPr>
            </w:pPr>
            <w:r w:rsidRPr="007D6177">
              <w:rPr>
                <w:noProof/>
                <w:lang w:val="en-GB"/>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Pr="007D6177" w:rsidRDefault="008437C7" w:rsidP="009E6485">
            <w:pPr>
              <w:rPr>
                <w:lang w:val="en-GB"/>
              </w:rPr>
            </w:pPr>
            <w:r w:rsidRPr="007D6177">
              <w:rPr>
                <w:noProof/>
                <w:lang w:val="en-GB"/>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Pr="007D6177" w:rsidRDefault="008437C7" w:rsidP="009E6485">
            <w:pPr>
              <w:rPr>
                <w:lang w:val="en-GB"/>
              </w:rPr>
            </w:pPr>
            <w:r w:rsidRPr="007D6177">
              <w:rPr>
                <w:noProof/>
                <w:lang w:val="en-GB"/>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Pr="007D6177" w:rsidRDefault="008437C7" w:rsidP="008437C7">
      <w:pPr>
        <w:rPr>
          <w:lang w:val="en-GB"/>
        </w:rPr>
      </w:pPr>
      <w:r w:rsidRPr="007D6177">
        <w:rPr>
          <w:lang w:val="en-GB"/>
        </w:rPr>
        <w:t xml:space="preserve"> </w:t>
      </w:r>
    </w:p>
    <w:p w14:paraId="157C7AA4" w14:textId="77777777" w:rsidR="008437C7" w:rsidRPr="007D6177" w:rsidRDefault="008437C7" w:rsidP="008437C7">
      <w:pPr>
        <w:rPr>
          <w:lang w:val="en-GB"/>
        </w:rPr>
      </w:pPr>
    </w:p>
    <w:p w14:paraId="6379B287" w14:textId="77777777" w:rsidR="008437C7" w:rsidRPr="007D6177" w:rsidRDefault="008437C7" w:rsidP="008437C7">
      <w:pPr>
        <w:rPr>
          <w:lang w:val="en-GB"/>
        </w:rPr>
        <w:sectPr w:rsidR="008437C7"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4EC2D3C9" w14:textId="77777777" w:rsidR="008437C7" w:rsidRPr="007D6177" w:rsidRDefault="008437C7" w:rsidP="008437C7">
      <w:pPr>
        <w:rPr>
          <w:lang w:val="en-GB"/>
        </w:rPr>
      </w:pPr>
    </w:p>
    <w:p w14:paraId="2343B1B2" w14:textId="77777777" w:rsidR="008437C7" w:rsidRPr="007D6177" w:rsidRDefault="008437C7" w:rsidP="008437C7">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7704ADD0" w14:textId="77777777" w:rsidR="008437C7" w:rsidRPr="007D6177" w:rsidRDefault="008437C7" w:rsidP="008437C7">
      <w:pPr>
        <w:jc w:val="center"/>
        <w:rPr>
          <w:lang w:val="en-GB"/>
        </w:rPr>
      </w:pPr>
    </w:p>
    <w:p w14:paraId="098CEE97" w14:textId="77777777" w:rsidR="008437C7" w:rsidRPr="007D6177" w:rsidRDefault="008437C7" w:rsidP="008437C7">
      <w:pPr>
        <w:rPr>
          <w:lang w:val="en-GB"/>
        </w:rPr>
      </w:pPr>
    </w:p>
    <w:p w14:paraId="7EA9CB3A" w14:textId="77777777" w:rsidR="008437C7" w:rsidRPr="007D6177" w:rsidRDefault="008437C7" w:rsidP="008437C7">
      <w:pPr>
        <w:rPr>
          <w:b/>
          <w:bCs/>
          <w:lang w:val="en-GB"/>
        </w:rPr>
      </w:pPr>
      <w:r w:rsidRPr="007D6177">
        <w:rPr>
          <w:b/>
          <w:bCs/>
          <w:lang w:val="en-GB"/>
        </w:rPr>
        <w:t>Noise CAITA</w:t>
      </w:r>
    </w:p>
    <w:p w14:paraId="52E66EFF" w14:textId="0D7498D2" w:rsidR="008437C7" w:rsidRPr="007D6177" w:rsidRDefault="008437C7" w:rsidP="008437C7">
      <w:pPr>
        <w:rPr>
          <w:lang w:val="en-GB"/>
        </w:rPr>
      </w:pPr>
      <w:r w:rsidRPr="007D6177">
        <w:rPr>
          <w:lang w:val="en-GB"/>
        </w:rPr>
        <w:t>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w:t>
      </w:r>
      <w:r w:rsidR="00F1179E" w:rsidRPr="007D6177">
        <w:rPr>
          <w:lang w:val="en-GB"/>
        </w:rPr>
        <w:t>s</w:t>
      </w:r>
      <w:r w:rsidRPr="007D6177">
        <w:rPr>
          <w:lang w:val="en-GB"/>
        </w:rPr>
        <w:t xml:space="preserve">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4D175561" w14:textId="133340B5" w:rsidR="00811120" w:rsidRPr="007D6177" w:rsidRDefault="00811120" w:rsidP="008437C7">
      <w:pPr>
        <w:rPr>
          <w:lang w:val="en-GB"/>
        </w:rPr>
      </w:pPr>
    </w:p>
    <w:p w14:paraId="30462AC2" w14:textId="3B6F16DE" w:rsidR="00811120" w:rsidRPr="007D6177" w:rsidRDefault="00811120" w:rsidP="008437C7">
      <w:pPr>
        <w:rPr>
          <w:lang w:val="en-GB"/>
        </w:rPr>
      </w:pPr>
    </w:p>
    <w:p w14:paraId="6D3D2173" w14:textId="3D1BBFBE" w:rsidR="008437C7" w:rsidRPr="007D6177" w:rsidRDefault="00BD43FB" w:rsidP="008437C7">
      <w:pPr>
        <w:rPr>
          <w:color w:val="FF0000"/>
          <w:u w:val="single"/>
          <w:lang w:val="en-GB"/>
        </w:rPr>
      </w:pPr>
      <w:r w:rsidRPr="007D6177">
        <w:rPr>
          <w:color w:val="FF0000"/>
          <w:u w:val="single"/>
          <w:lang w:val="en-GB"/>
        </w:rPr>
        <w:t>???????</w:t>
      </w:r>
    </w:p>
    <w:p w14:paraId="5D39196F" w14:textId="77777777" w:rsidR="008437C7" w:rsidRPr="007D6177" w:rsidRDefault="008437C7" w:rsidP="008437C7">
      <w:pPr>
        <w:rPr>
          <w:u w:val="single"/>
          <w:lang w:val="en-GB"/>
        </w:rPr>
      </w:pPr>
    </w:p>
    <w:p w14:paraId="72919D73" w14:textId="77777777" w:rsidR="008437C7" w:rsidRPr="007D6177" w:rsidRDefault="008437C7" w:rsidP="008437C7">
      <w:pPr>
        <w:rPr>
          <w:lang w:val="en-GB"/>
        </w:rPr>
      </w:pPr>
    </w:p>
    <w:p w14:paraId="575234B8" w14:textId="231F153F" w:rsidR="008437C7" w:rsidRPr="007D6177" w:rsidRDefault="008437C7" w:rsidP="008437C7">
      <w:pPr>
        <w:rPr>
          <w:color w:val="000000" w:themeColor="text1"/>
          <w:lang w:val="en-GB"/>
        </w:rPr>
      </w:pPr>
      <w:r w:rsidRPr="007D6177">
        <w:rPr>
          <w:color w:val="7030A0"/>
          <w:lang w:val="en-GB"/>
        </w:rPr>
        <w:t>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w:t>
      </w:r>
      <w:r w:rsidR="00F1179E" w:rsidRPr="007D6177">
        <w:rPr>
          <w:color w:val="7030A0"/>
          <w:lang w:val="en-GB"/>
        </w:rPr>
        <w:t>f</w:t>
      </w:r>
      <w:r w:rsidRPr="007D6177">
        <w:rPr>
          <w:color w:val="7030A0"/>
          <w:lang w:val="en-GB"/>
        </w:rPr>
        <w:t xml:space="preserve"> the system is highly dynamic (lots of changes) it is </w:t>
      </w:r>
      <w:r w:rsidR="00F1179E" w:rsidRPr="007D6177">
        <w:rPr>
          <w:color w:val="7030A0"/>
          <w:lang w:val="en-GB"/>
        </w:rPr>
        <w:t xml:space="preserve">expected </w:t>
      </w:r>
      <w:r w:rsidRPr="007D6177">
        <w:rPr>
          <w:color w:val="7030A0"/>
          <w:lang w:val="en-GB"/>
        </w:rPr>
        <w:t xml:space="preserve">that systems with high noise </w:t>
      </w:r>
      <w:r w:rsidR="00F1179E" w:rsidRPr="007D6177">
        <w:rPr>
          <w:color w:val="7030A0"/>
          <w:lang w:val="en-GB"/>
        </w:rPr>
        <w:t>is</w:t>
      </w:r>
      <w:r w:rsidRPr="007D6177">
        <w:rPr>
          <w:color w:val="7030A0"/>
          <w:lang w:val="en-GB"/>
        </w:rPr>
        <w:t xml:space="preserve"> be performing worse than system with low noise as system with high noise cannot adapt fast enough to the situation, leading into the knowledge error shift to be incontrollable</w:t>
      </w:r>
      <w:r w:rsidR="00F1179E" w:rsidRPr="007D6177">
        <w:rPr>
          <w:color w:val="7030A0"/>
          <w:lang w:val="en-GB"/>
        </w:rPr>
        <w:t>, however, not covered in this paper</w:t>
      </w:r>
      <w:r w:rsidRPr="007D6177">
        <w:rPr>
          <w:color w:val="7030A0"/>
          <w:lang w:val="en-GB"/>
        </w:rPr>
        <w:t xml:space="preserve"> </w:t>
      </w:r>
      <w:r w:rsidRPr="007D6177">
        <w:rPr>
          <w:color w:val="000000" w:themeColor="text1"/>
          <w:lang w:val="en-GB"/>
        </w:rPr>
        <w:t>(as shown in figure N, TODO where the system increases its foraging demand of a high random number from 5 to 15 every 500 hundred simulation step).</w:t>
      </w:r>
    </w:p>
    <w:p w14:paraId="07BD5F13" w14:textId="77777777" w:rsidR="008437C7" w:rsidRPr="007D6177" w:rsidRDefault="008437C7" w:rsidP="008437C7">
      <w:pPr>
        <w:rPr>
          <w:color w:val="4472C4" w:themeColor="accent1"/>
          <w:lang w:val="en-GB"/>
        </w:rPr>
      </w:pPr>
    </w:p>
    <w:p w14:paraId="06F5026B" w14:textId="77777777" w:rsidR="008437C7" w:rsidRPr="007D6177" w:rsidRDefault="008437C7" w:rsidP="008437C7">
      <w:pPr>
        <w:rPr>
          <w:lang w:val="en-GB"/>
        </w:rPr>
      </w:pPr>
    </w:p>
    <w:p w14:paraId="006A844A" w14:textId="77777777" w:rsidR="008437C7" w:rsidRPr="007D6177" w:rsidRDefault="008437C7" w:rsidP="008437C7">
      <w:pPr>
        <w:rPr>
          <w:b/>
          <w:bCs/>
          <w:lang w:val="en-GB"/>
        </w:rPr>
      </w:pPr>
      <w:r w:rsidRPr="007D6177">
        <w:rPr>
          <w:b/>
          <w:bCs/>
          <w:lang w:val="en-GB"/>
        </w:rPr>
        <w:t>Chosen Pnoise parameter</w:t>
      </w:r>
    </w:p>
    <w:p w14:paraId="1161ADF4" w14:textId="77777777" w:rsidR="008437C7" w:rsidRPr="007D6177" w:rsidRDefault="008437C7" w:rsidP="008437C7">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6B5B1D6A" w14:textId="77777777" w:rsidR="008437C7" w:rsidRPr="007D6177" w:rsidRDefault="008437C7" w:rsidP="008437C7">
      <w:pPr>
        <w:rPr>
          <w:lang w:val="en-GB"/>
        </w:rPr>
      </w:pPr>
    </w:p>
    <w:p w14:paraId="2EC2B68D" w14:textId="77777777" w:rsidR="007D6177" w:rsidRPr="007D6177" w:rsidRDefault="007D6177">
      <w:pPr>
        <w:jc w:val="left"/>
        <w:rPr>
          <w:rFonts w:asciiTheme="majorHAnsi" w:eastAsiaTheme="majorEastAsia" w:hAnsiTheme="majorHAnsi" w:cstheme="majorBidi"/>
          <w:color w:val="1F3763" w:themeColor="accent1" w:themeShade="7F"/>
          <w:lang w:val="en-GB"/>
        </w:rPr>
      </w:pPr>
      <w:r w:rsidRPr="007D6177">
        <w:rPr>
          <w:lang w:val="en-GB"/>
        </w:rPr>
        <w:br w:type="page"/>
      </w:r>
    </w:p>
    <w:p w14:paraId="40CE9F8A" w14:textId="3321B252" w:rsidR="008437C7" w:rsidRPr="007D6177" w:rsidRDefault="008437C7" w:rsidP="008437C7">
      <w:pPr>
        <w:pStyle w:val="Heading3"/>
        <w:rPr>
          <w:lang w:val="en-GB"/>
        </w:rPr>
      </w:pPr>
      <w:r w:rsidRPr="007D6177">
        <w:rPr>
          <w:lang w:val="en-GB"/>
        </w:rPr>
        <w:lastRenderedPageBreak/>
        <w:t xml:space="preserve">Communication </w:t>
      </w:r>
    </w:p>
    <w:p w14:paraId="42F8B4DA" w14:textId="7DFA7254" w:rsidR="007D6177" w:rsidRDefault="008437C7" w:rsidP="008437C7">
      <w:pPr>
        <w:rPr>
          <w:lang w:val="en-GB"/>
        </w:rPr>
      </w:pPr>
      <w:r w:rsidRPr="007D6177">
        <w:rPr>
          <w:lang w:val="en-GB"/>
        </w:rPr>
        <w:t xml:space="preserve">The influence in the change of communication range has also been tested before the experiments to observe and highlight the effects of it on the system. The test assumes that a communication device </w:t>
      </w:r>
      <w:r w:rsidR="007D6177" w:rsidRPr="007D6177">
        <w:rPr>
          <w:lang w:val="en-GB"/>
        </w:rPr>
        <w:t>such as …. [</w:t>
      </w:r>
      <w:proofErr w:type="spellStart"/>
      <w:r w:rsidR="007D6177" w:rsidRPr="007D6177">
        <w:rPr>
          <w:lang w:val="en-GB"/>
        </w:rPr>
        <w:t>TODOlink</w:t>
      </w:r>
      <w:proofErr w:type="spellEnd"/>
      <w:r w:rsidR="007D6177" w:rsidRPr="007D6177">
        <w:rPr>
          <w:lang w:val="en-GB"/>
        </w:rPr>
        <w:t xml:space="preserve">] which can communicate up to ???, </w:t>
      </w:r>
      <w:r w:rsidRPr="007D6177">
        <w:rPr>
          <w:lang w:val="en-GB"/>
        </w:rPr>
        <w:t>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w:t>
      </w:r>
      <w:r w:rsidR="007D6177" w:rsidRPr="007D6177">
        <w:rPr>
          <w:lang w:val="en-GB"/>
        </w:rPr>
        <w:t xml:space="preserve">. </w:t>
      </w:r>
      <w:r w:rsidRPr="007D6177">
        <w:rPr>
          <w:lang w:val="en-GB"/>
        </w:rPr>
        <w:t xml:space="preserve">The test consisted of using DAITA </w:t>
      </w:r>
      <w:r w:rsidR="007D6177" w:rsidRPr="007D6177">
        <w:rPr>
          <w:lang w:val="en-GB"/>
        </w:rPr>
        <w:t xml:space="preserve">(workers in CAITA can share information as soon as they are on the communication area) </w:t>
      </w:r>
      <w:r w:rsidRPr="007D6177">
        <w:rPr>
          <w:lang w:val="en-GB"/>
        </w:rPr>
        <w:t>with 40 robots and make it collect 150 resources as fast as possible, with increasing demand in the foraging task of 5 every 500 simulation step</w:t>
      </w:r>
      <w:r w:rsidR="007D6177" w:rsidRPr="007D6177">
        <w:rPr>
          <w:lang w:val="en-GB"/>
        </w:rPr>
        <w:t xml:space="preserve"> </w:t>
      </w:r>
      <w:r w:rsidR="007D6177" w:rsidRPr="007D6177">
        <w:rPr>
          <w:color w:val="FF0000"/>
          <w:lang w:val="en-GB"/>
        </w:rPr>
        <w:t>WHAT IS THE DEMAND</w:t>
      </w:r>
      <w:r w:rsidRPr="007D6177">
        <w:rPr>
          <w:lang w:val="en-GB"/>
        </w:rPr>
        <w:t xml:space="preserve">. </w:t>
      </w:r>
      <w:r w:rsidR="007D6177" w:rsidRPr="007D6177">
        <w:rPr>
          <w:lang w:val="en-GB"/>
        </w:rPr>
        <w:t xml:space="preserve"> The range is first of 10 centimetres and increases to reach 13 meters, which covers the entire arena. </w:t>
      </w:r>
      <w:r w:rsidR="006E7FCC">
        <w:rPr>
          <w:lang w:val="en-GB"/>
        </w:rPr>
        <w:t>The result are shown in Figure N.</w:t>
      </w:r>
    </w:p>
    <w:p w14:paraId="7D3938F2" w14:textId="77777777" w:rsidR="008437C7" w:rsidRPr="007D6177" w:rsidRDefault="008437C7" w:rsidP="008437C7">
      <w:pPr>
        <w:rPr>
          <w:lang w:val="en-GB"/>
        </w:rPr>
      </w:pPr>
    </w:p>
    <w:p w14:paraId="174AA6FC" w14:textId="29D2281B" w:rsidR="008437C7" w:rsidRPr="007D6177" w:rsidRDefault="006E7FCC" w:rsidP="008437C7">
      <w:pPr>
        <w:rPr>
          <w:lang w:val="en-GB"/>
        </w:rPr>
      </w:pPr>
      <w:r>
        <w:rPr>
          <w:noProof/>
          <w:lang w:val="en-GB"/>
        </w:rPr>
        <w:drawing>
          <wp:inline distT="0" distB="0" distL="0" distR="0" wp14:anchorId="7E595571" wp14:editId="6B8B4B1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5F4C9D2" w14:textId="1BE47F24" w:rsidR="008437C7" w:rsidRPr="007D6177" w:rsidRDefault="008437C7" w:rsidP="008437C7">
      <w:pPr>
        <w:jc w:val="center"/>
        <w:rPr>
          <w:lang w:val="en-GB"/>
        </w:rPr>
      </w:pPr>
    </w:p>
    <w:p w14:paraId="078D2597" w14:textId="7E760BF3" w:rsidR="008437C7" w:rsidRPr="007A73E0" w:rsidRDefault="00183CC9" w:rsidP="008437C7">
      <w:pPr>
        <w:rPr>
          <w:lang w:val="en-GB"/>
        </w:rPr>
      </w:pPr>
      <w:r>
        <w:rPr>
          <w:lang w:val="en-GB"/>
        </w:rPr>
        <w:t>Among all the experimental settings tested, the task completion rate of range 0.1 is significantly higher than the others</w:t>
      </w:r>
      <w:r w:rsidR="007A73E0">
        <w:rPr>
          <w:lang w:val="en-GB"/>
        </w:rPr>
        <w:t>, reaching 1 20’000 simulation step later</w:t>
      </w:r>
      <w:r>
        <w:rPr>
          <w:lang w:val="en-GB"/>
        </w:rPr>
        <w:t xml:space="preserve">.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sidR="007A73E0">
        <w:rPr>
          <w:lang w:val="en-GB"/>
        </w:rPr>
        <w:t xml:space="preserve"> and are the fastest at reaching 1</w:t>
      </w:r>
      <w:r w:rsidRPr="007D6177">
        <w:rPr>
          <w:lang w:val="en-GB"/>
        </w:rPr>
        <w:t xml:space="preserve">. </w:t>
      </w:r>
      <w:r w:rsidR="007A73E0">
        <w:rPr>
          <w:lang w:val="en-GB"/>
        </w:rPr>
        <w:t xml:space="preserve">As for the section NOISETODO, </w:t>
      </w:r>
      <w:r w:rsidRPr="007D6177">
        <w:rPr>
          <w:lang w:val="en-GB"/>
        </w:rPr>
        <w:t>this alone is not enough to demonstrate the consequences of short communication ranges over different task allocation methods</w:t>
      </w:r>
      <w:r w:rsidR="007A73E0">
        <w:rPr>
          <w:lang w:val="en-GB"/>
        </w:rPr>
        <w:t>. This is why</w:t>
      </w:r>
      <w:r w:rsidRPr="007D6177">
        <w:rPr>
          <w:lang w:val="en-GB"/>
        </w:rPr>
        <w:t xml:space="preserve"> the swarm’s perception error e of the actual environment has been recorded</w:t>
      </w:r>
      <w:r w:rsidR="007A73E0">
        <w:rPr>
          <w:lang w:val="en-GB"/>
        </w:rPr>
        <w:t xml:space="preserve"> and is shown in Figure N.</w:t>
      </w:r>
    </w:p>
    <w:p w14:paraId="4CE7D1B2" w14:textId="77777777" w:rsidR="008437C7" w:rsidRPr="007D6177" w:rsidRDefault="008437C7" w:rsidP="008437C7">
      <w:pPr>
        <w:jc w:val="center"/>
        <w:rPr>
          <w:lang w:val="en-GB"/>
        </w:rPr>
      </w:pPr>
      <w:r w:rsidRPr="007D6177">
        <w:rPr>
          <w:noProof/>
          <w:lang w:val="en-GB"/>
        </w:rPr>
        <w:lastRenderedPageBreak/>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Pr="007D6177" w:rsidRDefault="008437C7" w:rsidP="008437C7">
      <w:pPr>
        <w:rPr>
          <w:lang w:val="en-GB"/>
        </w:rPr>
      </w:pPr>
    </w:p>
    <w:p w14:paraId="62F634BF" w14:textId="74A67F41" w:rsidR="007D6177" w:rsidRPr="007D6177" w:rsidRDefault="007D6177" w:rsidP="007D6177">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sidR="00863FDE">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sidR="00863FDE">
        <w:rPr>
          <w:color w:val="000000" w:themeColor="text1"/>
          <w:lang w:val="en-GB"/>
        </w:rPr>
        <w:t xml:space="preserve"> as the workers can quickly adapt to the dynamic environment</w:t>
      </w:r>
      <w:r w:rsidRPr="007D6177">
        <w:rPr>
          <w:color w:val="000000" w:themeColor="text1"/>
          <w:lang w:val="en-GB"/>
        </w:rPr>
        <w:t>.</w:t>
      </w:r>
    </w:p>
    <w:p w14:paraId="1A526672" w14:textId="77777777" w:rsidR="007D6177" w:rsidRPr="007D6177" w:rsidRDefault="007D6177" w:rsidP="007D6177">
      <w:pPr>
        <w:rPr>
          <w:color w:val="000000" w:themeColor="text1"/>
          <w:lang w:val="en-GB"/>
        </w:rPr>
      </w:pPr>
    </w:p>
    <w:p w14:paraId="0B8C5D55" w14:textId="263DBE3B" w:rsidR="00640D51" w:rsidRDefault="007D6177" w:rsidP="007D6177">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sidR="00640D51">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sidR="00640D51">
        <w:rPr>
          <w:color w:val="000000" w:themeColor="text1"/>
          <w:lang w:val="en-GB"/>
        </w:rPr>
        <w:t xml:space="preserve"> systems </w:t>
      </w:r>
      <w:r w:rsidRPr="007D6177">
        <w:rPr>
          <w:color w:val="000000" w:themeColor="text1"/>
          <w:lang w:val="en-GB"/>
        </w:rPr>
        <w:t xml:space="preserve">demonstrate </w:t>
      </w:r>
      <w:r w:rsidR="00640D51">
        <w:rPr>
          <w:color w:val="000000" w:themeColor="text1"/>
          <w:lang w:val="en-GB"/>
        </w:rPr>
        <w:t xml:space="preserve">a faster task completion rate than long-range communication systems in Figure N, as </w:t>
      </w:r>
    </w:p>
    <w:p w14:paraId="46668D11" w14:textId="77777777" w:rsidR="00640D51" w:rsidRDefault="00640D51" w:rsidP="007D6177">
      <w:pPr>
        <w:rPr>
          <w:color w:val="000000" w:themeColor="text1"/>
          <w:lang w:val="en-GB"/>
        </w:rPr>
      </w:pPr>
    </w:p>
    <w:p w14:paraId="634AC289" w14:textId="16FEFDFE" w:rsidR="00516463" w:rsidRDefault="00991E27" w:rsidP="007D6177">
      <w:pPr>
        <w:rPr>
          <w:color w:val="FF0000"/>
          <w:lang w:val="en-GB"/>
        </w:rPr>
      </w:pPr>
      <w:r>
        <w:rPr>
          <w:color w:val="000000" w:themeColor="text1"/>
          <w:lang w:val="en-GB"/>
        </w:rPr>
        <w:t>As mentioned in the “NOISETODO” section</w:t>
      </w:r>
      <w:r w:rsidR="007D6177" w:rsidRPr="007D6177">
        <w:rPr>
          <w:color w:val="000000" w:themeColor="text1"/>
          <w:lang w:val="en-GB"/>
        </w:rPr>
        <w:t>, a direct consequence of a high </w:t>
      </w:r>
      <w:r w:rsidR="007D6177" w:rsidRPr="007D6177">
        <w:rPr>
          <w:i/>
          <w:iCs/>
          <w:color w:val="000000" w:themeColor="text1"/>
          <w:lang w:val="en-GB"/>
        </w:rPr>
        <w:t>knowledge error shift</w:t>
      </w:r>
      <w:r w:rsidR="007D6177" w:rsidRPr="007D6177">
        <w:rPr>
          <w:color w:val="000000" w:themeColor="text1"/>
          <w:lang w:val="en-GB"/>
        </w:rPr>
        <w:t> is the over-</w:t>
      </w:r>
      <w:r w:rsidR="00640D51">
        <w:rPr>
          <w:color w:val="000000" w:themeColor="text1"/>
          <w:lang w:val="en-GB"/>
        </w:rPr>
        <w:t>collection</w:t>
      </w:r>
      <w:r w:rsidR="007D6177" w:rsidRPr="007D6177">
        <w:rPr>
          <w:color w:val="000000" w:themeColor="text1"/>
          <w:lang w:val="en-GB"/>
        </w:rPr>
        <w:t xml:space="preserve"> of resources</w:t>
      </w:r>
      <w:r w:rsidR="00640D51">
        <w:rPr>
          <w:color w:val="000000" w:themeColor="text1"/>
          <w:lang w:val="en-GB"/>
        </w:rPr>
        <w:t>. This effect on different ranges of communication can be seen in f</w:t>
      </w:r>
      <w:r w:rsidR="007D6177" w:rsidRPr="007D6177">
        <w:rPr>
          <w:color w:val="000000" w:themeColor="text1"/>
          <w:lang w:val="en-GB"/>
        </w:rPr>
        <w:t>igure N</w:t>
      </w:r>
      <w:r w:rsidR="00640D51">
        <w:rPr>
          <w:color w:val="000000" w:themeColor="text1"/>
          <w:lang w:val="en-GB"/>
        </w:rPr>
        <w:t xml:space="preserve"> or figure A</w:t>
      </w:r>
      <w:r w:rsidR="007D6177" w:rsidRPr="007D6177">
        <w:rPr>
          <w:color w:val="000000" w:themeColor="text1"/>
          <w:lang w:val="en-GB"/>
        </w:rPr>
        <w:t xml:space="preserve"> (</w:t>
      </w:r>
      <w:proofErr w:type="spellStart"/>
      <w:r w:rsidR="007D6177" w:rsidRPr="007D6177">
        <w:rPr>
          <w:color w:val="000000" w:themeColor="text1"/>
          <w:lang w:val="en-GB"/>
        </w:rPr>
        <w:t>todo</w:t>
      </w:r>
      <w:proofErr w:type="spellEnd"/>
      <w:r w:rsidR="007D6177" w:rsidRPr="007D6177">
        <w:rPr>
          <w:color w:val="000000" w:themeColor="text1"/>
          <w:lang w:val="en-GB"/>
        </w:rPr>
        <w:t xml:space="preserve"> FF0)</w:t>
      </w:r>
      <w:r w:rsidR="00640D51">
        <w:rPr>
          <w:color w:val="000000" w:themeColor="text1"/>
          <w:lang w:val="en-GB"/>
        </w:rPr>
        <w:t xml:space="preserve"> for range 0.1 and .5 meters respectively</w:t>
      </w:r>
      <w:r w:rsidR="007D6177" w:rsidRPr="007D6177">
        <w:rPr>
          <w:color w:val="000000" w:themeColor="text1"/>
          <w:lang w:val="en-GB"/>
        </w:rPr>
        <w:t xml:space="preserve">, </w:t>
      </w:r>
      <w:r w:rsidR="00640D51">
        <w:rPr>
          <w:color w:val="000000" w:themeColor="text1"/>
          <w:lang w:val="en-GB"/>
        </w:rPr>
        <w:t>where the demand sensed by the individuals is once again shifted from the actual demand of the environment.</w:t>
      </w:r>
      <w:r w:rsidR="00516463">
        <w:rPr>
          <w:color w:val="000000" w:themeColor="text1"/>
          <w:lang w:val="en-GB"/>
        </w:rPr>
        <w:t xml:space="preserve"> </w:t>
      </w:r>
      <w:r w:rsidR="007D6177" w:rsidRPr="007D6177">
        <w:rPr>
          <w:color w:val="000000" w:themeColor="text1"/>
          <w:lang w:val="en-GB"/>
        </w:rPr>
        <w:t xml:space="preserve">Over short periods, over-collecting can be harmless as the distribution of </w:t>
      </w:r>
      <w:proofErr w:type="spellStart"/>
      <w:r w:rsidR="007D6177" w:rsidRPr="007D6177">
        <w:rPr>
          <w:color w:val="000000" w:themeColor="text1"/>
          <w:lang w:val="en-GB"/>
        </w:rPr>
        <w:t>labor</w:t>
      </w:r>
      <w:proofErr w:type="spellEnd"/>
      <w:r w:rsidR="007D6177" w:rsidRPr="007D6177">
        <w:rPr>
          <w:color w:val="000000" w:themeColor="text1"/>
          <w:lang w:val="en-GB"/>
        </w:rPr>
        <w:t xml:space="preserve"> is </w:t>
      </w:r>
      <w:r w:rsidR="007D6177" w:rsidRPr="00181547">
        <w:rPr>
          <w:color w:val="7030A0"/>
          <w:lang w:val="en-GB"/>
        </w:rPr>
        <w:t xml:space="preserve">good </w:t>
      </w:r>
      <w:r w:rsidR="007D6177" w:rsidRPr="007D6177">
        <w:rPr>
          <w:color w:val="000000" w:themeColor="text1"/>
          <w:lang w:val="en-GB"/>
        </w:rPr>
        <w:t xml:space="preserve">enough for the swarm to process the collected resources. </w:t>
      </w:r>
      <w:r w:rsidR="007D6177" w:rsidRPr="007D6177">
        <w:rPr>
          <w:color w:val="FF0000"/>
          <w:lang w:val="en-GB"/>
        </w:rPr>
        <w:t>However,  long-period simulations, over-collecting becomes harmful as the swarm struggles to quickly adapt to the environment and get overwhelmed by the amount</w:t>
      </w:r>
      <w:r w:rsidR="00516463">
        <w:rPr>
          <w:color w:val="FF0000"/>
          <w:lang w:val="en-GB"/>
        </w:rPr>
        <w:t xml:space="preserve"> of resources</w:t>
      </w:r>
      <w:r w:rsidR="007D6177" w:rsidRPr="007D6177">
        <w:rPr>
          <w:color w:val="FF0000"/>
          <w:lang w:val="en-GB"/>
        </w:rPr>
        <w:t xml:space="preserve"> it has to </w:t>
      </w:r>
      <w:r w:rsidR="00516463">
        <w:rPr>
          <w:color w:val="FF0000"/>
          <w:lang w:val="en-GB"/>
        </w:rPr>
        <w:t>process</w:t>
      </w:r>
      <w:r w:rsidR="007D6177" w:rsidRPr="007D6177">
        <w:rPr>
          <w:color w:val="FF0000"/>
          <w:lang w:val="en-GB"/>
        </w:rPr>
        <w:t xml:space="preserve">. </w:t>
      </w:r>
      <w:r w:rsidR="00516463">
        <w:rPr>
          <w:color w:val="FF0000"/>
          <w:lang w:val="en-GB"/>
        </w:rPr>
        <w:t>As the range of communication gets longer, the problem fades and almost disappear resulting in no over-collection of resources.</w:t>
      </w:r>
    </w:p>
    <w:p w14:paraId="7B6E71F6" w14:textId="77777777" w:rsidR="007D6177" w:rsidRPr="007D6177" w:rsidRDefault="007D6177" w:rsidP="007D6177">
      <w:pPr>
        <w:rPr>
          <w:color w:val="000000" w:themeColor="text1"/>
          <w:lang w:val="en-GB"/>
        </w:rPr>
      </w:pPr>
    </w:p>
    <w:p w14:paraId="5716E6AC" w14:textId="482B4271" w:rsidR="007D6177" w:rsidRPr="007D6177" w:rsidRDefault="007D6177" w:rsidP="007D6177">
      <w:pPr>
        <w:rPr>
          <w:color w:val="000000" w:themeColor="text1"/>
          <w:lang w:val="en-GB"/>
        </w:rPr>
      </w:pPr>
      <w:r w:rsidRPr="007D6177">
        <w:rPr>
          <w:color w:val="000000" w:themeColor="text1"/>
          <w:lang w:val="en-GB"/>
        </w:rPr>
        <w:t>A solid feature of the environment that is directly related to a healthy system is the</w:t>
      </w:r>
      <w:r w:rsidR="0082788B">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sidR="0082788B">
        <w:rPr>
          <w:color w:val="000000" w:themeColor="text1"/>
          <w:lang w:val="en-GB"/>
        </w:rPr>
        <w:t>periodical peaks</w:t>
      </w:r>
      <w:r w:rsidRPr="007D6177">
        <w:rPr>
          <w:color w:val="000000" w:themeColor="text1"/>
          <w:lang w:val="en-GB"/>
        </w:rPr>
        <w:t xml:space="preserve"> happen as the demand </w:t>
      </w:r>
      <w:r w:rsidR="00516463" w:rsidRPr="007D6177">
        <w:rPr>
          <w:color w:val="000000" w:themeColor="text1"/>
          <w:lang w:val="en-GB"/>
        </w:rPr>
        <w:t xml:space="preserve">periodically </w:t>
      </w:r>
      <w:r w:rsidR="00516463">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sidR="0082788B">
        <w:rPr>
          <w:color w:val="000000" w:themeColor="text1"/>
          <w:lang w:val="en-GB"/>
        </w:rPr>
        <w:t>periodical peaks</w:t>
      </w:r>
      <w:r w:rsidRPr="007D6177">
        <w:rPr>
          <w:color w:val="000000" w:themeColor="text1"/>
          <w:lang w:val="en-GB"/>
        </w:rPr>
        <w:t xml:space="preserve"> are present throughout the entire period.</w:t>
      </w:r>
    </w:p>
    <w:p w14:paraId="4B4B7D92" w14:textId="77777777" w:rsidR="008437C7" w:rsidRPr="007D6177" w:rsidRDefault="008437C7" w:rsidP="008437C7">
      <w:pPr>
        <w:rPr>
          <w:color w:val="70AD47" w:themeColor="accent6"/>
          <w:lang w:val="en-GB"/>
        </w:rPr>
        <w:sectPr w:rsidR="008437C7"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rsidRPr="007D6177" w14:paraId="64B4BB6E" w14:textId="77777777" w:rsidTr="009E6485">
        <w:tc>
          <w:tcPr>
            <w:tcW w:w="4576" w:type="dxa"/>
          </w:tcPr>
          <w:p w14:paraId="2A1D2FDE" w14:textId="77777777" w:rsidR="008437C7" w:rsidRPr="007D6177" w:rsidRDefault="008437C7" w:rsidP="009E6485">
            <w:pPr>
              <w:rPr>
                <w:color w:val="70AD47" w:themeColor="accent6"/>
                <w:lang w:val="en-GB"/>
              </w:rPr>
            </w:pPr>
            <w:r w:rsidRPr="007D6177">
              <w:rPr>
                <w:noProof/>
                <w:color w:val="70AD47" w:themeColor="accent6"/>
                <w:lang w:val="en-GB"/>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37CA5AC3" w14:textId="77777777" w:rsidTr="009E6485">
        <w:tc>
          <w:tcPr>
            <w:tcW w:w="4576" w:type="dxa"/>
          </w:tcPr>
          <w:p w14:paraId="048746F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rsidRPr="007D6177" w14:paraId="7879CE8F" w14:textId="77777777" w:rsidTr="009E6485">
        <w:tc>
          <w:tcPr>
            <w:tcW w:w="4576" w:type="dxa"/>
          </w:tcPr>
          <w:p w14:paraId="6908C713"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Pr="007D6177" w:rsidRDefault="008437C7" w:rsidP="009E6485">
            <w:pPr>
              <w:rPr>
                <w:color w:val="70AD47" w:themeColor="accent6"/>
                <w:lang w:val="en-GB"/>
              </w:rPr>
            </w:pPr>
            <w:r w:rsidRPr="007D6177">
              <w:rPr>
                <w:noProof/>
                <w:color w:val="70AD47" w:themeColor="accent6"/>
                <w:lang w:val="en-GB"/>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Pr="007D6177" w:rsidRDefault="008437C7" w:rsidP="008437C7">
      <w:pPr>
        <w:rPr>
          <w:color w:val="70AD47" w:themeColor="accent6"/>
          <w:lang w:val="en-GB"/>
        </w:rPr>
      </w:pPr>
    </w:p>
    <w:p w14:paraId="4679A255" w14:textId="78BBF2F9" w:rsidR="008437C7" w:rsidRPr="00286445" w:rsidRDefault="008437C7" w:rsidP="008437C7">
      <w:pPr>
        <w:rPr>
          <w:color w:val="70AD47" w:themeColor="accent6"/>
          <w:lang w:val="fr-CH"/>
        </w:rPr>
      </w:pPr>
      <w:r w:rsidRPr="00286445">
        <w:rPr>
          <w:color w:val="70AD47" w:themeColor="accent6"/>
          <w:lang w:val="fr-CH"/>
        </w:rPr>
        <w:t xml:space="preserve">0.1    </w:t>
      </w:r>
      <w:r w:rsidRPr="00286445">
        <w:rPr>
          <w:color w:val="70AD47" w:themeColor="accent6"/>
          <w:lang w:val="fr-CH"/>
        </w:rPr>
        <w:tab/>
      </w:r>
      <w:r w:rsidR="00991E27" w:rsidRPr="00286445">
        <w:rPr>
          <w:color w:val="70AD47" w:themeColor="accent6"/>
          <w:lang w:val="fr-CH"/>
        </w:rPr>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43555F09" w14:textId="77777777" w:rsidR="008437C7" w:rsidRPr="00286445" w:rsidRDefault="008437C7" w:rsidP="008437C7">
      <w:pPr>
        <w:rPr>
          <w:color w:val="70AD47" w:themeColor="accent6"/>
          <w:lang w:val="fr-CH"/>
        </w:rPr>
      </w:pPr>
    </w:p>
    <w:p w14:paraId="3D2BB309" w14:textId="77777777" w:rsidR="008437C7" w:rsidRPr="00286445" w:rsidRDefault="008437C7" w:rsidP="008437C7">
      <w:pPr>
        <w:rPr>
          <w:color w:val="70AD47" w:themeColor="accent6"/>
          <w:lang w:val="fr-CH"/>
        </w:rPr>
        <w:sectPr w:rsidR="008437C7" w:rsidRPr="00286445" w:rsidSect="00772D1B">
          <w:pgSz w:w="16838" w:h="11906" w:orient="landscape"/>
          <w:pgMar w:top="474" w:right="1440" w:bottom="503" w:left="1440" w:header="708" w:footer="708" w:gutter="0"/>
          <w:cols w:space="708"/>
          <w:docGrid w:linePitch="360"/>
        </w:sectPr>
      </w:pPr>
    </w:p>
    <w:p w14:paraId="50C2529A" w14:textId="77777777" w:rsidR="008437C7" w:rsidRPr="007D6177" w:rsidRDefault="008437C7" w:rsidP="008437C7">
      <w:pPr>
        <w:rPr>
          <w:b/>
          <w:bCs/>
          <w:lang w:val="en-GB"/>
        </w:rPr>
      </w:pPr>
      <w:r w:rsidRPr="007D6177">
        <w:rPr>
          <w:b/>
          <w:bCs/>
          <w:lang w:val="en-GB"/>
        </w:rPr>
        <w:lastRenderedPageBreak/>
        <w:t>choose  communication range  parameter</w:t>
      </w:r>
    </w:p>
    <w:p w14:paraId="49E7BE87" w14:textId="77777777" w:rsidR="008437C7" w:rsidRPr="007D6177" w:rsidRDefault="008437C7" w:rsidP="008437C7">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D6177" w:rsidRDefault="008437C7" w:rsidP="008437C7">
      <w:pPr>
        <w:rPr>
          <w:b/>
          <w:bCs/>
          <w:sz w:val="21"/>
          <w:szCs w:val="21"/>
          <w:lang w:val="en-GB"/>
        </w:rPr>
      </w:pPr>
    </w:p>
    <w:p w14:paraId="3686C1D5" w14:textId="77777777" w:rsidR="008437C7" w:rsidRPr="007D6177" w:rsidRDefault="008437C7" w:rsidP="008437C7">
      <w:pPr>
        <w:pStyle w:val="Heading2"/>
        <w:rPr>
          <w:lang w:val="en-GB"/>
        </w:rPr>
      </w:pPr>
      <w:r w:rsidRPr="007D6177">
        <w:rPr>
          <w:lang w:val="en-GB"/>
        </w:rPr>
        <w:t>Experiments</w:t>
      </w:r>
    </w:p>
    <w:p w14:paraId="6AC6D507" w14:textId="37EA3C12" w:rsidR="008437C7" w:rsidRDefault="008437C7" w:rsidP="008437C7">
      <w:pPr>
        <w:rPr>
          <w:lang w:val="en-GB"/>
        </w:rPr>
      </w:pPr>
      <w:r w:rsidRPr="007D6177">
        <w:rPr>
          <w:lang w:val="en-GB"/>
        </w:rPr>
        <w:t>The systems through a set of experiments to best describe, observe and highlight how well or how bad they perform in the five categories</w:t>
      </w:r>
      <w:r w:rsidR="00C0090E">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33B4A454" w14:textId="3410EB68" w:rsidR="003A44B4" w:rsidRDefault="003A44B4" w:rsidP="008437C7">
      <w:pPr>
        <w:rPr>
          <w:lang w:val="en-GB"/>
        </w:rPr>
      </w:pPr>
    </w:p>
    <w:p w14:paraId="0823B3CD" w14:textId="252D3992" w:rsidR="003A44B4" w:rsidRPr="003A44B4" w:rsidRDefault="003A44B4" w:rsidP="008437C7">
      <w:pPr>
        <w:rPr>
          <w:color w:val="FF0000"/>
          <w:lang w:val="en-GB"/>
        </w:rPr>
      </w:pPr>
      <w:r w:rsidRPr="003A44B4">
        <w:rPr>
          <w:color w:val="FF0000"/>
          <w:lang w:val="en-GB"/>
        </w:rPr>
        <w:t>The values for each experiments are set as shown in Table N</w:t>
      </w:r>
    </w:p>
    <w:p w14:paraId="68E766C6" w14:textId="53065D98" w:rsidR="008437C7" w:rsidRDefault="008437C7" w:rsidP="008437C7">
      <w:pPr>
        <w:rPr>
          <w:lang w:val="en-GB"/>
        </w:rPr>
      </w:pPr>
    </w:p>
    <w:tbl>
      <w:tblPr>
        <w:tblStyle w:val="TableGrid"/>
        <w:tblW w:w="0" w:type="auto"/>
        <w:tblLook w:val="04A0" w:firstRow="1" w:lastRow="0" w:firstColumn="1" w:lastColumn="0" w:noHBand="0" w:noVBand="1"/>
      </w:tblPr>
      <w:tblGrid>
        <w:gridCol w:w="4508"/>
        <w:gridCol w:w="4508"/>
      </w:tblGrid>
      <w:tr w:rsidR="003A44B4" w14:paraId="67BCB62F" w14:textId="77777777" w:rsidTr="003A44B4">
        <w:tc>
          <w:tcPr>
            <w:tcW w:w="4508" w:type="dxa"/>
          </w:tcPr>
          <w:p w14:paraId="53549D87" w14:textId="19E71BE1" w:rsidR="003A44B4" w:rsidRDefault="003A44B4" w:rsidP="008437C7">
            <w:pPr>
              <w:rPr>
                <w:lang w:val="en-GB"/>
              </w:rPr>
            </w:pPr>
            <w:r>
              <w:rPr>
                <w:lang w:val="en-GB"/>
              </w:rPr>
              <w:t xml:space="preserve">Number of </w:t>
            </w:r>
            <w:r w:rsidR="00833EA8">
              <w:rPr>
                <w:lang w:val="en-GB"/>
              </w:rPr>
              <w:t>resources</w:t>
            </w:r>
          </w:p>
        </w:tc>
        <w:tc>
          <w:tcPr>
            <w:tcW w:w="4508" w:type="dxa"/>
          </w:tcPr>
          <w:p w14:paraId="702C1F61" w14:textId="657F1372" w:rsidR="003A44B4" w:rsidRDefault="00833EA8" w:rsidP="008437C7">
            <w:pPr>
              <w:rPr>
                <w:lang w:val="en-GB"/>
              </w:rPr>
            </w:pPr>
            <w:r>
              <w:rPr>
                <w:lang w:val="en-GB"/>
              </w:rPr>
              <w:t>2000</w:t>
            </w:r>
          </w:p>
        </w:tc>
      </w:tr>
      <w:tr w:rsidR="003A44B4" w14:paraId="32BC495E" w14:textId="77777777" w:rsidTr="003A44B4">
        <w:tc>
          <w:tcPr>
            <w:tcW w:w="4508" w:type="dxa"/>
          </w:tcPr>
          <w:p w14:paraId="4DA62348" w14:textId="6C2F2DA5" w:rsidR="003A44B4" w:rsidRDefault="00833EA8" w:rsidP="008437C7">
            <w:pPr>
              <w:rPr>
                <w:lang w:val="en-GB"/>
              </w:rPr>
            </w:pPr>
            <w:r>
              <w:rPr>
                <w:lang w:val="en-GB"/>
              </w:rPr>
              <w:t>Noise</w:t>
            </w:r>
          </w:p>
        </w:tc>
        <w:tc>
          <w:tcPr>
            <w:tcW w:w="4508" w:type="dxa"/>
          </w:tcPr>
          <w:p w14:paraId="79A464CF" w14:textId="46A89BF9" w:rsidR="003A44B4" w:rsidRDefault="00833EA8" w:rsidP="008437C7">
            <w:pPr>
              <w:rPr>
                <w:lang w:val="en-GB"/>
              </w:rPr>
            </w:pPr>
            <w:r>
              <w:rPr>
                <w:lang w:val="en-GB"/>
              </w:rPr>
              <w:t>0.3</w:t>
            </w:r>
          </w:p>
        </w:tc>
      </w:tr>
      <w:tr w:rsidR="003A44B4" w14:paraId="2A13D11D" w14:textId="77777777" w:rsidTr="003A44B4">
        <w:tc>
          <w:tcPr>
            <w:tcW w:w="4508" w:type="dxa"/>
          </w:tcPr>
          <w:p w14:paraId="7C5771D6" w14:textId="42CB7BD2" w:rsidR="003A44B4" w:rsidRDefault="00833EA8" w:rsidP="008437C7">
            <w:pPr>
              <w:rPr>
                <w:lang w:val="en-GB"/>
              </w:rPr>
            </w:pPr>
            <w:r>
              <w:rPr>
                <w:lang w:val="en-GB"/>
              </w:rPr>
              <w:t>Range</w:t>
            </w:r>
          </w:p>
        </w:tc>
        <w:tc>
          <w:tcPr>
            <w:tcW w:w="4508" w:type="dxa"/>
          </w:tcPr>
          <w:p w14:paraId="41B72504" w14:textId="147692FE" w:rsidR="003A44B4" w:rsidRDefault="00833EA8" w:rsidP="008437C7">
            <w:pPr>
              <w:rPr>
                <w:lang w:val="en-GB"/>
              </w:rPr>
            </w:pPr>
            <w:r>
              <w:rPr>
                <w:lang w:val="en-GB"/>
              </w:rPr>
              <w:t>13 meters</w:t>
            </w:r>
          </w:p>
        </w:tc>
      </w:tr>
      <w:tr w:rsidR="003A44B4" w14:paraId="146C1529" w14:textId="77777777" w:rsidTr="003A44B4">
        <w:tc>
          <w:tcPr>
            <w:tcW w:w="4508" w:type="dxa"/>
          </w:tcPr>
          <w:p w14:paraId="554A0406" w14:textId="139EE3CF" w:rsidR="003A44B4" w:rsidRDefault="00833EA8" w:rsidP="008437C7">
            <w:pPr>
              <w:rPr>
                <w:lang w:val="en-GB"/>
              </w:rPr>
            </w:pPr>
            <w:r>
              <w:rPr>
                <w:lang w:val="en-GB"/>
              </w:rPr>
              <w:t>And so on?</w:t>
            </w:r>
          </w:p>
        </w:tc>
        <w:tc>
          <w:tcPr>
            <w:tcW w:w="4508" w:type="dxa"/>
          </w:tcPr>
          <w:p w14:paraId="138946C1" w14:textId="77777777" w:rsidR="003A44B4" w:rsidRDefault="003A44B4" w:rsidP="008437C7">
            <w:pPr>
              <w:rPr>
                <w:lang w:val="en-GB"/>
              </w:rPr>
            </w:pPr>
          </w:p>
        </w:tc>
      </w:tr>
      <w:tr w:rsidR="003A44B4" w14:paraId="3B781C08" w14:textId="77777777" w:rsidTr="003A44B4">
        <w:tc>
          <w:tcPr>
            <w:tcW w:w="4508" w:type="dxa"/>
          </w:tcPr>
          <w:p w14:paraId="11747E78" w14:textId="77777777" w:rsidR="003A44B4" w:rsidRDefault="003A44B4" w:rsidP="008437C7">
            <w:pPr>
              <w:rPr>
                <w:lang w:val="en-GB"/>
              </w:rPr>
            </w:pPr>
          </w:p>
        </w:tc>
        <w:tc>
          <w:tcPr>
            <w:tcW w:w="4508" w:type="dxa"/>
          </w:tcPr>
          <w:p w14:paraId="3D247A64" w14:textId="77777777" w:rsidR="003A44B4" w:rsidRDefault="003A44B4" w:rsidP="008437C7">
            <w:pPr>
              <w:rPr>
                <w:lang w:val="en-GB"/>
              </w:rPr>
            </w:pPr>
          </w:p>
        </w:tc>
      </w:tr>
    </w:tbl>
    <w:p w14:paraId="36417BF7" w14:textId="093D9437" w:rsidR="003A44B4" w:rsidRDefault="003A44B4" w:rsidP="008437C7">
      <w:pPr>
        <w:rPr>
          <w:lang w:val="en-GB"/>
        </w:rPr>
      </w:pPr>
    </w:p>
    <w:p w14:paraId="1A6BC186" w14:textId="77777777" w:rsidR="003A44B4" w:rsidRDefault="003A44B4" w:rsidP="008437C7">
      <w:pPr>
        <w:rPr>
          <w:lang w:val="en-GB"/>
        </w:rPr>
      </w:pPr>
    </w:p>
    <w:p w14:paraId="2894E6FE" w14:textId="49B5A2F6" w:rsidR="003A44B4" w:rsidRPr="003A44B4" w:rsidRDefault="003A44B4" w:rsidP="008437C7">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24D2F2C5" w14:textId="21AA4D84" w:rsidR="003A44B4" w:rsidRDefault="003A44B4" w:rsidP="008437C7">
      <w:pPr>
        <w:rPr>
          <w:lang w:val="en-GB"/>
        </w:rPr>
      </w:pPr>
    </w:p>
    <w:p w14:paraId="1D6C7F5F" w14:textId="0D19A99F" w:rsidR="003A44B4" w:rsidRPr="003A44B4" w:rsidRDefault="003A44B4" w:rsidP="008437C7">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367E2DA8" w14:textId="77777777" w:rsidR="003A44B4" w:rsidRPr="007D6177" w:rsidRDefault="003A44B4" w:rsidP="008437C7">
      <w:pPr>
        <w:rPr>
          <w:lang w:val="en-GB"/>
        </w:rPr>
      </w:pPr>
    </w:p>
    <w:p w14:paraId="105EB63D" w14:textId="77777777" w:rsidR="008437C7" w:rsidRPr="007D6177" w:rsidRDefault="008437C7" w:rsidP="008437C7">
      <w:pPr>
        <w:pStyle w:val="Heading2"/>
        <w:rPr>
          <w:lang w:val="en-GB"/>
        </w:rPr>
      </w:pPr>
      <w:r w:rsidRPr="007D6177">
        <w:rPr>
          <w:lang w:val="en-GB"/>
        </w:rPr>
        <w:t>Task completion rate</w:t>
      </w:r>
    </w:p>
    <w:p w14:paraId="1C8202C0" w14:textId="77777777" w:rsidR="008437C7" w:rsidRPr="00C0090E" w:rsidRDefault="008437C7" w:rsidP="008437C7">
      <w:pPr>
        <w:rPr>
          <w:color w:val="70AD47" w:themeColor="accent6"/>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Pr="007D6177" w:rsidRDefault="008437C7" w:rsidP="008437C7">
      <w:pPr>
        <w:rPr>
          <w:lang w:val="en-GB"/>
        </w:rPr>
      </w:pPr>
    </w:p>
    <w:p w14:paraId="7FF723B7" w14:textId="3C0DC89F" w:rsidR="008437C7" w:rsidRPr="00AB22F1" w:rsidRDefault="008437C7" w:rsidP="008437C7">
      <w:pPr>
        <w:rPr>
          <w:lang w:val="en-GB"/>
        </w:rPr>
      </w:pPr>
      <w:r w:rsidRPr="007D6177">
        <w:rPr>
          <w:lang w:val="en-GB"/>
        </w:rPr>
        <w:t xml:space="preserve">Experiment 1 consists of collecting, processing, and cleaning </w:t>
      </w:r>
      <w:r w:rsidR="0071420F" w:rsidRPr="007D6177">
        <w:rPr>
          <w:lang w:val="en-GB"/>
        </w:rPr>
        <w:t>150</w:t>
      </w:r>
      <w:r w:rsidRPr="007D6177">
        <w:rPr>
          <w:lang w:val="en-GB"/>
        </w:rPr>
        <w:t xml:space="preserve"> resources as </w:t>
      </w:r>
      <w:r w:rsidR="00C0090E">
        <w:rPr>
          <w:lang w:val="en-GB"/>
        </w:rPr>
        <w:t>fast</w:t>
      </w:r>
      <w:r w:rsidRPr="007D6177">
        <w:rPr>
          <w:lang w:val="en-GB"/>
        </w:rPr>
        <w:t xml:space="preserve"> as possible</w:t>
      </w:r>
      <w:r w:rsidR="0067069A">
        <w:rPr>
          <w:lang w:val="en-GB"/>
        </w:rPr>
        <w:t xml:space="preserve"> [NDPDB]</w:t>
      </w:r>
      <w:r w:rsidRPr="007D6177">
        <w:rPr>
          <w:lang w:val="en-GB"/>
        </w:rPr>
        <w:t>. At each new start, the demand for the</w:t>
      </w:r>
      <w:r w:rsidR="003A44B4">
        <w:rPr>
          <w:lang w:val="en-GB"/>
        </w:rPr>
        <w:t xml:space="preserve"> </w:t>
      </w:r>
      <w:proofErr w:type="spellStart"/>
      <w:r w:rsidR="003A44B4" w:rsidRPr="003A44B4">
        <w:rPr>
          <w:i/>
          <w:iCs/>
          <w:lang w:val="en-GB"/>
        </w:rPr>
        <w:t>ForagingTask</w:t>
      </w:r>
      <w:proofErr w:type="spellEnd"/>
      <w:r w:rsidR="003A44B4">
        <w:rPr>
          <w:lang w:val="en-GB"/>
        </w:rPr>
        <w:t xml:space="preserve"> </w:t>
      </w:r>
      <w:r w:rsidRPr="007D6177">
        <w:rPr>
          <w:lang w:val="en-GB"/>
        </w:rPr>
        <w:t>is 50 resources,</w:t>
      </w:r>
      <w:r w:rsidR="0071420F" w:rsidRPr="007D6177">
        <w:rPr>
          <w:lang w:val="en-GB"/>
        </w:rPr>
        <w:t xml:space="preserve"> </w:t>
      </w:r>
      <w:r w:rsidRPr="007D6177">
        <w:rPr>
          <w:lang w:val="en-GB"/>
        </w:rPr>
        <w:t xml:space="preserve">the demand for the </w:t>
      </w:r>
      <w:proofErr w:type="spellStart"/>
      <w:r w:rsidR="003A44B4" w:rsidRPr="003A44B4">
        <w:rPr>
          <w:i/>
          <w:iCs/>
          <w:lang w:val="en-GB"/>
        </w:rPr>
        <w:t>N</w:t>
      </w:r>
      <w:r w:rsidRPr="003A44B4">
        <w:rPr>
          <w:i/>
          <w:iCs/>
          <w:lang w:val="en-GB"/>
        </w:rPr>
        <w:t>est</w:t>
      </w:r>
      <w:r w:rsidR="003A44B4" w:rsidRPr="003A44B4">
        <w:rPr>
          <w:i/>
          <w:iCs/>
          <w:lang w:val="en-GB"/>
        </w:rPr>
        <w:t>P</w:t>
      </w:r>
      <w:r w:rsidRPr="003A44B4">
        <w:rPr>
          <w:i/>
          <w:iCs/>
          <w:lang w:val="en-GB"/>
        </w:rPr>
        <w:t>rocessing</w:t>
      </w:r>
      <w:r w:rsidR="003A44B4">
        <w:rPr>
          <w:i/>
          <w:iCs/>
          <w:lang w:val="en-GB"/>
        </w:rPr>
        <w:t>Task</w:t>
      </w:r>
      <w:proofErr w:type="spellEnd"/>
      <w:r w:rsidRPr="007D6177">
        <w:rPr>
          <w:lang w:val="en-GB"/>
        </w:rPr>
        <w:t xml:space="preserve"> and </w:t>
      </w:r>
      <w:proofErr w:type="spellStart"/>
      <w:r w:rsidR="003A44B4" w:rsidRPr="003A44B4">
        <w:rPr>
          <w:i/>
          <w:iCs/>
          <w:lang w:val="en-GB"/>
        </w:rPr>
        <w:t>C</w:t>
      </w:r>
      <w:r w:rsidRPr="003A44B4">
        <w:rPr>
          <w:i/>
          <w:iCs/>
          <w:lang w:val="en-GB"/>
        </w:rPr>
        <w:t>leaning</w:t>
      </w:r>
      <w:r w:rsidR="003A44B4" w:rsidRPr="003A44B4">
        <w:rPr>
          <w:i/>
          <w:iCs/>
          <w:lang w:val="en-GB"/>
        </w:rPr>
        <w:t>T</w:t>
      </w:r>
      <w:r w:rsidRPr="003A44B4">
        <w:rPr>
          <w:i/>
          <w:iCs/>
          <w:lang w:val="en-GB"/>
        </w:rPr>
        <w:t>ask</w:t>
      </w:r>
      <w:proofErr w:type="spellEnd"/>
      <w:r w:rsidRPr="007D6177">
        <w:rPr>
          <w:lang w:val="en-GB"/>
        </w:rPr>
        <w:t xml:space="preserve"> are both set to 0</w:t>
      </w:r>
      <w:r w:rsidR="0071420F" w:rsidRPr="007D6177">
        <w:rPr>
          <w:lang w:val="en-GB"/>
        </w:rPr>
        <w:t xml:space="preserve">, and </w:t>
      </w:r>
      <w:r w:rsidRPr="007D6177">
        <w:rPr>
          <w:lang w:val="en-GB"/>
        </w:rPr>
        <w:t xml:space="preserve">the demand </w:t>
      </w:r>
      <w:r w:rsidR="00C0090E">
        <w:rPr>
          <w:lang w:val="en-GB"/>
        </w:rPr>
        <w:t xml:space="preserve">for the </w:t>
      </w:r>
      <w:proofErr w:type="spellStart"/>
      <w:r w:rsidR="00C0090E">
        <w:rPr>
          <w:i/>
          <w:iCs/>
          <w:lang w:val="en-GB"/>
        </w:rPr>
        <w:t>ForagingTask</w:t>
      </w:r>
      <w:proofErr w:type="spellEnd"/>
      <w:r w:rsidR="00C0090E">
        <w:rPr>
          <w:i/>
          <w:iCs/>
          <w:lang w:val="en-GB"/>
        </w:rPr>
        <w:t xml:space="preserve"> </w:t>
      </w:r>
      <w:r w:rsidRPr="007D6177">
        <w:rPr>
          <w:lang w:val="en-GB"/>
        </w:rPr>
        <w:t xml:space="preserve">increases by </w:t>
      </w:r>
      <w:r w:rsidR="0071420F" w:rsidRPr="007D6177">
        <w:rPr>
          <w:lang w:val="en-GB"/>
        </w:rPr>
        <w:t xml:space="preserve">7 </w:t>
      </w:r>
      <w:r w:rsidRPr="007D6177">
        <w:rPr>
          <w:lang w:val="en-GB"/>
        </w:rPr>
        <w:t>for every 500 simulation steps to keep the system busy.</w:t>
      </w:r>
      <w:r w:rsidR="0071420F" w:rsidRPr="007D6177">
        <w:rPr>
          <w:lang w:val="en-GB"/>
        </w:rPr>
        <w:t xml:space="preserve"> Tests have proven that </w:t>
      </w:r>
      <w:r w:rsidR="00C0090E">
        <w:rPr>
          <w:lang w:val="en-GB"/>
        </w:rPr>
        <w:t>increasing the demand by</w:t>
      </w:r>
      <w:r w:rsidR="0071420F" w:rsidRPr="007D6177">
        <w:rPr>
          <w:lang w:val="en-GB"/>
        </w:rPr>
        <w:t xml:space="preserve"> 7 resources </w:t>
      </w:r>
      <w:r w:rsidR="00C0090E">
        <w:rPr>
          <w:lang w:val="en-GB"/>
        </w:rPr>
        <w:t>at</w:t>
      </w:r>
      <w:r w:rsidR="0071420F" w:rsidRPr="007D6177">
        <w:rPr>
          <w:lang w:val="en-GB"/>
        </w:rPr>
        <w:t xml:space="preserve"> every 500 simulation step keeps the system busy at its max capacity for the whole period</w:t>
      </w:r>
      <w:r w:rsidR="00AB22F1">
        <w:rPr>
          <w:lang w:val="en-GB"/>
        </w:rPr>
        <w:t xml:space="preserve">, </w:t>
      </w:r>
      <w:r w:rsidR="00C0090E">
        <w:rPr>
          <w:lang w:val="en-GB"/>
        </w:rPr>
        <w:t>which maximize the task completion rate of CAITA and DAITA</w:t>
      </w:r>
      <w:r w:rsidR="0071420F" w:rsidRPr="007D6177">
        <w:rPr>
          <w:lang w:val="en-GB"/>
        </w:rPr>
        <w:t xml:space="preserve"> as unlike GTA, RND and PSI, they use idle state where if the demand for a task is met</w:t>
      </w:r>
      <w:r w:rsidR="00C0090E">
        <w:rPr>
          <w:lang w:val="en-GB"/>
        </w:rPr>
        <w:t xml:space="preserve">, </w:t>
      </w:r>
      <w:r w:rsidR="0071420F" w:rsidRPr="007D6177">
        <w:rPr>
          <w:lang w:val="en-GB"/>
        </w:rPr>
        <w:t>other robot</w:t>
      </w:r>
      <w:r w:rsidR="00C0090E">
        <w:rPr>
          <w:lang w:val="en-GB"/>
        </w:rPr>
        <w:t xml:space="preserve">s </w:t>
      </w:r>
      <w:r w:rsidR="0071420F" w:rsidRPr="007D6177">
        <w:rPr>
          <w:lang w:val="en-GB"/>
        </w:rPr>
        <w:t>remain idle</w:t>
      </w:r>
      <w:r w:rsidR="00C0090E">
        <w:rPr>
          <w:lang w:val="en-GB"/>
        </w:rPr>
        <w:t xml:space="preserve">. </w:t>
      </w:r>
      <w:r w:rsidR="00AB22F1">
        <w:rPr>
          <w:lang w:val="en-GB"/>
        </w:rPr>
        <w:t xml:space="preserve">If one chooses to use an increase of 6 or less for this experiment, it will keep the </w:t>
      </w:r>
      <w:r w:rsidR="0071420F" w:rsidRPr="007D6177">
        <w:rPr>
          <w:lang w:val="en-GB"/>
        </w:rPr>
        <w:t>system in a lazy state, with more or less half of the workers busy on average</w:t>
      </w:r>
      <w:r w:rsidR="00AB217D">
        <w:rPr>
          <w:lang w:val="en-GB"/>
        </w:rPr>
        <w:t xml:space="preserve"> (dependent of the increase)</w:t>
      </w:r>
      <w:r w:rsidR="0071420F" w:rsidRPr="007D6177">
        <w:rPr>
          <w:lang w:val="en-GB"/>
        </w:rPr>
        <w:t>, over the whole period.</w:t>
      </w:r>
      <w:r w:rsidR="00AB22F1">
        <w:rPr>
          <w:lang w:val="en-GB"/>
        </w:rPr>
        <w:t xml:space="preserve"> </w:t>
      </w:r>
      <w:r w:rsidR="00AB22F1" w:rsidRPr="00AB217D">
        <w:rPr>
          <w:color w:val="ED7D31" w:themeColor="accent2"/>
          <w:lang w:val="en-GB"/>
        </w:rPr>
        <w:t xml:space="preserve">The relationship </w:t>
      </w:r>
      <w:r w:rsidR="00AB22F1" w:rsidRPr="00AB217D">
        <w:rPr>
          <w:color w:val="ED7D31" w:themeColor="accent2"/>
          <w:lang w:val="en-GB"/>
        </w:rPr>
        <w:lastRenderedPageBreak/>
        <w:t xml:space="preserve">between the demand for the </w:t>
      </w:r>
      <w:proofErr w:type="spellStart"/>
      <w:r w:rsidR="00AB22F1" w:rsidRPr="00AB217D">
        <w:rPr>
          <w:i/>
          <w:iCs/>
          <w:color w:val="ED7D31" w:themeColor="accent2"/>
          <w:lang w:val="en-GB"/>
        </w:rPr>
        <w:t>ForagingTask</w:t>
      </w:r>
      <w:proofErr w:type="spellEnd"/>
      <w:r w:rsidR="00AB22F1" w:rsidRPr="00AB217D">
        <w:rPr>
          <w:i/>
          <w:iCs/>
          <w:color w:val="ED7D31" w:themeColor="accent2"/>
          <w:lang w:val="en-GB"/>
        </w:rPr>
        <w:t xml:space="preserve"> </w:t>
      </w:r>
      <w:r w:rsidR="00AB22F1" w:rsidRPr="00AB217D">
        <w:rPr>
          <w:color w:val="ED7D31" w:themeColor="accent2"/>
          <w:lang w:val="en-GB"/>
        </w:rPr>
        <w:t xml:space="preserve">and a periodically increasing demand is furthermore </w:t>
      </w:r>
      <w:r w:rsidR="00AB217D" w:rsidRPr="00AB217D">
        <w:rPr>
          <w:color w:val="ED7D31" w:themeColor="accent2"/>
          <w:lang w:val="en-GB"/>
        </w:rPr>
        <w:t>elaborated</w:t>
      </w:r>
      <w:r w:rsidR="00AB22F1" w:rsidRPr="00AB217D">
        <w:rPr>
          <w:color w:val="ED7D31" w:themeColor="accent2"/>
          <w:lang w:val="en-GB"/>
        </w:rPr>
        <w:t xml:space="preserve"> in the next chapter</w:t>
      </w:r>
      <w:r w:rsidR="00AB217D">
        <w:rPr>
          <w:color w:val="ED7D31" w:themeColor="accent2"/>
          <w:lang w:val="en-GB"/>
        </w:rPr>
        <w:t xml:space="preserve"> -&gt; cool here, symmetry only talks about it at the same time?</w:t>
      </w:r>
      <w:r w:rsidR="00AB22F1" w:rsidRPr="00AB217D">
        <w:rPr>
          <w:color w:val="ED7D31" w:themeColor="accent2"/>
          <w:lang w:val="en-GB"/>
        </w:rPr>
        <w:t>.</w:t>
      </w:r>
    </w:p>
    <w:p w14:paraId="35433929" w14:textId="4A34E74D" w:rsidR="0067069A" w:rsidRDefault="0067069A" w:rsidP="008437C7">
      <w:pPr>
        <w:rPr>
          <w:lang w:val="en-GB"/>
        </w:rPr>
      </w:pPr>
    </w:p>
    <w:p w14:paraId="11F01C52" w14:textId="77777777" w:rsidR="00AB217D" w:rsidRDefault="00AB217D" w:rsidP="00AB217D">
      <w:pPr>
        <w:rPr>
          <w:b/>
          <w:bCs/>
          <w:i/>
          <w:iCs/>
          <w:lang w:val="en-US"/>
        </w:rPr>
      </w:pPr>
      <w:r w:rsidRPr="00AB22F1">
        <w:rPr>
          <w:b/>
          <w:bCs/>
          <w:lang w:val="en-US"/>
        </w:rPr>
        <w:t xml:space="preserve">Relationship between the </w:t>
      </w:r>
      <w:proofErr w:type="spellStart"/>
      <w:r w:rsidRPr="00AB22F1">
        <w:rPr>
          <w:b/>
          <w:bCs/>
          <w:lang w:val="en-US"/>
        </w:rPr>
        <w:t>periodcal</w:t>
      </w:r>
      <w:proofErr w:type="spellEnd"/>
      <w:r w:rsidRPr="00AB22F1">
        <w:rPr>
          <w:b/>
          <w:bCs/>
          <w:lang w:val="en-US"/>
        </w:rPr>
        <w:t xml:space="preserve"> increase of the demand </w:t>
      </w:r>
      <w:r>
        <w:rPr>
          <w:b/>
          <w:bCs/>
          <w:lang w:val="en-US"/>
        </w:rPr>
        <w:t xml:space="preserve">and the starting demand of the </w:t>
      </w:r>
      <w:proofErr w:type="spellStart"/>
      <w:r w:rsidRPr="00AB22F1">
        <w:rPr>
          <w:b/>
          <w:bCs/>
          <w:i/>
          <w:iCs/>
          <w:lang w:val="en-US"/>
        </w:rPr>
        <w:t>ForagingTask</w:t>
      </w:r>
      <w:proofErr w:type="spellEnd"/>
    </w:p>
    <w:p w14:paraId="437B2D76" w14:textId="77777777" w:rsidR="00AB217D" w:rsidRDefault="00AB217D" w:rsidP="00AB217D">
      <w:pPr>
        <w:rPr>
          <w:b/>
          <w:bCs/>
          <w:i/>
          <w:iCs/>
          <w:lang w:val="en-US"/>
        </w:rPr>
      </w:pPr>
    </w:p>
    <w:p w14:paraId="678BE021" w14:textId="77777777" w:rsidR="00AB217D" w:rsidRPr="00AB22F1" w:rsidRDefault="00AB217D" w:rsidP="00AB217D">
      <w:pPr>
        <w:rPr>
          <w:b/>
          <w:bCs/>
          <w:i/>
          <w:iCs/>
          <w:lang w:val="fr-CH"/>
        </w:rPr>
      </w:pPr>
      <w:r w:rsidRPr="00AE0B80">
        <w:rPr>
          <w:color w:val="7030A0"/>
          <w:lang w:val="fr-CH"/>
        </w:rPr>
        <w:t xml:space="preserve">Montrer des graphs, dire que les </w:t>
      </w:r>
      <w:proofErr w:type="spellStart"/>
      <w:r w:rsidRPr="00AE0B80">
        <w:rPr>
          <w:color w:val="7030A0"/>
          <w:lang w:val="fr-CH"/>
        </w:rPr>
        <w:t>selected</w:t>
      </w:r>
      <w:proofErr w:type="spellEnd"/>
      <w:r w:rsidRPr="00AE0B80">
        <w:rPr>
          <w:color w:val="7030A0"/>
          <w:lang w:val="fr-CH"/>
        </w:rPr>
        <w:t xml:space="preserve"> ration </w:t>
      </w:r>
      <w:proofErr w:type="spellStart"/>
      <w:r w:rsidRPr="00AE0B80">
        <w:rPr>
          <w:color w:val="7030A0"/>
          <w:lang w:val="fr-CH"/>
        </w:rPr>
        <w:t>on</w:t>
      </w:r>
      <w:proofErr w:type="spellEnd"/>
      <w:r w:rsidRPr="00AE0B80">
        <w:rPr>
          <w:color w:val="7030A0"/>
          <w:lang w:val="fr-CH"/>
        </w:rPr>
        <w:t xml:space="preserve"> pour but de </w:t>
      </w:r>
      <w:r>
        <w:rPr>
          <w:color w:val="7030A0"/>
          <w:lang w:val="fr-CH"/>
        </w:rPr>
        <w:t xml:space="preserve">garder le system </w:t>
      </w:r>
      <w:proofErr w:type="spellStart"/>
      <w:r>
        <w:rPr>
          <w:color w:val="7030A0"/>
          <w:lang w:val="fr-CH"/>
        </w:rPr>
        <w:t>busy</w:t>
      </w:r>
      <w:proofErr w:type="spellEnd"/>
      <w:r>
        <w:rPr>
          <w:color w:val="7030A0"/>
          <w:lang w:val="fr-CH"/>
        </w:rPr>
        <w:t xml:space="preserve"> (montrer 70 :5)</w:t>
      </w:r>
    </w:p>
    <w:p w14:paraId="7C225123" w14:textId="77777777" w:rsidR="00AB217D" w:rsidRPr="00AB22F1" w:rsidRDefault="00AB217D" w:rsidP="00AB217D">
      <w:pPr>
        <w:rPr>
          <w:b/>
          <w:bCs/>
          <w:lang w:val="fr-CH"/>
        </w:rPr>
      </w:pPr>
    </w:p>
    <w:p w14:paraId="4B8FB548" w14:textId="43E0698D" w:rsidR="00AB217D" w:rsidRDefault="00AB217D" w:rsidP="00AB217D">
      <w:pPr>
        <w:rPr>
          <w:lang w:val="en-US"/>
        </w:rPr>
      </w:pPr>
      <w:r>
        <w:rPr>
          <w:lang w:val="en-US"/>
        </w:rPr>
        <w:t xml:space="preserve">The relationship between the periodical increase of the demand in the </w:t>
      </w:r>
      <w:proofErr w:type="spellStart"/>
      <w:r>
        <w:rPr>
          <w:i/>
          <w:iCs/>
          <w:lang w:val="en-US"/>
        </w:rPr>
        <w:t>ForagingTask</w:t>
      </w:r>
      <w:proofErr w:type="spellEnd"/>
      <w:r>
        <w:rPr>
          <w:i/>
          <w:iCs/>
          <w:lang w:val="en-US"/>
        </w:rPr>
        <w:t xml:space="preserve"> </w:t>
      </w:r>
      <w:r>
        <w:rPr>
          <w:lang w:val="en-US"/>
        </w:rPr>
        <w:t xml:space="preserve">and its starting </w:t>
      </w:r>
      <w:r>
        <w:rPr>
          <w:lang w:val="en-US"/>
        </w:rPr>
        <w:t>demand</w:t>
      </w:r>
      <w:r>
        <w:rPr>
          <w:lang w:val="en-US"/>
        </w:rPr>
        <w:t xml:space="preserve"> can be seen as a ratio</w:t>
      </w:r>
      <w:r>
        <w:rPr>
          <w:lang w:val="en-US"/>
        </w:rPr>
        <w:t xml:space="preserve"> </w:t>
      </w:r>
      <w:proofErr w:type="spellStart"/>
      <w:r w:rsidRPr="00AB217D">
        <w:rPr>
          <w:i/>
          <w:iCs/>
          <w:lang w:val="en-US"/>
        </w:rPr>
        <w:t>StartingDemand</w:t>
      </w:r>
      <w:r>
        <w:rPr>
          <w:lang w:val="en-US"/>
        </w:rPr>
        <w:t>:</w:t>
      </w:r>
      <w:r w:rsidRPr="00AB217D">
        <w:rPr>
          <w:i/>
          <w:iCs/>
          <w:lang w:val="en-US"/>
        </w:rPr>
        <w:t>PeriodicalIncrease</w:t>
      </w:r>
      <w:proofErr w:type="spellEnd"/>
      <w:r>
        <w:rPr>
          <w:lang w:val="en-US"/>
        </w:rPr>
        <w:t xml:space="preserve"> that one can experiment with to obtain different kinds of business in a AITA system. </w:t>
      </w:r>
    </w:p>
    <w:p w14:paraId="632A77E0" w14:textId="77777777" w:rsidR="00AB217D" w:rsidRDefault="00AB217D" w:rsidP="00AB217D">
      <w:pPr>
        <w:rPr>
          <w:lang w:val="en-US"/>
        </w:rPr>
      </w:pPr>
    </w:p>
    <w:p w14:paraId="6F45BBB7" w14:textId="77777777" w:rsidR="00AB217D" w:rsidRDefault="00AB217D" w:rsidP="00AB217D">
      <w:pPr>
        <w:rPr>
          <w:lang w:val="en-US"/>
        </w:rPr>
      </w:pPr>
      <w:r>
        <w:rPr>
          <w:lang w:val="en-US"/>
        </w:rPr>
        <w:t>???</w:t>
      </w:r>
    </w:p>
    <w:p w14:paraId="613F5889" w14:textId="77777777" w:rsidR="00AB217D" w:rsidRDefault="00AB217D" w:rsidP="00AB217D">
      <w:pPr>
        <w:rPr>
          <w:lang w:val="en-US"/>
        </w:rPr>
      </w:pPr>
    </w:p>
    <w:p w14:paraId="56345FC0" w14:textId="77777777" w:rsidR="00AB217D" w:rsidRDefault="00AB217D" w:rsidP="00AB217D">
      <w:pPr>
        <w:rPr>
          <w:lang w:val="en-US"/>
        </w:rPr>
      </w:pPr>
      <w:r>
        <w:rPr>
          <w:lang w:val="en-US"/>
        </w:rPr>
        <w:t>This paper tends to push the business of the AITA system at its maximum over all the experiment to keep fairness in the results as a ratio such as 20:2 would take a longer time to complete experiment 1 compared to a ratio such as 50:7</w:t>
      </w:r>
    </w:p>
    <w:p w14:paraId="6A9A4572" w14:textId="3B670367" w:rsidR="00AB217D" w:rsidRPr="00AB217D" w:rsidRDefault="00AB217D" w:rsidP="008437C7">
      <w:pPr>
        <w:rPr>
          <w:lang w:val="en-US"/>
        </w:rPr>
      </w:pPr>
    </w:p>
    <w:p w14:paraId="79FA49DA" w14:textId="77777777" w:rsidR="00AB217D" w:rsidRDefault="00AB217D" w:rsidP="008437C7">
      <w:pPr>
        <w:rPr>
          <w:lang w:val="en-GB"/>
        </w:rPr>
      </w:pPr>
    </w:p>
    <w:p w14:paraId="3DF335B5" w14:textId="56337604" w:rsidR="0067069A" w:rsidRDefault="0067069A" w:rsidP="008437C7">
      <w:pPr>
        <w:rPr>
          <w:color w:val="7030A0"/>
          <w:lang w:val="en-GB"/>
        </w:rPr>
      </w:pPr>
      <w:r w:rsidRPr="0067069A">
        <w:rPr>
          <w:color w:val="7030A0"/>
          <w:lang w:val="en-GB"/>
        </w:rPr>
        <w:t>[NDBDP] : Experiences have been stop at 40’000 simulation as some experiment could take over 200’000 simulation steps</w:t>
      </w:r>
    </w:p>
    <w:p w14:paraId="0F435557" w14:textId="252DB4F0" w:rsidR="00530D70" w:rsidRDefault="00530D70" w:rsidP="008437C7">
      <w:pPr>
        <w:rPr>
          <w:color w:val="7030A0"/>
          <w:lang w:val="en-GB"/>
        </w:rPr>
      </w:pPr>
    </w:p>
    <w:p w14:paraId="658315DB" w14:textId="3D8498C1" w:rsidR="00530D70" w:rsidRPr="00530D70" w:rsidRDefault="00530D70" w:rsidP="008437C7">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47223345" w14:textId="77777777" w:rsidR="008437C7" w:rsidRPr="00530D70" w:rsidRDefault="008437C7" w:rsidP="008437C7">
      <w:pPr>
        <w:rPr>
          <w:lang w:val="fr-CH"/>
        </w:rPr>
      </w:pPr>
    </w:p>
    <w:p w14:paraId="1F3D3A16" w14:textId="677A9918" w:rsidR="008437C7" w:rsidRPr="007D6177" w:rsidRDefault="008437C7" w:rsidP="008437C7">
      <w:pPr>
        <w:rPr>
          <w:b/>
          <w:bCs/>
          <w:lang w:val="en-GB"/>
        </w:rPr>
      </w:pPr>
      <w:r w:rsidRPr="007D6177">
        <w:rPr>
          <w:b/>
          <w:bCs/>
          <w:lang w:val="en-GB"/>
        </w:rPr>
        <w:t>Task completion rate on variating number of robots over CAITA and DAITA</w:t>
      </w:r>
    </w:p>
    <w:p w14:paraId="7B672308" w14:textId="77777777" w:rsidR="00530D70" w:rsidRDefault="008437C7" w:rsidP="008437C7">
      <w:pPr>
        <w:rPr>
          <w:lang w:val="en-GB"/>
        </w:rPr>
      </w:pPr>
      <w:r w:rsidRPr="007D6177">
        <w:rPr>
          <w:lang w:val="en-GB"/>
        </w:rPr>
        <w:t>The first set of tests performed on the CAITA and DAITA systems with the number of robots variating from 10, 20, 30, 40, 50, 70 to 100 show</w:t>
      </w:r>
      <w:r w:rsidR="00530D70">
        <w:rPr>
          <w:lang w:val="en-GB"/>
        </w:rPr>
        <w:t>n in</w:t>
      </w:r>
      <w:r w:rsidRPr="007D6177">
        <w:rPr>
          <w:lang w:val="en-GB"/>
        </w:rPr>
        <w:t xml:space="preserve"> figure N and N</w:t>
      </w:r>
      <w:r w:rsidR="00530D70">
        <w:rPr>
          <w:lang w:val="en-GB"/>
        </w:rPr>
        <w:t>, show</w:t>
      </w:r>
      <w:r w:rsidRPr="007D6177">
        <w:rPr>
          <w:lang w:val="en-GB"/>
        </w:rPr>
        <w:t xml:space="preserve"> that the </w:t>
      </w:r>
      <w:r w:rsidR="00530D70">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CAITA and DAITA demonstrate struggle when the number of robots goes above 50. In the former, using 70 robots </w:t>
      </w:r>
      <w:r w:rsidR="00530D70">
        <w:rPr>
          <w:lang w:val="en-GB"/>
        </w:rPr>
        <w:t xml:space="preserve"> or 100 robots </w:t>
      </w:r>
      <w:r w:rsidRPr="007D6177">
        <w:rPr>
          <w:lang w:val="en-GB"/>
        </w:rPr>
        <w:t>is barely as good as using 50 robots</w:t>
      </w:r>
      <w:r w:rsidR="00530D70">
        <w:rPr>
          <w:lang w:val="en-GB"/>
        </w:rPr>
        <w:t xml:space="preserve"> as they achieve the same performances</w:t>
      </w:r>
      <w:r w:rsidRPr="007D6177">
        <w:rPr>
          <w:lang w:val="en-GB"/>
        </w:rPr>
        <w:t xml:space="preserve">. In the latter, using 50 robots remains the </w:t>
      </w:r>
    </w:p>
    <w:p w14:paraId="2F07B83B" w14:textId="77777777" w:rsidR="00530D70" w:rsidRDefault="00530D70" w:rsidP="008437C7">
      <w:pPr>
        <w:rPr>
          <w:lang w:val="en-GB"/>
        </w:rPr>
      </w:pPr>
    </w:p>
    <w:p w14:paraId="0AEA2687" w14:textId="3EB7DF8B" w:rsidR="008437C7" w:rsidRPr="009C67B2" w:rsidRDefault="008437C7" w:rsidP="008437C7">
      <w:pPr>
        <w:rPr>
          <w:color w:val="70AD47" w:themeColor="accent6"/>
          <w:lang w:val="en-US"/>
        </w:rPr>
      </w:pPr>
      <w:r w:rsidRPr="007D6177">
        <w:rPr>
          <w:lang w:val="en-GB"/>
        </w:rPr>
        <w:t xml:space="preserve">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sidR="00231D8A">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Seeking equilibrium means that in a world where there exist 70 or 100 </w:t>
      </w:r>
      <w:r w:rsidRPr="007D6177">
        <w:rPr>
          <w:lang w:val="en-GB"/>
        </w:rPr>
        <w:lastRenderedPageBreak/>
        <w:t xml:space="preserve">robots but the demand is only of 50 resources the algorithm will only deploy 50 robots to cover it. This </w:t>
      </w:r>
      <w:proofErr w:type="spellStart"/>
      <w:r w:rsidRPr="007D6177">
        <w:rPr>
          <w:lang w:val="en-GB"/>
        </w:rPr>
        <w:t>behavior</w:t>
      </w:r>
      <w:proofErr w:type="spellEnd"/>
      <w:r w:rsidRPr="007D6177">
        <w:rPr>
          <w:lang w:val="en-GB"/>
        </w:rPr>
        <w:t xml:space="preserve"> can be thought of as being “underperforming”, but it just is the AITA algorithm not using more energy than needed to complete a given task. This “underperformance” is furthermore investigated in the next section – Task completion rate on different task allocation systems.</w:t>
      </w:r>
    </w:p>
    <w:p w14:paraId="53D4B5ED" w14:textId="77777777" w:rsidR="008437C7" w:rsidRPr="009C67B2" w:rsidRDefault="008437C7" w:rsidP="008437C7">
      <w:pPr>
        <w:rPr>
          <w:lang w:val="en-US"/>
        </w:rPr>
      </w:pPr>
    </w:p>
    <w:p w14:paraId="2800405B" w14:textId="77777777" w:rsidR="008437C7" w:rsidRPr="009C67B2" w:rsidRDefault="008437C7" w:rsidP="008437C7">
      <w:pPr>
        <w:jc w:val="center"/>
        <w:rPr>
          <w:color w:val="000000" w:themeColor="text1"/>
          <w:lang w:val="fr-CH"/>
        </w:rPr>
      </w:pPr>
    </w:p>
    <w:p w14:paraId="4477B798" w14:textId="77777777" w:rsidR="00AB22F1" w:rsidRDefault="00AB22F1" w:rsidP="008437C7">
      <w:pPr>
        <w:rPr>
          <w:lang w:val="en-US"/>
        </w:rPr>
      </w:pPr>
    </w:p>
    <w:p w14:paraId="5BB96CFF" w14:textId="77777777" w:rsidR="00AB22F1" w:rsidRPr="00AB22F1" w:rsidRDefault="00AB22F1" w:rsidP="008437C7">
      <w:pPr>
        <w:rPr>
          <w:lang w:val="en-US"/>
        </w:rPr>
      </w:pPr>
    </w:p>
    <w:p w14:paraId="52BC73A4" w14:textId="79EBAAE6" w:rsidR="008437C7" w:rsidRPr="007D6177" w:rsidRDefault="0067069A" w:rsidP="008437C7">
      <w:pPr>
        <w:rPr>
          <w:lang w:val="en-GB"/>
        </w:rPr>
      </w:pPr>
      <w:r>
        <w:rPr>
          <w:noProof/>
          <w:lang w:val="en-GB"/>
        </w:rPr>
        <w:drawing>
          <wp:inline distT="0" distB="0" distL="0" distR="0" wp14:anchorId="6CB8F2B5" wp14:editId="50DF96B9">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22AD3E16" w14:textId="77777777" w:rsidR="008437C7" w:rsidRPr="007D6177" w:rsidRDefault="008437C7" w:rsidP="008437C7">
      <w:pPr>
        <w:rPr>
          <w:lang w:val="en-GB"/>
        </w:rPr>
      </w:pPr>
    </w:p>
    <w:p w14:paraId="6B338DDC" w14:textId="77777777" w:rsidR="008437C7" w:rsidRPr="007D6177" w:rsidRDefault="008437C7" w:rsidP="008437C7">
      <w:pPr>
        <w:rPr>
          <w:lang w:val="en-GB"/>
        </w:rPr>
      </w:pPr>
    </w:p>
    <w:p w14:paraId="33D60FC8" w14:textId="6EB9A3CD" w:rsidR="008437C7" w:rsidRPr="007D6177" w:rsidRDefault="0067069A" w:rsidP="008437C7">
      <w:pPr>
        <w:rPr>
          <w:lang w:val="en-GB"/>
        </w:rPr>
      </w:pPr>
      <w:r>
        <w:rPr>
          <w:noProof/>
          <w:lang w:val="en-GB"/>
        </w:rPr>
        <w:lastRenderedPageBreak/>
        <w:drawing>
          <wp:inline distT="0" distB="0" distL="0" distR="0" wp14:anchorId="62CDD2FA" wp14:editId="3F615F9C">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65B6D7A4" w14:textId="77777777" w:rsidR="00AE0B80" w:rsidRDefault="00AE0B80" w:rsidP="008437C7">
      <w:pPr>
        <w:rPr>
          <w:b/>
          <w:bCs/>
          <w:lang w:val="en-GB"/>
        </w:rPr>
      </w:pPr>
    </w:p>
    <w:p w14:paraId="41C56D65" w14:textId="71D72517" w:rsidR="008437C7" w:rsidRPr="007D6177" w:rsidRDefault="008437C7" w:rsidP="008437C7">
      <w:pPr>
        <w:rPr>
          <w:b/>
          <w:bCs/>
          <w:lang w:val="en-GB"/>
        </w:rPr>
      </w:pPr>
      <w:r w:rsidRPr="007D6177">
        <w:rPr>
          <w:b/>
          <w:bCs/>
          <w:lang w:val="en-GB"/>
        </w:rPr>
        <w:t>Task completion rate on different task allocation systems</w:t>
      </w:r>
    </w:p>
    <w:p w14:paraId="4E029AC6" w14:textId="123F14C8" w:rsidR="008437C7" w:rsidRPr="007D6177" w:rsidRDefault="008437C7" w:rsidP="008437C7">
      <w:pPr>
        <w:rPr>
          <w:lang w:val="en-GB"/>
        </w:rPr>
      </w:pPr>
      <w:r w:rsidRPr="007D6177">
        <w:rPr>
          <w:lang w:val="en-GB"/>
        </w:rPr>
        <w:t xml:space="preserve">The same experiment is conducted on RND, GTA and PSI with 40 robots and compared to the two previous systems. </w:t>
      </w:r>
      <w:r w:rsidR="00182D55" w:rsidRPr="007D6177">
        <w:rPr>
          <w:lang w:val="en-GB"/>
        </w:rPr>
        <w:t xml:space="preserve">Among all the experimental methods, </w:t>
      </w:r>
      <w:r w:rsidR="00F6250F" w:rsidRPr="007D6177">
        <w:rPr>
          <w:lang w:val="en-GB"/>
        </w:rPr>
        <w:t>Figure N shows that GTA achieve</w:t>
      </w:r>
      <w:r w:rsidR="00754218" w:rsidRPr="007D6177">
        <w:rPr>
          <w:lang w:val="en-GB"/>
        </w:rPr>
        <w:t>s</w:t>
      </w:r>
      <w:r w:rsidR="00F6250F" w:rsidRPr="007D6177">
        <w:rPr>
          <w:lang w:val="en-GB"/>
        </w:rPr>
        <w:t xml:space="preserve"> the best task completion rate </w:t>
      </w:r>
      <w:r w:rsidR="00754218" w:rsidRPr="007D6177">
        <w:rPr>
          <w:lang w:val="en-GB"/>
        </w:rPr>
        <w:t>than</w:t>
      </w:r>
      <w:r w:rsidR="00F6250F" w:rsidRPr="007D6177">
        <w:rPr>
          <w:lang w:val="en-GB"/>
        </w:rPr>
        <w:t xml:space="preserve"> any other system.</w:t>
      </w:r>
      <w:r w:rsidRPr="007D6177">
        <w:rPr>
          <w:lang w:val="en-GB"/>
        </w:rPr>
        <w:t xml:space="preserve"> </w:t>
      </w:r>
      <w:r w:rsidR="00754218" w:rsidRPr="007D6177">
        <w:rPr>
          <w:lang w:val="en-GB"/>
        </w:rPr>
        <w:t>DAITA is as performant as PSI whereas CAITA is slightly off compared to these two.</w:t>
      </w:r>
      <w:r w:rsidR="00782CBD" w:rsidRPr="007D6177">
        <w:rPr>
          <w:lang w:val="en-GB"/>
        </w:rPr>
        <w:t xml:space="preserve"> RND shows clear sign of under-performance due to its over-collecting of resources as it does not take the demands in consideration. </w:t>
      </w:r>
    </w:p>
    <w:p w14:paraId="54F88B06" w14:textId="77777777" w:rsidR="008437C7" w:rsidRPr="007D6177" w:rsidRDefault="008437C7" w:rsidP="008437C7">
      <w:pPr>
        <w:rPr>
          <w:lang w:val="en-GB"/>
        </w:rPr>
      </w:pPr>
    </w:p>
    <w:p w14:paraId="67025573" w14:textId="774E59B3" w:rsidR="008437C7" w:rsidRPr="007D6177" w:rsidRDefault="004A4334" w:rsidP="00182D55">
      <w:pPr>
        <w:jc w:val="center"/>
        <w:rPr>
          <w:lang w:val="en-GB"/>
        </w:rPr>
      </w:pPr>
      <w:r w:rsidRPr="007D6177">
        <w:rPr>
          <w:noProof/>
          <w:lang w:val="en-GB"/>
        </w:rPr>
        <w:drawing>
          <wp:inline distT="0" distB="0" distL="0" distR="0" wp14:anchorId="13D427C8" wp14:editId="0E2319DD">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060B2099" w14:textId="4644ADD3" w:rsidR="00706BA4" w:rsidRPr="00286445" w:rsidRDefault="0009318B" w:rsidP="008437C7">
      <w:pPr>
        <w:rPr>
          <w:color w:val="FF0000"/>
          <w:lang w:val="fr-CH"/>
        </w:rPr>
      </w:pPr>
      <w:r w:rsidRPr="00286445">
        <w:rPr>
          <w:color w:val="FF0000"/>
          <w:lang w:val="fr-CH"/>
        </w:rPr>
        <w:t xml:space="preserve">TODO </w:t>
      </w:r>
      <w:proofErr w:type="spellStart"/>
      <w:r w:rsidRPr="00286445">
        <w:rPr>
          <w:color w:val="FF0000"/>
          <w:lang w:val="fr-CH"/>
        </w:rPr>
        <w:t>Maybe</w:t>
      </w:r>
      <w:proofErr w:type="spellEnd"/>
      <w:r w:rsidRPr="00286445">
        <w:rPr>
          <w:color w:val="FF0000"/>
          <w:lang w:val="fr-CH"/>
        </w:rPr>
        <w:t xml:space="preserve"> ici une courte conclusion sur les perfs de CDAITA ?</w:t>
      </w:r>
    </w:p>
    <w:p w14:paraId="2A61D781" w14:textId="77777777" w:rsidR="00706BA4" w:rsidRPr="00286445" w:rsidRDefault="00706BA4" w:rsidP="00706BA4">
      <w:pPr>
        <w:rPr>
          <w:lang w:val="fr-CH"/>
        </w:rPr>
      </w:pPr>
    </w:p>
    <w:p w14:paraId="052993B0" w14:textId="77777777" w:rsidR="00782CBD" w:rsidRPr="00286445" w:rsidRDefault="00782CBD" w:rsidP="00782CBD">
      <w:pPr>
        <w:rPr>
          <w:lang w:val="fr-CH"/>
        </w:rPr>
      </w:pPr>
    </w:p>
    <w:p w14:paraId="1AE6AD57" w14:textId="190CE68B" w:rsidR="008437C7" w:rsidRPr="007D6177" w:rsidRDefault="008437C7" w:rsidP="008437C7">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1E94B242" w14:textId="77777777" w:rsidR="008437C7" w:rsidRPr="007D6177" w:rsidRDefault="008437C7" w:rsidP="008437C7">
      <w:pPr>
        <w:pStyle w:val="ListParagraph"/>
        <w:numPr>
          <w:ilvl w:val="1"/>
          <w:numId w:val="8"/>
        </w:numPr>
        <w:rPr>
          <w:lang w:val="en-GB"/>
        </w:rPr>
      </w:pPr>
      <w:r w:rsidRPr="007D6177">
        <w:rPr>
          <w:lang w:val="en-GB"/>
        </w:rPr>
        <w:t>Also its trend is more or less to have these weird flat line each time</w:t>
      </w:r>
    </w:p>
    <w:p w14:paraId="498744AD" w14:textId="77777777" w:rsidR="008437C7" w:rsidRPr="007D6177" w:rsidRDefault="008437C7" w:rsidP="008437C7">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65626B40" w14:textId="77777777" w:rsidR="008437C7" w:rsidRPr="00286445" w:rsidRDefault="008437C7" w:rsidP="008437C7">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0BB95E41" w14:textId="77777777" w:rsidR="008437C7" w:rsidRPr="007D6177" w:rsidRDefault="008437C7" w:rsidP="008437C7">
      <w:pPr>
        <w:pStyle w:val="Heading2"/>
        <w:rPr>
          <w:lang w:val="en-GB"/>
        </w:rPr>
      </w:pPr>
      <w:r w:rsidRPr="007D6177">
        <w:rPr>
          <w:lang w:val="en-GB"/>
        </w:rPr>
        <w:t>Robustness -&gt; is it really a robustness experiment .. no</w:t>
      </w:r>
    </w:p>
    <w:p w14:paraId="61619B95" w14:textId="0D384AF4" w:rsidR="008437C7" w:rsidRPr="007D6177" w:rsidRDefault="008437C7" w:rsidP="008437C7">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sidR="005A1E16">
        <w:rPr>
          <w:lang w:val="en-GB"/>
        </w:rPr>
        <w:t>50</w:t>
      </w:r>
      <w:r w:rsidRPr="007D6177">
        <w:rPr>
          <w:lang w:val="en-GB"/>
        </w:rPr>
        <w:t xml:space="preserve"> and both the nest processing demand and the cleaning demand set to 0 (Note de bas de page 1:). Then, the demand for the foraging task increases by 7 for every 500 simulation timestep. The goal is to minimize the square error of task assignment  -&gt; optimization goal -&gt; namely, reach equilibrium as most as possible TODO what is the squared diff?</w:t>
      </w:r>
      <w:r w:rsidR="005A1E16">
        <w:rPr>
          <w:lang w:val="en-GB"/>
        </w:rPr>
        <w:t xml:space="preserve"> Also explained that minimizing task switch is minimizing energy consumption as robots stay consistently in the same task</w:t>
      </w:r>
    </w:p>
    <w:p w14:paraId="36ED62C6" w14:textId="77777777" w:rsidR="00BC791F" w:rsidRPr="00BC791F" w:rsidRDefault="00BC791F" w:rsidP="00BC791F">
      <w:pPr>
        <w:rPr>
          <w:color w:val="FF0000"/>
          <w:lang w:val="fr-CH"/>
        </w:rPr>
      </w:pPr>
      <w:r w:rsidRPr="00BC791F">
        <w:rPr>
          <w:color w:val="FF0000"/>
          <w:lang w:val="fr-CH"/>
        </w:rPr>
        <w:t>GTA:  186</w:t>
      </w:r>
    </w:p>
    <w:p w14:paraId="4BF32264" w14:textId="77777777" w:rsidR="00BC791F" w:rsidRPr="00BC791F" w:rsidRDefault="00BC791F" w:rsidP="00BC791F">
      <w:pPr>
        <w:rPr>
          <w:color w:val="FF0000"/>
          <w:lang w:val="fr-CH"/>
        </w:rPr>
      </w:pPr>
      <w:r w:rsidRPr="00BC791F">
        <w:rPr>
          <w:color w:val="FF0000"/>
          <w:lang w:val="fr-CH"/>
        </w:rPr>
        <w:t>psi:  99</w:t>
      </w:r>
    </w:p>
    <w:p w14:paraId="497B35B6" w14:textId="77777777" w:rsidR="00BC791F" w:rsidRPr="00BC791F" w:rsidRDefault="00BC791F" w:rsidP="00BC791F">
      <w:pPr>
        <w:rPr>
          <w:color w:val="FF0000"/>
          <w:lang w:val="fr-CH"/>
        </w:rPr>
      </w:pPr>
      <w:r w:rsidRPr="00BC791F">
        <w:rPr>
          <w:color w:val="FF0000"/>
          <w:lang w:val="fr-CH"/>
        </w:rPr>
        <w:t>DAITA:  44</w:t>
      </w:r>
    </w:p>
    <w:p w14:paraId="16C869BA" w14:textId="77777777" w:rsidR="00BC791F" w:rsidRPr="00BC791F" w:rsidRDefault="00BC791F" w:rsidP="00BC791F">
      <w:pPr>
        <w:rPr>
          <w:color w:val="FF0000"/>
          <w:lang w:val="fr-CH"/>
        </w:rPr>
      </w:pPr>
      <w:r w:rsidRPr="00BC791F">
        <w:rPr>
          <w:color w:val="FF0000"/>
          <w:lang w:val="fr-CH"/>
        </w:rPr>
        <w:t>CAITA:  96</w:t>
      </w:r>
    </w:p>
    <w:p w14:paraId="3BA6301C" w14:textId="77777777" w:rsidR="00BC791F" w:rsidRPr="00BC791F" w:rsidRDefault="00BC791F" w:rsidP="00BC791F">
      <w:pPr>
        <w:rPr>
          <w:color w:val="FF0000"/>
          <w:lang w:val="fr-CH"/>
        </w:rPr>
      </w:pPr>
      <w:r w:rsidRPr="00BC791F">
        <w:rPr>
          <w:color w:val="FF0000"/>
          <w:lang w:val="fr-CH"/>
        </w:rPr>
        <w:t>RND:  41484</w:t>
      </w:r>
    </w:p>
    <w:p w14:paraId="4D5F0A0C" w14:textId="2EB6F372" w:rsidR="008437C7" w:rsidRPr="007D6177" w:rsidRDefault="008437C7" w:rsidP="00BC791F">
      <w:pPr>
        <w:rPr>
          <w:b/>
          <w:bCs/>
          <w:lang w:val="en-GB"/>
        </w:rPr>
      </w:pPr>
      <w:r w:rsidRPr="007D6177">
        <w:rPr>
          <w:b/>
          <w:bCs/>
          <w:lang w:val="en-GB"/>
        </w:rPr>
        <w:t>Robustness of the different task allocation method</w:t>
      </w:r>
    </w:p>
    <w:p w14:paraId="72292A87" w14:textId="3051729B" w:rsidR="00F6250F" w:rsidRPr="007D6177" w:rsidRDefault="00F6250F" w:rsidP="008437C7">
      <w:pPr>
        <w:rPr>
          <w:b/>
          <w:bCs/>
          <w:lang w:val="en-GB"/>
        </w:rPr>
      </w:pPr>
    </w:p>
    <w:p w14:paraId="3FA67E00" w14:textId="4D9D23D3" w:rsidR="00F6250F" w:rsidRPr="007D6177" w:rsidRDefault="00F6250F" w:rsidP="008437C7">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521150AA" w14:textId="2E2C2A28" w:rsidR="008437C7" w:rsidRPr="007D6177" w:rsidRDefault="005A1E16" w:rsidP="008437C7">
      <w:pPr>
        <w:rPr>
          <w:lang w:val="en-GB"/>
        </w:rPr>
      </w:pPr>
      <w:r>
        <w:rPr>
          <w:noProof/>
          <w:lang w:val="en-GB"/>
        </w:rPr>
        <w:drawing>
          <wp:inline distT="0" distB="0" distL="0" distR="0" wp14:anchorId="6F5A1EB7" wp14:editId="2D53BA88">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7D506F95" w14:textId="77777777" w:rsidR="008437C7" w:rsidRPr="007D6177" w:rsidRDefault="008437C7" w:rsidP="008437C7">
      <w:pPr>
        <w:jc w:val="center"/>
        <w:rPr>
          <w:lang w:val="en-GB"/>
        </w:rPr>
      </w:pPr>
    </w:p>
    <w:p w14:paraId="11D5A191" w14:textId="1D8EE822" w:rsidR="008437C7" w:rsidRPr="007D6177" w:rsidRDefault="008437C7" w:rsidP="008437C7">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sidR="00BC791F">
        <w:rPr>
          <w:lang w:val="en-GB"/>
        </w:rPr>
        <w:t>41484</w:t>
      </w:r>
      <w:r w:rsidRPr="007D6177">
        <w:rPr>
          <w:lang w:val="en-GB"/>
        </w:rPr>
        <w:t xml:space="preserve"> squared error and the trend shows </w:t>
      </w:r>
      <w:r w:rsidRPr="007D6177">
        <w:rPr>
          <w:lang w:val="en-GB"/>
        </w:rPr>
        <w:lastRenderedPageBreak/>
        <w:t xml:space="preserve">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4BA3E3A9" w14:textId="77777777" w:rsidR="008437C7" w:rsidRPr="007D6177" w:rsidRDefault="008437C7" w:rsidP="008437C7">
      <w:pPr>
        <w:rPr>
          <w:lang w:val="en-GB"/>
        </w:rPr>
      </w:pPr>
    </w:p>
    <w:p w14:paraId="696195C5" w14:textId="6A4D5DBC" w:rsidR="008437C7" w:rsidRPr="007D6177" w:rsidRDefault="008437C7" w:rsidP="008437C7">
      <w:pPr>
        <w:rPr>
          <w:lang w:val="en-GB"/>
        </w:rPr>
      </w:pPr>
      <w:r w:rsidRPr="007D6177">
        <w:rPr>
          <w:lang w:val="en-GB"/>
        </w:rPr>
        <w:t xml:space="preserve">CAITA, with a </w:t>
      </w:r>
      <w:r w:rsidR="00B40384" w:rsidRPr="00B40384">
        <w:rPr>
          <w:color w:val="FF0000"/>
          <w:lang w:val="en-US"/>
        </w:rPr>
        <w:t>96</w:t>
      </w:r>
      <w:r w:rsidR="00B40384" w:rsidRPr="00B40384">
        <w:rPr>
          <w:color w:val="FF0000"/>
          <w:lang w:val="en-US"/>
        </w:rPr>
        <w:t xml:space="preserve"> </w:t>
      </w:r>
      <w:r w:rsidRPr="007D6177">
        <w:rPr>
          <w:lang w:val="en-GB"/>
        </w:rPr>
        <w:t xml:space="preserve">squared error, and DAITA, with a </w:t>
      </w:r>
      <w:r w:rsidR="00B40384" w:rsidRPr="00B40384">
        <w:rPr>
          <w:color w:val="FF0000"/>
          <w:lang w:val="en-US"/>
        </w:rPr>
        <w:t>44</w:t>
      </w:r>
      <w:r w:rsidR="00B40384" w:rsidRPr="00B40384">
        <w:rPr>
          <w:color w:val="FF0000"/>
          <w:lang w:val="en-US"/>
        </w:rPr>
        <w:t xml:space="preserve">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TODO in the discussion I guess I have to say why it might perform better</w:t>
      </w:r>
      <w:r w:rsidR="00754218" w:rsidRPr="007D6177">
        <w:rPr>
          <w:color w:val="FF0000"/>
          <w:lang w:val="en-GB"/>
        </w:rPr>
        <w:t xml:space="preserve">? Or maybe here and keep conclusion to re </w:t>
      </w:r>
      <w:proofErr w:type="spellStart"/>
      <w:r w:rsidR="00754218" w:rsidRPr="007D6177">
        <w:rPr>
          <w:color w:val="FF0000"/>
          <w:lang w:val="en-GB"/>
        </w:rPr>
        <w:t>assamble</w:t>
      </w:r>
      <w:proofErr w:type="spellEnd"/>
      <w:r w:rsidR="00754218"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FBB9C6D" w14:textId="41A8E379" w:rsidR="008437C7" w:rsidRDefault="008437C7" w:rsidP="008437C7">
      <w:pPr>
        <w:rPr>
          <w:lang w:val="en-GB"/>
        </w:rPr>
      </w:pPr>
    </w:p>
    <w:p w14:paraId="411E396A" w14:textId="60241F9D" w:rsidR="005A1E16" w:rsidRDefault="005A1E16" w:rsidP="008437C7">
      <w:pPr>
        <w:rPr>
          <w:color w:val="FF0000"/>
          <w:lang w:val="fr-CH"/>
        </w:rPr>
      </w:pPr>
      <w:r w:rsidRPr="005A1E16">
        <w:rPr>
          <w:color w:val="FF0000"/>
          <w:lang w:val="fr-CH"/>
        </w:rPr>
        <w:t>TODO remettre la photo au propre.</w:t>
      </w:r>
    </w:p>
    <w:p w14:paraId="64DDA4EC" w14:textId="77777777" w:rsidR="005A1E16" w:rsidRPr="005A1E16" w:rsidRDefault="005A1E16" w:rsidP="008437C7">
      <w:pPr>
        <w:rPr>
          <w:color w:val="FF0000"/>
          <w:lang w:val="fr-CH"/>
        </w:rPr>
      </w:pPr>
    </w:p>
    <w:p w14:paraId="3B6CF716" w14:textId="77777777" w:rsidR="008437C7" w:rsidRPr="007D6177" w:rsidRDefault="008437C7" w:rsidP="008437C7">
      <w:pPr>
        <w:pStyle w:val="Heading2"/>
        <w:rPr>
          <w:lang w:val="en-GB"/>
        </w:rPr>
      </w:pPr>
      <w:r w:rsidRPr="007D6177">
        <w:rPr>
          <w:lang w:val="en-GB"/>
        </w:rPr>
        <w:t>Adaptive change in workforce</w:t>
      </w:r>
    </w:p>
    <w:p w14:paraId="690C9F9B" w14:textId="707B496E" w:rsidR="008437C7" w:rsidRPr="007D6177" w:rsidRDefault="008437C7" w:rsidP="00705250">
      <w:pPr>
        <w:rPr>
          <w:lang w:val="en-GB"/>
        </w:rPr>
      </w:pPr>
      <w:r w:rsidRPr="007D6177">
        <w:rPr>
          <w:lang w:val="en-GB"/>
        </w:rPr>
        <w:t>The adaptive change in workforce is meant to observe the speed at which and how well a group of individual can adapt to a sudden change in the number of workers performing a task. The adaptive change in workforce can also be used as optimization goal as changing variables of the environments such as the communication efficiency, the robot’s efficiency at task solving</w:t>
      </w:r>
      <w:r w:rsidR="00705250">
        <w:rPr>
          <w:lang w:val="en-GB"/>
        </w:rPr>
        <w:t>, the number of robots and more</w:t>
      </w:r>
      <w:r w:rsidRPr="007D6177">
        <w:rPr>
          <w:lang w:val="en-GB"/>
        </w:rPr>
        <w:t xml:space="preserve"> can influence it</w:t>
      </w:r>
      <w:r w:rsidR="00705250">
        <w:rPr>
          <w:lang w:val="en-GB"/>
        </w:rPr>
        <w:t xml:space="preserve"> (however not discussed in this paper)</w:t>
      </w:r>
      <w:r w:rsidRPr="007D6177">
        <w:rPr>
          <w:lang w:val="en-GB"/>
        </w:rPr>
        <w:t xml:space="preserve">. </w:t>
      </w:r>
      <w:r w:rsidR="00705250">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 and with an increasing demand 7 in the foraging task in order to see how the adaptive change in workforce is influenced by a busy system.</w:t>
      </w:r>
      <w:r w:rsidR="00705250">
        <w:rPr>
          <w:lang w:val="en-GB"/>
        </w:rPr>
        <w:t xml:space="preserve"> </w:t>
      </w:r>
      <w:r w:rsidRPr="007D6177">
        <w:rPr>
          <w:lang w:val="en-GB"/>
        </w:rPr>
        <w:t xml:space="preserve">The </w:t>
      </w:r>
      <w:r w:rsidR="00705250">
        <w:rPr>
          <w:lang w:val="en-GB"/>
        </w:rPr>
        <w:t>nest processors</w:t>
      </w:r>
      <w:r w:rsidRPr="007D6177">
        <w:rPr>
          <w:lang w:val="en-GB"/>
        </w:rPr>
        <w:t xml:space="preserve"> </w:t>
      </w:r>
      <w:r w:rsidR="00705250">
        <w:rPr>
          <w:lang w:val="en-GB"/>
        </w:rPr>
        <w:t>are</w:t>
      </w:r>
      <w:r w:rsidRPr="007D6177">
        <w:rPr>
          <w:lang w:val="en-GB"/>
        </w:rPr>
        <w:t xml:space="preserve"> removed at the 20’000 simulation step</w:t>
      </w:r>
      <w:r w:rsidR="00705250">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2453F44C" w14:textId="77777777" w:rsidR="008437C7" w:rsidRPr="007D6177" w:rsidRDefault="008437C7" w:rsidP="008437C7">
      <w:pPr>
        <w:rPr>
          <w:lang w:val="en-GB"/>
        </w:rPr>
      </w:pPr>
    </w:p>
    <w:p w14:paraId="43CFCC2B" w14:textId="77777777" w:rsidR="008437C7" w:rsidRPr="007D6177" w:rsidRDefault="008437C7" w:rsidP="008437C7">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15D86F2E" w14:textId="77777777" w:rsidR="008437C7" w:rsidRPr="007D6177" w:rsidRDefault="008437C7" w:rsidP="008437C7">
      <w:pPr>
        <w:rPr>
          <w:lang w:val="en-GB"/>
        </w:rPr>
      </w:pPr>
    </w:p>
    <w:p w14:paraId="2B2DFE38" w14:textId="77777777" w:rsidR="008437C7" w:rsidRPr="00705250" w:rsidRDefault="008437C7" w:rsidP="008437C7">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xml:space="preserve">: 40 </w:t>
      </w:r>
      <w:r w:rsidRPr="00705250">
        <w:rPr>
          <w:i/>
          <w:iCs/>
          <w:color w:val="7030A0"/>
          <w:lang w:val="en-GB"/>
        </w:rPr>
        <w:lastRenderedPageBreak/>
        <w:t>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D7C5AE5" w14:textId="77777777" w:rsidR="008437C7" w:rsidRPr="007D6177" w:rsidRDefault="008437C7" w:rsidP="008437C7">
      <w:pPr>
        <w:rPr>
          <w:lang w:val="en-GB"/>
        </w:rPr>
      </w:pPr>
    </w:p>
    <w:p w14:paraId="3951188F" w14:textId="2155D960" w:rsidR="008437C7" w:rsidRPr="007D6177" w:rsidRDefault="008437C7" w:rsidP="008437C7">
      <w:pPr>
        <w:rPr>
          <w:lang w:val="en-GB"/>
        </w:rPr>
      </w:pPr>
      <w:r w:rsidRPr="007D6177">
        <w:rPr>
          <w:lang w:val="en-GB"/>
        </w:rPr>
        <w:t xml:space="preserve">The comparisons of the adaptive change in workforce on different task allocation system is run with 40 robots and shown in </w:t>
      </w:r>
      <w:r w:rsidR="00E45A3A">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sidR="00E45A3A">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727FD63" w14:textId="77777777" w:rsidR="008437C7" w:rsidRPr="007D6177" w:rsidRDefault="008437C7" w:rsidP="008437C7">
      <w:pPr>
        <w:rPr>
          <w:lang w:val="en-GB"/>
        </w:rPr>
      </w:pPr>
    </w:p>
    <w:p w14:paraId="5430BE31" w14:textId="77777777" w:rsidR="008437C7" w:rsidRPr="007D6177" w:rsidRDefault="008437C7" w:rsidP="008437C7">
      <w:pPr>
        <w:rPr>
          <w:lang w:val="en-GB"/>
        </w:rPr>
      </w:pPr>
    </w:p>
    <w:p w14:paraId="6CFD481F" w14:textId="77777777" w:rsidR="008437C7" w:rsidRPr="007D6177" w:rsidRDefault="008437C7" w:rsidP="008437C7">
      <w:pPr>
        <w:rPr>
          <w:sz w:val="22"/>
          <w:szCs w:val="22"/>
          <w:lang w:val="en-GB"/>
        </w:rPr>
      </w:pPr>
    </w:p>
    <w:p w14:paraId="4BC4C3CC" w14:textId="77777777" w:rsidR="008437C7" w:rsidRPr="007D6177" w:rsidRDefault="008437C7" w:rsidP="008437C7">
      <w:pPr>
        <w:rPr>
          <w:lang w:val="en-GB"/>
        </w:rPr>
      </w:pPr>
      <w:r w:rsidRPr="007D6177">
        <w:rPr>
          <w:noProof/>
          <w:lang w:val="en-GB"/>
        </w:rPr>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Pr="007D6177" w:rsidRDefault="008437C7" w:rsidP="008437C7">
      <w:pPr>
        <w:rPr>
          <w:lang w:val="en-GB"/>
        </w:rPr>
      </w:pPr>
    </w:p>
    <w:p w14:paraId="2C5E1E28" w14:textId="77777777" w:rsidR="008437C7" w:rsidRPr="007D6177" w:rsidRDefault="008437C7" w:rsidP="008437C7">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31B7A08D" w14:textId="77777777" w:rsidR="008437C7" w:rsidRPr="007D6177" w:rsidRDefault="008437C7" w:rsidP="008437C7">
      <w:pPr>
        <w:rPr>
          <w:lang w:val="en-GB"/>
        </w:rPr>
      </w:pPr>
      <w:r w:rsidRPr="007D6177">
        <w:rPr>
          <w:noProof/>
          <w:lang w:val="en-GB"/>
        </w:rPr>
        <w:lastRenderedPageBreak/>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6C9707A7" w14:textId="77777777" w:rsidR="008437C7" w:rsidRPr="007D6177" w:rsidRDefault="008437C7" w:rsidP="008437C7">
      <w:pPr>
        <w:jc w:val="left"/>
        <w:rPr>
          <w:lang w:val="en-GB"/>
        </w:rPr>
      </w:pPr>
      <w:r w:rsidRPr="007D6177">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Pr="007D6177" w:rsidRDefault="008437C7" w:rsidP="008437C7">
      <w:pPr>
        <w:jc w:val="left"/>
        <w:rPr>
          <w:lang w:val="en-GB"/>
        </w:rPr>
      </w:pPr>
    </w:p>
    <w:p w14:paraId="17267AD5" w14:textId="77777777" w:rsidR="008437C7" w:rsidRPr="007D6177" w:rsidRDefault="008437C7" w:rsidP="008437C7">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A42FE58" w14:textId="198D822B" w:rsidR="008437C7" w:rsidRPr="00054ED1" w:rsidRDefault="00054ED1" w:rsidP="008437C7">
      <w:pPr>
        <w:jc w:val="left"/>
        <w:rPr>
          <w:color w:val="FF0000"/>
          <w:lang w:val="en-GB"/>
        </w:rPr>
      </w:pPr>
      <w:r w:rsidRPr="00054ED1">
        <w:rPr>
          <w:color w:val="FF0000"/>
          <w:lang w:val="en-GB"/>
        </w:rPr>
        <w:t>THIS IS ALSO ALIGNED ON 50:7</w:t>
      </w:r>
    </w:p>
    <w:p w14:paraId="37243BF4" w14:textId="77777777" w:rsidR="008437C7" w:rsidRPr="007D6177" w:rsidRDefault="008437C7" w:rsidP="008437C7">
      <w:pPr>
        <w:rPr>
          <w:lang w:val="en-GB"/>
        </w:rPr>
      </w:pPr>
      <w:r w:rsidRPr="007D6177">
        <w:rPr>
          <w:lang w:val="en-GB"/>
        </w:rPr>
        <w:t xml:space="preserve">The total covered distance of the entire swarm reflects the energy consumption for the system over a given period. The more distance is </w:t>
      </w:r>
      <w:proofErr w:type="spellStart"/>
      <w:r w:rsidRPr="007D6177">
        <w:rPr>
          <w:lang w:val="en-GB"/>
        </w:rPr>
        <w:t>traveled</w:t>
      </w:r>
      <w:proofErr w:type="spellEnd"/>
      <w:r w:rsidRPr="007D6177">
        <w:rPr>
          <w:lang w:val="en-GB"/>
        </w:rPr>
        <w:t xml:space="preserve"> the more energy a system has consumed over its life, which means that the covered distance is an optimization goal the different methods have to optimize. This section reflects on the covered distance on the following the experimental setup used for the section “Task completion rate TODO maybe name has changed”.</w:t>
      </w:r>
    </w:p>
    <w:p w14:paraId="041CCC25" w14:textId="77777777" w:rsidR="008437C7" w:rsidRPr="007D6177" w:rsidRDefault="008437C7" w:rsidP="008437C7">
      <w:pPr>
        <w:rPr>
          <w:lang w:val="en-GB"/>
        </w:rPr>
      </w:pPr>
    </w:p>
    <w:p w14:paraId="5FD06C60" w14:textId="71C26C47" w:rsidR="008437C7" w:rsidRPr="007D6177" w:rsidRDefault="00054ED1" w:rsidP="008437C7">
      <w:pPr>
        <w:jc w:val="center"/>
        <w:rPr>
          <w:lang w:val="en-GB"/>
        </w:rPr>
      </w:pPr>
      <w:r>
        <w:rPr>
          <w:noProof/>
          <w:lang w:val="en-GB"/>
        </w:rPr>
        <w:drawing>
          <wp:inline distT="0" distB="0" distL="0" distR="0" wp14:anchorId="4AC0C2D9" wp14:editId="1D7C24D3">
            <wp:extent cx="5731510" cy="3654425"/>
            <wp:effectExtent l="0" t="0" r="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inline>
        </w:drawing>
      </w:r>
    </w:p>
    <w:p w14:paraId="59DA7CE9" w14:textId="77777777" w:rsidR="008437C7" w:rsidRPr="007D6177" w:rsidRDefault="008437C7" w:rsidP="008437C7">
      <w:pPr>
        <w:jc w:val="left"/>
        <w:rPr>
          <w:lang w:val="en-GB"/>
        </w:rPr>
      </w:pPr>
    </w:p>
    <w:p w14:paraId="2DF6CEE9" w14:textId="77777777" w:rsidR="008437C7" w:rsidRPr="007D6177" w:rsidRDefault="008437C7" w:rsidP="008437C7">
      <w:pPr>
        <w:pStyle w:val="Heading2"/>
        <w:rPr>
          <w:rFonts w:asciiTheme="minorHAnsi" w:eastAsiaTheme="minorHAnsi" w:hAnsiTheme="minorHAnsi" w:cstheme="minorBidi"/>
          <w:color w:val="auto"/>
          <w:sz w:val="24"/>
          <w:szCs w:val="24"/>
          <w:lang w:val="en-GB"/>
        </w:rPr>
      </w:pPr>
      <w:r w:rsidRPr="007D6177">
        <w:rPr>
          <w:rFonts w:asciiTheme="minorHAnsi" w:eastAsiaTheme="minorHAnsi" w:hAnsiTheme="minorHAnsi" w:cstheme="minorBidi"/>
          <w:color w:val="auto"/>
          <w:sz w:val="24"/>
          <w:szCs w:val="24"/>
          <w:lang w:val="en-GB"/>
        </w:rPr>
        <w:t xml:space="preserve">Figure N </w:t>
      </w:r>
      <w:proofErr w:type="spellStart"/>
      <w:r w:rsidRPr="007D6177">
        <w:rPr>
          <w:rFonts w:asciiTheme="minorHAnsi" w:eastAsiaTheme="minorHAnsi" w:hAnsiTheme="minorHAnsi" w:cstheme="minorBidi"/>
          <w:color w:val="auto"/>
          <w:sz w:val="24"/>
          <w:szCs w:val="24"/>
          <w:lang w:val="en-GB"/>
        </w:rPr>
        <w:t>todo</w:t>
      </w:r>
      <w:proofErr w:type="spellEnd"/>
      <w:r w:rsidRPr="007D6177">
        <w:rPr>
          <w:rFonts w:asciiTheme="minorHAnsi" w:eastAsiaTheme="minorHAnsi" w:hAnsiTheme="minorHAnsi" w:cstheme="minorBidi"/>
          <w:color w:val="auto"/>
          <w:sz w:val="24"/>
          <w:szCs w:val="24"/>
          <w:lang w:val="en-GB"/>
        </w:rPr>
        <w:t xml:space="preserve"> shows that DAITA (4416m), GTA (4379m), and PSI (4459) consume less energy compared to RND (5284m) and CAITA (4823m) where the energy consumption is higher. CAITA 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sz w:val="24"/>
          <w:szCs w:val="24"/>
          <w:lang w:val="en-GB"/>
        </w:rPr>
        <w:t>center</w:t>
      </w:r>
      <w:proofErr w:type="spellEnd"/>
      <w:r w:rsidRPr="007D6177">
        <w:rPr>
          <w:rFonts w:asciiTheme="minorHAnsi" w:eastAsiaTheme="minorHAnsi" w:hAnsiTheme="minorHAnsi" w:cstheme="minorBidi"/>
          <w:color w:val="auto"/>
          <w:sz w:val="24"/>
          <w:szCs w:val="24"/>
          <w:lang w:val="en-GB"/>
        </w:rPr>
        <w:t xml:space="preserve"> and swarm adaption to dynamic environments.</w:t>
      </w:r>
    </w:p>
    <w:p w14:paraId="706C996F" w14:textId="77777777" w:rsidR="008437C7" w:rsidRPr="007D6177" w:rsidRDefault="008437C7" w:rsidP="008437C7">
      <w:pPr>
        <w:rPr>
          <w:lang w:val="en-GB"/>
        </w:rPr>
      </w:pPr>
    </w:p>
    <w:p w14:paraId="09353145" w14:textId="7A83449C" w:rsidR="004909B0" w:rsidRPr="007D6177" w:rsidRDefault="004909B0" w:rsidP="004909B0">
      <w:pPr>
        <w:pStyle w:val="Heading1"/>
        <w:rPr>
          <w:lang w:val="en-GB"/>
        </w:rPr>
      </w:pPr>
      <w:r w:rsidRPr="007D6177">
        <w:rPr>
          <w:lang w:val="en-GB"/>
        </w:rPr>
        <w:t>Task switching title</w:t>
      </w:r>
    </w:p>
    <w:p w14:paraId="4EB2CEEA" w14:textId="424D9C7E" w:rsidR="00B40384" w:rsidRPr="00B40384" w:rsidRDefault="00B40384" w:rsidP="004909B0">
      <w:pPr>
        <w:rPr>
          <w:color w:val="FF0000"/>
          <w:lang w:val="en-US"/>
        </w:rPr>
      </w:pPr>
      <w:proofErr w:type="spellStart"/>
      <w:r w:rsidRPr="00B40384">
        <w:rPr>
          <w:color w:val="FF0000"/>
          <w:lang w:val="en-US"/>
        </w:rPr>
        <w:t>Mybe</w:t>
      </w:r>
      <w:proofErr w:type="spellEnd"/>
      <w:r w:rsidRPr="00B40384">
        <w:rPr>
          <w:color w:val="FF0000"/>
          <w:lang w:val="en-US"/>
        </w:rPr>
        <w:t xml:space="preserve"> say “uses experiment 1 result</w:t>
      </w:r>
      <w:r>
        <w:rPr>
          <w:color w:val="FF0000"/>
          <w:lang w:val="en-US"/>
        </w:rPr>
        <w:t>” that’s 50:7 EXP2</w:t>
      </w:r>
    </w:p>
    <w:p w14:paraId="72B9AAF6" w14:textId="7215F05B" w:rsidR="004909B0" w:rsidRPr="00B40384" w:rsidRDefault="004909B0" w:rsidP="004909B0">
      <w:pPr>
        <w:rPr>
          <w:color w:val="FF0000"/>
          <w:lang w:val="fr-CH"/>
        </w:rPr>
      </w:pPr>
      <w:r w:rsidRPr="00B40384">
        <w:rPr>
          <w:color w:val="FF0000"/>
          <w:lang w:val="fr-CH"/>
        </w:rPr>
        <w:t>TODO mettre PSI sur le graph en double</w:t>
      </w:r>
    </w:p>
    <w:p w14:paraId="5E98BE52" w14:textId="1BB70CAD" w:rsidR="004909B0" w:rsidRPr="007D6177" w:rsidRDefault="004909B0" w:rsidP="004909B0">
      <w:pPr>
        <w:rPr>
          <w:lang w:val="en-GB"/>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TASK COMPLETION RATE NAME). Figure N shows the number of task switch per robot for each system. It can be seen that PSI has the highest number of task switch per robot compared to the other TAs. The other TA do not show extensive number of task switch over the experiment, however, CAITA if the methods that performs the best, followed by DAITA and RND.</w:t>
      </w:r>
    </w:p>
    <w:p w14:paraId="24CA3398" w14:textId="0F635DE6" w:rsidR="004909B0" w:rsidRPr="007D6177" w:rsidRDefault="00B40384" w:rsidP="004909B0">
      <w:pPr>
        <w:rPr>
          <w:lang w:val="en-GB"/>
        </w:rPr>
      </w:pPr>
      <w:r>
        <w:rPr>
          <w:lang w:val="en-GB"/>
        </w:rPr>
        <w:t>Uses setup as exp2</w:t>
      </w:r>
    </w:p>
    <w:p w14:paraId="7C2A25F5" w14:textId="27DA398D" w:rsidR="004909B0" w:rsidRPr="007D6177" w:rsidRDefault="00B40384" w:rsidP="004909B0">
      <w:pPr>
        <w:rPr>
          <w:lang w:val="en-GB"/>
        </w:rPr>
      </w:pPr>
      <w:r>
        <w:rPr>
          <w:noProof/>
          <w:lang w:val="en-GB"/>
        </w:rPr>
        <w:drawing>
          <wp:inline distT="0" distB="0" distL="0" distR="0" wp14:anchorId="79DEA6FE" wp14:editId="0E3BF9F4">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17D10D5E" w14:textId="77777777" w:rsidR="004909B0" w:rsidRPr="007D6177" w:rsidRDefault="004909B0" w:rsidP="008437C7">
      <w:pPr>
        <w:pStyle w:val="Heading2"/>
        <w:rPr>
          <w:lang w:val="en-GB"/>
        </w:rPr>
      </w:pPr>
    </w:p>
    <w:p w14:paraId="2E183BC4" w14:textId="77777777" w:rsidR="004909B0" w:rsidRPr="007D6177" w:rsidRDefault="004909B0" w:rsidP="008437C7">
      <w:pPr>
        <w:pStyle w:val="Heading2"/>
        <w:rPr>
          <w:lang w:val="en-GB"/>
        </w:rPr>
      </w:pPr>
    </w:p>
    <w:p w14:paraId="11471A88" w14:textId="49FA9AFA" w:rsidR="008437C7" w:rsidRPr="007D6177" w:rsidRDefault="008437C7" w:rsidP="008437C7">
      <w:pPr>
        <w:pStyle w:val="Heading2"/>
        <w:rPr>
          <w:lang w:val="en-GB"/>
        </w:rPr>
      </w:pPr>
      <w:r w:rsidRPr="007D6177">
        <w:rPr>
          <w:lang w:val="en-GB"/>
        </w:rPr>
        <w:t>Results</w:t>
      </w:r>
    </w:p>
    <w:p w14:paraId="6FD199C3" w14:textId="091E38C6" w:rsidR="008437C7" w:rsidRDefault="008437C7" w:rsidP="008437C7">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6774BB73" w14:textId="485F4B72" w:rsidR="00D15275" w:rsidRPr="00D15275" w:rsidRDefault="00D15275" w:rsidP="00D15275">
      <w:pPr>
        <w:pStyle w:val="ListParagraph"/>
        <w:numPr>
          <w:ilvl w:val="0"/>
          <w:numId w:val="8"/>
        </w:numPr>
        <w:rPr>
          <w:lang w:val="en-GB"/>
        </w:rPr>
      </w:pPr>
      <w:r>
        <w:rPr>
          <w:lang w:val="en-GB"/>
        </w:rPr>
        <w:t>Talk about the ratio</w:t>
      </w:r>
    </w:p>
    <w:p w14:paraId="5704BD2F" w14:textId="77777777" w:rsidR="008437C7" w:rsidRPr="007D6177" w:rsidRDefault="008437C7" w:rsidP="008437C7">
      <w:pPr>
        <w:rPr>
          <w:lang w:val="en-GB"/>
        </w:rPr>
      </w:pPr>
    </w:p>
    <w:p w14:paraId="6BDA8AEA" w14:textId="77777777" w:rsidR="008437C7" w:rsidRPr="007D6177" w:rsidRDefault="008437C7" w:rsidP="008437C7">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3A1020DA" w14:textId="77777777" w:rsidR="008437C7" w:rsidRPr="007D6177" w:rsidRDefault="008437C7" w:rsidP="008437C7">
      <w:pPr>
        <w:rPr>
          <w:lang w:val="en-GB"/>
        </w:rPr>
      </w:pPr>
    </w:p>
    <w:p w14:paraId="17C93020" w14:textId="77777777" w:rsidR="008437C7" w:rsidRPr="007D6177" w:rsidRDefault="008437C7" w:rsidP="008437C7">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C4808CE" w14:textId="77777777" w:rsidR="008437C7" w:rsidRPr="007D6177" w:rsidRDefault="008437C7" w:rsidP="008437C7">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2867DC3" w14:textId="77777777" w:rsidR="008437C7" w:rsidRPr="007D6177" w:rsidRDefault="008437C7" w:rsidP="008437C7">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C935AC9" w14:textId="77777777" w:rsidR="008437C7" w:rsidRPr="007D6177" w:rsidRDefault="008437C7" w:rsidP="008437C7">
      <w:pPr>
        <w:rPr>
          <w:lang w:val="en-GB"/>
        </w:rPr>
      </w:pPr>
    </w:p>
    <w:p w14:paraId="4C0EACA8" w14:textId="77777777" w:rsidR="008437C7" w:rsidRPr="007D6177" w:rsidRDefault="008437C7" w:rsidP="008437C7">
      <w:pPr>
        <w:rPr>
          <w:b/>
          <w:bCs/>
          <w:sz w:val="21"/>
          <w:szCs w:val="21"/>
          <w:lang w:val="en-GB"/>
        </w:rPr>
      </w:pPr>
      <w:r w:rsidRPr="007D6177">
        <w:rPr>
          <w:b/>
          <w:bCs/>
          <w:sz w:val="21"/>
          <w:szCs w:val="21"/>
          <w:lang w:val="en-GB"/>
        </w:rPr>
        <w:t>Discuss and experiment on lemmas and theorem of the task allocation model</w:t>
      </w:r>
    </w:p>
    <w:p w14:paraId="6A02887D" w14:textId="77777777" w:rsidR="008437C7" w:rsidRPr="007D6177" w:rsidRDefault="008437C7" w:rsidP="008437C7">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D6177" w:rsidRDefault="008437C7" w:rsidP="008437C7">
      <w:pPr>
        <w:rPr>
          <w:sz w:val="20"/>
          <w:szCs w:val="20"/>
          <w:lang w:val="en-GB"/>
        </w:rPr>
      </w:pPr>
      <w:r w:rsidRPr="007D6177">
        <w:rPr>
          <w:sz w:val="20"/>
          <w:szCs w:val="20"/>
          <w:lang w:val="en-GB"/>
        </w:rPr>
        <w:t>They made assumption that I need to verify and discuss</w:t>
      </w:r>
    </w:p>
    <w:p w14:paraId="3A6DF6C4" w14:textId="77777777" w:rsidR="008437C7" w:rsidRPr="007D6177" w:rsidRDefault="008437C7" w:rsidP="008437C7">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7A0812A" w14:textId="77777777" w:rsidR="008437C7" w:rsidRPr="007D6177" w:rsidRDefault="008437C7" w:rsidP="008437C7">
      <w:pPr>
        <w:rPr>
          <w:sz w:val="20"/>
          <w:szCs w:val="20"/>
          <w:lang w:val="en-GB"/>
        </w:rPr>
      </w:pPr>
    </w:p>
    <w:p w14:paraId="5387F86E" w14:textId="77777777" w:rsidR="008437C7" w:rsidRPr="007D6177" w:rsidRDefault="008437C7" w:rsidP="008437C7">
      <w:pPr>
        <w:rPr>
          <w:sz w:val="20"/>
          <w:szCs w:val="20"/>
          <w:lang w:val="en-GB"/>
        </w:rPr>
      </w:pPr>
      <w:r w:rsidRPr="007D6177">
        <w:rPr>
          <w:sz w:val="20"/>
          <w:szCs w:val="20"/>
          <w:lang w:val="en-GB"/>
        </w:rPr>
        <w:t>“How much task can n robot whit stand”</w:t>
      </w:r>
    </w:p>
    <w:p w14:paraId="22527B7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4420D071" w14:textId="5FD41BAF" w:rsidR="00231D8A" w:rsidRDefault="00231D8A" w:rsidP="008437C7">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454D401F" w14:textId="3FA1D042" w:rsidR="00231D8A" w:rsidRDefault="00231D8A" w:rsidP="008437C7">
      <w:pPr>
        <w:autoSpaceDE w:val="0"/>
        <w:autoSpaceDN w:val="0"/>
        <w:adjustRightInd w:val="0"/>
        <w:rPr>
          <w:rFonts w:ascii="AppleSystemUIFont" w:hAnsi="AppleSystemUIFont" w:cs="AppleSystemUIFont"/>
          <w:sz w:val="26"/>
          <w:szCs w:val="26"/>
          <w:lang w:val="en-GB"/>
        </w:rPr>
      </w:pPr>
    </w:p>
    <w:p w14:paraId="3DBF5C81" w14:textId="77777777" w:rsidR="00231D8A" w:rsidRDefault="00231D8A" w:rsidP="008437C7">
      <w:pPr>
        <w:autoSpaceDE w:val="0"/>
        <w:autoSpaceDN w:val="0"/>
        <w:adjustRightInd w:val="0"/>
        <w:rPr>
          <w:rFonts w:ascii="AppleSystemUIFont" w:hAnsi="AppleSystemUIFont" w:cs="AppleSystemUIFont"/>
          <w:sz w:val="26"/>
          <w:szCs w:val="26"/>
          <w:lang w:val="en-GB"/>
        </w:rPr>
      </w:pPr>
    </w:p>
    <w:p w14:paraId="769F63E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BC98D8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5E468B5E"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535D7881"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43E4C128"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39D302A2"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lastRenderedPageBreak/>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6F18D84A"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400EB27F"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22ADF82D" w14:textId="77777777" w:rsidR="008437C7" w:rsidRPr="007D6177" w:rsidRDefault="008437C7" w:rsidP="008437C7">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0716AA45" w14:textId="77777777" w:rsidR="008437C7" w:rsidRPr="007D6177" w:rsidRDefault="008437C7" w:rsidP="008437C7">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0B8EDD54" w14:textId="77777777" w:rsidR="008437C7" w:rsidRPr="007D6177" w:rsidRDefault="008437C7" w:rsidP="008437C7">
      <w:pPr>
        <w:rPr>
          <w:lang w:val="en-GB"/>
        </w:rPr>
      </w:pPr>
    </w:p>
    <w:p w14:paraId="02CDA534" w14:textId="59C01F1A" w:rsidR="008437C7" w:rsidRPr="007D6177" w:rsidRDefault="008437C7" w:rsidP="008437C7">
      <w:pPr>
        <w:pStyle w:val="Heading2"/>
        <w:rPr>
          <w:lang w:val="en-GB"/>
        </w:rPr>
      </w:pPr>
      <w:r w:rsidRPr="007D6177">
        <w:rPr>
          <w:lang w:val="en-GB"/>
        </w:rPr>
        <w:t>Discussions / Conclusion -&gt; sort of</w:t>
      </w:r>
    </w:p>
    <w:p w14:paraId="3A760DE6" w14:textId="610C4071" w:rsidR="00F6250F" w:rsidRPr="00286445" w:rsidRDefault="00F6250F" w:rsidP="00F6250F">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42455A3E" w14:textId="77777777" w:rsidR="00F6250F" w:rsidRPr="00286445" w:rsidRDefault="00F6250F" w:rsidP="00F6250F">
      <w:pPr>
        <w:rPr>
          <w:lang w:val="fr-CH"/>
        </w:rPr>
      </w:pPr>
    </w:p>
    <w:p w14:paraId="26476C85" w14:textId="77777777" w:rsidR="008437C7" w:rsidRPr="007D6177" w:rsidRDefault="008437C7" w:rsidP="008437C7">
      <w:pPr>
        <w:rPr>
          <w:b/>
          <w:bCs/>
          <w:lang w:val="en-GB"/>
        </w:rPr>
      </w:pPr>
      <w:r w:rsidRPr="007D6177">
        <w:rPr>
          <w:b/>
          <w:bCs/>
          <w:lang w:val="en-GB"/>
        </w:rPr>
        <w:t>Discuss possible variable and how they have impacted the task allocation model</w:t>
      </w:r>
    </w:p>
    <w:p w14:paraId="1D1AFFBD" w14:textId="77777777" w:rsidR="008437C7" w:rsidRPr="007D6177" w:rsidRDefault="008437C7" w:rsidP="008437C7">
      <w:pPr>
        <w:pStyle w:val="ListParagraph"/>
        <w:numPr>
          <w:ilvl w:val="0"/>
          <w:numId w:val="11"/>
        </w:numPr>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FD1C2D6" w14:textId="77777777" w:rsidR="008437C7" w:rsidRPr="007D6177" w:rsidRDefault="008437C7" w:rsidP="008437C7">
      <w:pPr>
        <w:rPr>
          <w:b/>
          <w:bCs/>
          <w:lang w:val="en-GB"/>
        </w:rPr>
      </w:pPr>
    </w:p>
    <w:p w14:paraId="1D2C6908" w14:textId="77777777" w:rsidR="008437C7" w:rsidRPr="007D6177" w:rsidRDefault="008437C7" w:rsidP="008437C7">
      <w:pPr>
        <w:rPr>
          <w:lang w:val="en-GB"/>
        </w:rPr>
      </w:pPr>
      <w:r w:rsidRPr="007D6177">
        <w:rPr>
          <w:lang w:val="en-GB"/>
        </w:rPr>
        <w:t>-maybe say here that the robustness has been proven by the noise experiment?</w:t>
      </w:r>
    </w:p>
    <w:p w14:paraId="4BC610DA" w14:textId="77777777" w:rsidR="008437C7" w:rsidRPr="007D6177" w:rsidRDefault="008437C7" w:rsidP="008437C7">
      <w:pPr>
        <w:pStyle w:val="Heading1"/>
        <w:rPr>
          <w:lang w:val="en-GB"/>
        </w:rPr>
      </w:pPr>
    </w:p>
    <w:p w14:paraId="088156D6" w14:textId="77777777" w:rsidR="008437C7" w:rsidRPr="007D6177" w:rsidRDefault="008437C7" w:rsidP="008437C7">
      <w:pPr>
        <w:rPr>
          <w:lang w:val="en-GB"/>
        </w:rPr>
      </w:pPr>
      <w:r w:rsidRPr="007D6177">
        <w:rPr>
          <w:lang w:val="en-GB"/>
        </w:rPr>
        <w:t>For the conclusion</w:t>
      </w:r>
    </w:p>
    <w:p w14:paraId="64ED08D6" w14:textId="77777777" w:rsidR="008437C7" w:rsidRPr="007D6177" w:rsidRDefault="008437C7" w:rsidP="008437C7">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478E350" w14:textId="77777777" w:rsidR="008437C7" w:rsidRPr="007D6177" w:rsidRDefault="008437C7" w:rsidP="008437C7">
      <w:pPr>
        <w:pStyle w:val="Heading1"/>
        <w:rPr>
          <w:lang w:val="en-GB"/>
        </w:rPr>
      </w:pPr>
      <w:r w:rsidRPr="007D6177">
        <w:rPr>
          <w:lang w:val="en-GB"/>
        </w:rPr>
        <w:t>Future work</w:t>
      </w:r>
    </w:p>
    <w:p w14:paraId="5CB571A4" w14:textId="77777777" w:rsidR="008437C7" w:rsidRPr="007D6177" w:rsidRDefault="008437C7" w:rsidP="008437C7">
      <w:pPr>
        <w:rPr>
          <w:lang w:val="en-GB"/>
        </w:rPr>
      </w:pPr>
    </w:p>
    <w:p w14:paraId="37D58AE7"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792AA9D4"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6B805D8E" w14:textId="77777777" w:rsidR="008437C7" w:rsidRPr="007D6177" w:rsidRDefault="008437C7" w:rsidP="008437C7">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3691EE8C" w14:textId="77777777" w:rsidR="008437C7" w:rsidRPr="007D6177" w:rsidRDefault="008437C7" w:rsidP="008437C7">
      <w:pPr>
        <w:rPr>
          <w:lang w:val="en-GB"/>
        </w:rPr>
      </w:pPr>
    </w:p>
    <w:p w14:paraId="1779424F" w14:textId="77777777" w:rsidR="008437C7" w:rsidRPr="007D6177" w:rsidRDefault="008437C7" w:rsidP="008437C7">
      <w:pPr>
        <w:rPr>
          <w:b/>
          <w:bCs/>
          <w:lang w:val="en-GB"/>
        </w:rPr>
      </w:pPr>
      <w:r w:rsidRPr="007D6177">
        <w:rPr>
          <w:b/>
          <w:bCs/>
          <w:lang w:val="en-GB"/>
        </w:rPr>
        <w:t xml:space="preserve">Possible improvements to the math model </w:t>
      </w:r>
    </w:p>
    <w:p w14:paraId="21F19530" w14:textId="77777777" w:rsidR="008437C7" w:rsidRPr="007D6177" w:rsidRDefault="008437C7" w:rsidP="008437C7">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4BF506AA" w14:textId="77777777" w:rsidR="008437C7" w:rsidRPr="007D6177" w:rsidRDefault="008437C7" w:rsidP="008437C7">
      <w:pPr>
        <w:rPr>
          <w:sz w:val="22"/>
          <w:szCs w:val="22"/>
          <w:lang w:val="en-GB"/>
        </w:rPr>
      </w:pPr>
      <w:r w:rsidRPr="007D6177">
        <w:rPr>
          <w:sz w:val="22"/>
          <w:szCs w:val="22"/>
          <w:lang w:val="en-GB"/>
        </w:rPr>
        <w:t>Given the exact implementation of the math model, the experiments have reach a certain result, but it could be changed so that ..</w:t>
      </w:r>
    </w:p>
    <w:p w14:paraId="120D7264" w14:textId="77777777" w:rsidR="008437C7" w:rsidRPr="007D6177" w:rsidRDefault="008437C7" w:rsidP="008437C7">
      <w:pPr>
        <w:rPr>
          <w:sz w:val="21"/>
          <w:szCs w:val="21"/>
          <w:lang w:val="en-GB"/>
        </w:rPr>
      </w:pPr>
    </w:p>
    <w:p w14:paraId="28EA1682"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376E4B33"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lastRenderedPageBreak/>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D6177" w:rsidRDefault="008437C7" w:rsidP="008437C7">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D6177" w:rsidRDefault="008437C7" w:rsidP="008437C7">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04F03DA5" w14:textId="77777777" w:rsidR="008437C7" w:rsidRPr="007D6177" w:rsidRDefault="008437C7" w:rsidP="008437C7">
      <w:pPr>
        <w:rPr>
          <w:lang w:val="en-GB"/>
        </w:rPr>
      </w:pPr>
    </w:p>
    <w:p w14:paraId="0F79A0D6" w14:textId="77777777" w:rsidR="008437C7" w:rsidRPr="007D6177" w:rsidRDefault="008437C7" w:rsidP="008437C7">
      <w:pPr>
        <w:rPr>
          <w:lang w:val="en-GB"/>
        </w:rPr>
      </w:pPr>
      <w:r w:rsidRPr="007D6177">
        <w:rPr>
          <w:lang w:val="en-GB"/>
        </w:rPr>
        <w:t>Also the real-life implementation</w:t>
      </w:r>
    </w:p>
    <w:p w14:paraId="481BE691" w14:textId="77777777" w:rsidR="008437C7" w:rsidRPr="007D6177" w:rsidRDefault="008437C7" w:rsidP="008437C7">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716924AF" w14:textId="77777777" w:rsidR="008437C7" w:rsidRPr="007D6177" w:rsidRDefault="008437C7" w:rsidP="008437C7">
      <w:pPr>
        <w:rPr>
          <w:lang w:val="en-GB"/>
        </w:rPr>
      </w:pPr>
    </w:p>
    <w:p w14:paraId="69B14FDF" w14:textId="77777777" w:rsidR="008437C7" w:rsidRPr="007D6177" w:rsidRDefault="008437C7" w:rsidP="008437C7">
      <w:pPr>
        <w:rPr>
          <w:b/>
          <w:bCs/>
          <w:lang w:val="en-GB"/>
        </w:rPr>
      </w:pPr>
    </w:p>
    <w:p w14:paraId="5252196B" w14:textId="77777777" w:rsidR="008437C7" w:rsidRPr="007D6177" w:rsidRDefault="008437C7" w:rsidP="008437C7">
      <w:pPr>
        <w:rPr>
          <w:lang w:val="en-GB"/>
        </w:rPr>
      </w:pPr>
    </w:p>
    <w:p w14:paraId="32A5FDEE" w14:textId="77777777" w:rsidR="008437C7" w:rsidRPr="007D6177" w:rsidRDefault="008437C7" w:rsidP="008437C7">
      <w:pPr>
        <w:pStyle w:val="Heading1"/>
        <w:rPr>
          <w:lang w:val="en-GB"/>
        </w:rPr>
      </w:pPr>
      <w:r w:rsidRPr="007D6177">
        <w:rPr>
          <w:lang w:val="en-GB"/>
        </w:rPr>
        <w:t>Conclusion</w:t>
      </w:r>
    </w:p>
    <w:p w14:paraId="250B680F" w14:textId="77777777" w:rsidR="008437C7" w:rsidRPr="007D6177" w:rsidRDefault="008437C7" w:rsidP="008437C7">
      <w:pPr>
        <w:rPr>
          <w:lang w:val="en-GB"/>
        </w:rPr>
      </w:pPr>
    </w:p>
    <w:p w14:paraId="0D96D5D0" w14:textId="77777777" w:rsidR="005F4367" w:rsidRPr="007D6177" w:rsidRDefault="005F4367" w:rsidP="008437C7">
      <w:pPr>
        <w:rPr>
          <w:lang w:val="en-GB"/>
        </w:rPr>
      </w:pPr>
    </w:p>
    <w:sectPr w:rsidR="005F4367" w:rsidRPr="007D617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54ED1"/>
    <w:rsid w:val="00055B52"/>
    <w:rsid w:val="000678BE"/>
    <w:rsid w:val="00071FD8"/>
    <w:rsid w:val="000728CD"/>
    <w:rsid w:val="00075031"/>
    <w:rsid w:val="0008248C"/>
    <w:rsid w:val="000928DC"/>
    <w:rsid w:val="0009318B"/>
    <w:rsid w:val="000A3325"/>
    <w:rsid w:val="000B7D8C"/>
    <w:rsid w:val="000C1BE0"/>
    <w:rsid w:val="000C4E1E"/>
    <w:rsid w:val="000D0820"/>
    <w:rsid w:val="000D12F7"/>
    <w:rsid w:val="000D1C71"/>
    <w:rsid w:val="000E0AAA"/>
    <w:rsid w:val="000E11F3"/>
    <w:rsid w:val="000E3351"/>
    <w:rsid w:val="000F10BA"/>
    <w:rsid w:val="000F4319"/>
    <w:rsid w:val="000F48DA"/>
    <w:rsid w:val="000F715C"/>
    <w:rsid w:val="00102877"/>
    <w:rsid w:val="00104015"/>
    <w:rsid w:val="00106E66"/>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A4F51"/>
    <w:rsid w:val="001A551A"/>
    <w:rsid w:val="001B42F8"/>
    <w:rsid w:val="001B6976"/>
    <w:rsid w:val="001C12C0"/>
    <w:rsid w:val="001D74BE"/>
    <w:rsid w:val="001E3119"/>
    <w:rsid w:val="001F0EDE"/>
    <w:rsid w:val="001F545C"/>
    <w:rsid w:val="0020513A"/>
    <w:rsid w:val="00205C9D"/>
    <w:rsid w:val="0021018D"/>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1606"/>
    <w:rsid w:val="002B2170"/>
    <w:rsid w:val="002B2818"/>
    <w:rsid w:val="002B5BE9"/>
    <w:rsid w:val="002B7405"/>
    <w:rsid w:val="002B7E9B"/>
    <w:rsid w:val="002C1D53"/>
    <w:rsid w:val="002C3562"/>
    <w:rsid w:val="002D20C2"/>
    <w:rsid w:val="002D51AD"/>
    <w:rsid w:val="002E23B7"/>
    <w:rsid w:val="002E3B70"/>
    <w:rsid w:val="002E5AFF"/>
    <w:rsid w:val="002E5F87"/>
    <w:rsid w:val="002E646F"/>
    <w:rsid w:val="003003BB"/>
    <w:rsid w:val="00300D29"/>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770E5"/>
    <w:rsid w:val="003817FA"/>
    <w:rsid w:val="00385145"/>
    <w:rsid w:val="00396EF2"/>
    <w:rsid w:val="003A439C"/>
    <w:rsid w:val="003A44B4"/>
    <w:rsid w:val="003C086A"/>
    <w:rsid w:val="003C2652"/>
    <w:rsid w:val="003C42CD"/>
    <w:rsid w:val="003D0B57"/>
    <w:rsid w:val="003D1FAC"/>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2171"/>
    <w:rsid w:val="005133DC"/>
    <w:rsid w:val="00516463"/>
    <w:rsid w:val="0052087D"/>
    <w:rsid w:val="00530D70"/>
    <w:rsid w:val="00555422"/>
    <w:rsid w:val="005559FF"/>
    <w:rsid w:val="00567EF8"/>
    <w:rsid w:val="00571FAF"/>
    <w:rsid w:val="005774DC"/>
    <w:rsid w:val="00582A00"/>
    <w:rsid w:val="0059238A"/>
    <w:rsid w:val="005942C2"/>
    <w:rsid w:val="0059594F"/>
    <w:rsid w:val="0059773A"/>
    <w:rsid w:val="005A1E16"/>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C056F"/>
    <w:rsid w:val="007D4644"/>
    <w:rsid w:val="007D6177"/>
    <w:rsid w:val="007F100C"/>
    <w:rsid w:val="007F14BC"/>
    <w:rsid w:val="007F2FF7"/>
    <w:rsid w:val="00811120"/>
    <w:rsid w:val="0082788B"/>
    <w:rsid w:val="00833EA8"/>
    <w:rsid w:val="008437C7"/>
    <w:rsid w:val="00850DE4"/>
    <w:rsid w:val="00856602"/>
    <w:rsid w:val="008622D5"/>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907992"/>
    <w:rsid w:val="00915B35"/>
    <w:rsid w:val="00920CA9"/>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6FC3"/>
    <w:rsid w:val="009A0741"/>
    <w:rsid w:val="009A213F"/>
    <w:rsid w:val="009A2544"/>
    <w:rsid w:val="009B2CC4"/>
    <w:rsid w:val="009B5109"/>
    <w:rsid w:val="009C16A0"/>
    <w:rsid w:val="009C3C15"/>
    <w:rsid w:val="009C5AC3"/>
    <w:rsid w:val="009C67B2"/>
    <w:rsid w:val="009D54B5"/>
    <w:rsid w:val="009E0203"/>
    <w:rsid w:val="009E2F1C"/>
    <w:rsid w:val="009E566E"/>
    <w:rsid w:val="009F2A4E"/>
    <w:rsid w:val="009F35C3"/>
    <w:rsid w:val="009F6F02"/>
    <w:rsid w:val="00A00C54"/>
    <w:rsid w:val="00A030AF"/>
    <w:rsid w:val="00A03104"/>
    <w:rsid w:val="00A056A3"/>
    <w:rsid w:val="00A07368"/>
    <w:rsid w:val="00A127B5"/>
    <w:rsid w:val="00A26A0F"/>
    <w:rsid w:val="00A612CF"/>
    <w:rsid w:val="00A61393"/>
    <w:rsid w:val="00A617C0"/>
    <w:rsid w:val="00A7060B"/>
    <w:rsid w:val="00A85CEB"/>
    <w:rsid w:val="00A94FA4"/>
    <w:rsid w:val="00A95002"/>
    <w:rsid w:val="00A95A31"/>
    <w:rsid w:val="00AA1CED"/>
    <w:rsid w:val="00AA2895"/>
    <w:rsid w:val="00AA29B4"/>
    <w:rsid w:val="00AA7226"/>
    <w:rsid w:val="00AB1C05"/>
    <w:rsid w:val="00AB217D"/>
    <w:rsid w:val="00AB22F1"/>
    <w:rsid w:val="00AC322D"/>
    <w:rsid w:val="00AD3ABA"/>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72577"/>
    <w:rsid w:val="00B72BD7"/>
    <w:rsid w:val="00B75F20"/>
    <w:rsid w:val="00B82C1D"/>
    <w:rsid w:val="00B83D4A"/>
    <w:rsid w:val="00B91947"/>
    <w:rsid w:val="00B929AE"/>
    <w:rsid w:val="00BC3598"/>
    <w:rsid w:val="00BC5E7B"/>
    <w:rsid w:val="00BC791F"/>
    <w:rsid w:val="00BD43FB"/>
    <w:rsid w:val="00BE2992"/>
    <w:rsid w:val="00BE5DC0"/>
    <w:rsid w:val="00BF1691"/>
    <w:rsid w:val="00C0090E"/>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57EAA"/>
    <w:rsid w:val="00C606D2"/>
    <w:rsid w:val="00C61F77"/>
    <w:rsid w:val="00C63416"/>
    <w:rsid w:val="00C650CC"/>
    <w:rsid w:val="00C669BA"/>
    <w:rsid w:val="00C72B8C"/>
    <w:rsid w:val="00C77BA2"/>
    <w:rsid w:val="00C82771"/>
    <w:rsid w:val="00C86448"/>
    <w:rsid w:val="00C919BF"/>
    <w:rsid w:val="00C97A5C"/>
    <w:rsid w:val="00CA3950"/>
    <w:rsid w:val="00CB25B3"/>
    <w:rsid w:val="00CB4B8F"/>
    <w:rsid w:val="00CC17D7"/>
    <w:rsid w:val="00CD1904"/>
    <w:rsid w:val="00CF2458"/>
    <w:rsid w:val="00CF7AC0"/>
    <w:rsid w:val="00D072AE"/>
    <w:rsid w:val="00D15275"/>
    <w:rsid w:val="00D20C3B"/>
    <w:rsid w:val="00D323B6"/>
    <w:rsid w:val="00D343D7"/>
    <w:rsid w:val="00D37635"/>
    <w:rsid w:val="00D415C5"/>
    <w:rsid w:val="00D41EBC"/>
    <w:rsid w:val="00D47E9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601A"/>
    <w:rsid w:val="00E02A1D"/>
    <w:rsid w:val="00E10764"/>
    <w:rsid w:val="00E13203"/>
    <w:rsid w:val="00E14B26"/>
    <w:rsid w:val="00E17E71"/>
    <w:rsid w:val="00E23681"/>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69E0"/>
    <w:rsid w:val="00E977CF"/>
    <w:rsid w:val="00EA1531"/>
    <w:rsid w:val="00EA70CD"/>
    <w:rsid w:val="00EB5229"/>
    <w:rsid w:val="00EB532C"/>
    <w:rsid w:val="00EB68FD"/>
    <w:rsid w:val="00EC3B93"/>
    <w:rsid w:val="00EC3F51"/>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6250F"/>
    <w:rsid w:val="00F73338"/>
    <w:rsid w:val="00F748C7"/>
    <w:rsid w:val="00F804C4"/>
    <w:rsid w:val="00F97AA5"/>
    <w:rsid w:val="00FA1CF0"/>
    <w:rsid w:val="00FA77C3"/>
    <w:rsid w:val="00FB03ED"/>
    <w:rsid w:val="00FB3F8F"/>
    <w:rsid w:val="00FB64EF"/>
    <w:rsid w:val="00FC0421"/>
    <w:rsid w:val="00FC2CB3"/>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35</Pages>
  <Words>12494</Words>
  <Characters>60973</Characters>
  <Application>Microsoft Office Word</Application>
  <DocSecurity>0</DocSecurity>
  <Lines>1244</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364</cp:revision>
  <cp:lastPrinted>2021-04-06T12:14:00Z</cp:lastPrinted>
  <dcterms:created xsi:type="dcterms:W3CDTF">2021-03-30T13:50:00Z</dcterms:created>
  <dcterms:modified xsi:type="dcterms:W3CDTF">2021-04-21T12:25:00Z</dcterms:modified>
</cp:coreProperties>
</file>